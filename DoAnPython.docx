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F0A0D2" w14:textId="77777777" w:rsidR="00CE29C3" w:rsidRPr="00A56A10" w:rsidRDefault="00CE29C3" w:rsidP="00476F87">
      <w:pPr>
        <w:pStyle w:val="Heading3"/>
        <w:rPr>
          <w:b w:val="0"/>
        </w:rPr>
      </w:pPr>
    </w:p>
    <w:p w14:paraId="3B566265" w14:textId="77777777" w:rsidR="00CE29C3" w:rsidRPr="0067537B" w:rsidRDefault="00CE29C3" w:rsidP="00891F0B">
      <w:pPr>
        <w:pStyle w:val="Title"/>
        <w:spacing w:after="60"/>
        <w:rPr>
          <w:sz w:val="32"/>
          <w:szCs w:val="32"/>
        </w:rPr>
      </w:pPr>
      <w:r w:rsidRPr="0067537B">
        <w:rPr>
          <w:sz w:val="32"/>
          <w:szCs w:val="32"/>
        </w:rPr>
        <w:t>TRƯỜNG ĐẠI HỌC AN GIANG</w:t>
      </w:r>
    </w:p>
    <w:p w14:paraId="7C0988D1" w14:textId="77777777" w:rsidR="00CE29C3" w:rsidRPr="0067537B" w:rsidRDefault="00CE29C3" w:rsidP="00891F0B">
      <w:pPr>
        <w:jc w:val="center"/>
        <w:rPr>
          <w:b/>
          <w:sz w:val="32"/>
          <w:szCs w:val="32"/>
        </w:rPr>
      </w:pPr>
      <w:r w:rsidRPr="0067537B">
        <w:rPr>
          <w:b/>
          <w:sz w:val="32"/>
          <w:szCs w:val="32"/>
        </w:rPr>
        <w:t xml:space="preserve">KHOA CÔNG NGHỆ </w:t>
      </w:r>
      <w:r w:rsidR="00FE0301" w:rsidRPr="0067537B">
        <w:rPr>
          <w:b/>
          <w:sz w:val="32"/>
          <w:szCs w:val="32"/>
        </w:rPr>
        <w:t>THÔNG TIN</w:t>
      </w:r>
    </w:p>
    <w:p w14:paraId="14D2A8BF" w14:textId="77777777" w:rsidR="00FD7793" w:rsidRPr="0067537B" w:rsidRDefault="00FD7793" w:rsidP="00891F0B">
      <w:pPr>
        <w:rPr>
          <w:sz w:val="32"/>
          <w:szCs w:val="32"/>
        </w:rPr>
      </w:pPr>
    </w:p>
    <w:p w14:paraId="70A073BC" w14:textId="77777777" w:rsidR="00C144CC" w:rsidRPr="00A56A10" w:rsidRDefault="00C144CC" w:rsidP="00891F0B">
      <w:pPr>
        <w:rPr>
          <w:sz w:val="26"/>
          <w:szCs w:val="26"/>
        </w:rPr>
      </w:pPr>
    </w:p>
    <w:p w14:paraId="5684F705" w14:textId="77777777" w:rsidR="00D47B97" w:rsidRPr="00A56A10" w:rsidRDefault="009B42FE" w:rsidP="00C144CC">
      <w:pPr>
        <w:jc w:val="center"/>
        <w:rPr>
          <w:sz w:val="26"/>
          <w:szCs w:val="26"/>
        </w:rPr>
      </w:pPr>
      <w:r w:rsidRPr="00A56A10">
        <w:rPr>
          <w:noProof/>
          <w:sz w:val="26"/>
          <w:szCs w:val="26"/>
        </w:rPr>
        <w:drawing>
          <wp:inline distT="0" distB="0" distL="0" distR="0" wp14:anchorId="78F9826F" wp14:editId="170DD676">
            <wp:extent cx="2018030" cy="2018030"/>
            <wp:effectExtent l="0" t="0" r="0" b="0"/>
            <wp:docPr id="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8030" cy="2018030"/>
                    </a:xfrm>
                    <a:prstGeom prst="rect">
                      <a:avLst/>
                    </a:prstGeom>
                    <a:noFill/>
                    <a:ln>
                      <a:noFill/>
                    </a:ln>
                  </pic:spPr>
                </pic:pic>
              </a:graphicData>
            </a:graphic>
          </wp:inline>
        </w:drawing>
      </w:r>
    </w:p>
    <w:p w14:paraId="46056118" w14:textId="77777777" w:rsidR="00CE29C3" w:rsidRPr="00A56A10" w:rsidRDefault="00CE29C3" w:rsidP="00891F0B">
      <w:pPr>
        <w:jc w:val="center"/>
        <w:rPr>
          <w:sz w:val="26"/>
          <w:szCs w:val="26"/>
        </w:rPr>
      </w:pPr>
    </w:p>
    <w:p w14:paraId="576AAD3C" w14:textId="77777777" w:rsidR="00CE29C3" w:rsidRPr="00A56A10" w:rsidRDefault="00CE29C3" w:rsidP="00891F0B">
      <w:pPr>
        <w:jc w:val="center"/>
        <w:rPr>
          <w:sz w:val="26"/>
          <w:szCs w:val="26"/>
        </w:rPr>
      </w:pPr>
    </w:p>
    <w:p w14:paraId="3284B6A2" w14:textId="77777777" w:rsidR="00CE29C3" w:rsidRPr="00A56A10" w:rsidRDefault="00CE29C3" w:rsidP="00891F0B">
      <w:pPr>
        <w:rPr>
          <w:sz w:val="26"/>
          <w:szCs w:val="26"/>
        </w:rPr>
      </w:pPr>
    </w:p>
    <w:p w14:paraId="285F248B" w14:textId="69367F85" w:rsidR="00CE29C3" w:rsidRPr="00D62CA3" w:rsidRDefault="00D62CA3" w:rsidP="00891F0B">
      <w:pPr>
        <w:jc w:val="center"/>
        <w:rPr>
          <w:b/>
          <w:sz w:val="40"/>
          <w:szCs w:val="40"/>
        </w:rPr>
      </w:pPr>
      <w:r w:rsidRPr="00D62CA3">
        <w:rPr>
          <w:b/>
          <w:sz w:val="40"/>
          <w:szCs w:val="40"/>
        </w:rPr>
        <w:t>BÁO CÁO ĐỒ ÁN</w:t>
      </w:r>
    </w:p>
    <w:p w14:paraId="72230B0C" w14:textId="34767C90" w:rsidR="00D62CA3" w:rsidRPr="00D62CA3" w:rsidRDefault="00D62CA3" w:rsidP="00891F0B">
      <w:pPr>
        <w:jc w:val="center"/>
        <w:rPr>
          <w:sz w:val="40"/>
          <w:szCs w:val="40"/>
        </w:rPr>
      </w:pPr>
      <w:r w:rsidRPr="00D62CA3">
        <w:rPr>
          <w:b/>
          <w:sz w:val="40"/>
          <w:szCs w:val="40"/>
        </w:rPr>
        <w:t xml:space="preserve">Chuyên đề Python (COS525) </w:t>
      </w:r>
    </w:p>
    <w:p w14:paraId="6509AB1B" w14:textId="77777777" w:rsidR="00CE29C3" w:rsidRPr="00D62CA3" w:rsidRDefault="00CE29C3" w:rsidP="00891F0B">
      <w:pPr>
        <w:rPr>
          <w:sz w:val="40"/>
          <w:szCs w:val="40"/>
        </w:rPr>
      </w:pPr>
    </w:p>
    <w:p w14:paraId="3EF61701" w14:textId="77777777" w:rsidR="00E22BC6" w:rsidRPr="00D62CA3" w:rsidRDefault="00E22BC6" w:rsidP="00891F0B">
      <w:pPr>
        <w:jc w:val="center"/>
        <w:rPr>
          <w:b/>
          <w:sz w:val="40"/>
          <w:szCs w:val="40"/>
        </w:rPr>
      </w:pPr>
    </w:p>
    <w:p w14:paraId="01DD664C" w14:textId="2A4BA0E9" w:rsidR="00CE29C3" w:rsidRPr="00D62CA3" w:rsidRDefault="00D62CA3" w:rsidP="00757A38">
      <w:pPr>
        <w:pStyle w:val="Heading3"/>
        <w:jc w:val="center"/>
        <w:rPr>
          <w:sz w:val="40"/>
          <w:szCs w:val="40"/>
        </w:rPr>
      </w:pPr>
      <w:bookmarkStart w:id="0" w:name="_Toc215410278"/>
      <w:bookmarkStart w:id="1" w:name="_Toc215410485"/>
      <w:r w:rsidRPr="00D62CA3">
        <w:rPr>
          <w:sz w:val="40"/>
          <w:szCs w:val="40"/>
        </w:rPr>
        <w:t>XÂY DỰNG ỨNG DỤNG QUẢN LÝ GIÁO VIÊN TRƯỜNG PHỔ THÔNG VỚI PYTHON, TKINTER VÀ MS SQL SERVER</w:t>
      </w:r>
      <w:bookmarkEnd w:id="0"/>
      <w:bookmarkEnd w:id="1"/>
    </w:p>
    <w:p w14:paraId="25AA186D" w14:textId="77777777" w:rsidR="00A1011D" w:rsidRPr="00A56A10" w:rsidRDefault="00A1011D" w:rsidP="00891F0B">
      <w:pPr>
        <w:jc w:val="center"/>
        <w:rPr>
          <w:sz w:val="26"/>
          <w:szCs w:val="26"/>
        </w:rPr>
      </w:pPr>
    </w:p>
    <w:p w14:paraId="0977C487" w14:textId="77777777" w:rsidR="00A1011D" w:rsidRPr="00A56A10" w:rsidRDefault="00A1011D" w:rsidP="00891F0B">
      <w:pPr>
        <w:tabs>
          <w:tab w:val="left" w:pos="360"/>
          <w:tab w:val="left" w:pos="5760"/>
        </w:tabs>
        <w:jc w:val="both"/>
        <w:rPr>
          <w:sz w:val="26"/>
          <w:szCs w:val="26"/>
        </w:rPr>
      </w:pPr>
    </w:p>
    <w:p w14:paraId="52BB18A1" w14:textId="77777777" w:rsidR="00A1011D" w:rsidRPr="00A56A10" w:rsidRDefault="00A1011D" w:rsidP="00891F0B">
      <w:pPr>
        <w:tabs>
          <w:tab w:val="left" w:pos="360"/>
          <w:tab w:val="left" w:pos="5760"/>
        </w:tabs>
        <w:jc w:val="both"/>
        <w:rPr>
          <w:sz w:val="26"/>
          <w:szCs w:val="26"/>
        </w:rPr>
      </w:pPr>
    </w:p>
    <w:p w14:paraId="6EACAB0F" w14:textId="77777777" w:rsidR="00E32E81" w:rsidRPr="00A56A10" w:rsidRDefault="00E32E81" w:rsidP="00891F0B">
      <w:pPr>
        <w:tabs>
          <w:tab w:val="left" w:pos="360"/>
          <w:tab w:val="left" w:pos="5760"/>
        </w:tabs>
        <w:jc w:val="both"/>
        <w:rPr>
          <w:sz w:val="26"/>
          <w:szCs w:val="26"/>
        </w:rPr>
      </w:pPr>
    </w:p>
    <w:p w14:paraId="712B3EBB" w14:textId="77777777" w:rsidR="00E32E81" w:rsidRPr="00A56A10" w:rsidRDefault="00E32E81" w:rsidP="00891F0B">
      <w:pPr>
        <w:tabs>
          <w:tab w:val="left" w:pos="360"/>
          <w:tab w:val="left" w:pos="5760"/>
        </w:tabs>
        <w:jc w:val="both"/>
        <w:rPr>
          <w:sz w:val="26"/>
          <w:szCs w:val="26"/>
        </w:rPr>
      </w:pPr>
    </w:p>
    <w:p w14:paraId="23127582" w14:textId="77777777" w:rsidR="00E32E81" w:rsidRPr="00A56A10" w:rsidRDefault="00E32E81" w:rsidP="00891F0B">
      <w:pPr>
        <w:tabs>
          <w:tab w:val="left" w:pos="360"/>
          <w:tab w:val="left" w:pos="5760"/>
        </w:tabs>
        <w:jc w:val="both"/>
        <w:rPr>
          <w:sz w:val="26"/>
          <w:szCs w:val="26"/>
        </w:rPr>
      </w:pPr>
    </w:p>
    <w:p w14:paraId="4C367276" w14:textId="77777777" w:rsidR="00D62CA3" w:rsidRDefault="00D62CA3" w:rsidP="00D62CA3">
      <w:pPr>
        <w:tabs>
          <w:tab w:val="left" w:pos="360"/>
          <w:tab w:val="left" w:pos="5760"/>
        </w:tabs>
        <w:jc w:val="center"/>
        <w:rPr>
          <w:sz w:val="26"/>
          <w:szCs w:val="26"/>
        </w:rPr>
      </w:pPr>
      <w:r>
        <w:rPr>
          <w:sz w:val="26"/>
          <w:szCs w:val="26"/>
        </w:rPr>
        <w:t xml:space="preserve">Giảng viên hướng </w:t>
      </w:r>
      <w:proofErr w:type="gramStart"/>
      <w:r>
        <w:rPr>
          <w:sz w:val="26"/>
          <w:szCs w:val="26"/>
        </w:rPr>
        <w:t>dẫn :</w:t>
      </w:r>
      <w:proofErr w:type="gramEnd"/>
      <w:r>
        <w:rPr>
          <w:sz w:val="26"/>
          <w:szCs w:val="26"/>
        </w:rPr>
        <w:t xml:space="preserve"> Ths.Nguyễn Ngọc Minh</w:t>
      </w:r>
    </w:p>
    <w:p w14:paraId="328A625B" w14:textId="77777777" w:rsidR="00D62CA3" w:rsidRDefault="00D62CA3" w:rsidP="00D62CA3">
      <w:pPr>
        <w:tabs>
          <w:tab w:val="left" w:pos="360"/>
          <w:tab w:val="left" w:pos="5760"/>
        </w:tabs>
        <w:jc w:val="center"/>
        <w:rPr>
          <w:sz w:val="26"/>
          <w:szCs w:val="26"/>
        </w:rPr>
      </w:pPr>
      <w:r>
        <w:rPr>
          <w:sz w:val="26"/>
          <w:szCs w:val="26"/>
        </w:rPr>
        <w:t>Sinh viên thực hiện:</w:t>
      </w:r>
    </w:p>
    <w:p w14:paraId="4CCEE1A4" w14:textId="77777777" w:rsidR="00D62CA3" w:rsidRDefault="00D62CA3" w:rsidP="00D62CA3">
      <w:pPr>
        <w:tabs>
          <w:tab w:val="left" w:pos="360"/>
          <w:tab w:val="left" w:pos="5760"/>
        </w:tabs>
        <w:jc w:val="center"/>
        <w:rPr>
          <w:sz w:val="26"/>
          <w:szCs w:val="26"/>
        </w:rPr>
      </w:pPr>
      <w:r>
        <w:rPr>
          <w:sz w:val="26"/>
          <w:szCs w:val="26"/>
        </w:rPr>
        <w:t>DTH235649.Trần Hiếu Hậu.DH24TH1_Nhóm 1_Tổ 2</w:t>
      </w:r>
    </w:p>
    <w:p w14:paraId="3EF81BF1" w14:textId="77777777" w:rsidR="00D62CA3" w:rsidRDefault="00D62CA3" w:rsidP="00D62CA3">
      <w:pPr>
        <w:tabs>
          <w:tab w:val="left" w:pos="360"/>
          <w:tab w:val="left" w:pos="5760"/>
        </w:tabs>
        <w:jc w:val="center"/>
        <w:rPr>
          <w:sz w:val="26"/>
          <w:szCs w:val="26"/>
        </w:rPr>
      </w:pPr>
      <w:r>
        <w:rPr>
          <w:sz w:val="26"/>
          <w:szCs w:val="26"/>
        </w:rPr>
        <w:t>DTH235647.Trịnh Minh Phương Hào.DH24TH1_Nhóm 1_Tổ 2</w:t>
      </w:r>
    </w:p>
    <w:p w14:paraId="036B2F12" w14:textId="77777777" w:rsidR="00D62CA3" w:rsidRDefault="00D62CA3" w:rsidP="00891F0B">
      <w:pPr>
        <w:tabs>
          <w:tab w:val="left" w:pos="360"/>
          <w:tab w:val="left" w:pos="5760"/>
        </w:tabs>
        <w:jc w:val="both"/>
        <w:rPr>
          <w:sz w:val="26"/>
          <w:szCs w:val="26"/>
        </w:rPr>
      </w:pPr>
    </w:p>
    <w:p w14:paraId="2596047E" w14:textId="41F98275" w:rsidR="000F5470" w:rsidRDefault="00D62CA3" w:rsidP="00D62CA3">
      <w:pPr>
        <w:tabs>
          <w:tab w:val="left" w:pos="360"/>
          <w:tab w:val="left" w:pos="5760"/>
        </w:tabs>
        <w:jc w:val="both"/>
        <w:rPr>
          <w:sz w:val="26"/>
          <w:szCs w:val="26"/>
        </w:rPr>
      </w:pPr>
      <w:r>
        <w:rPr>
          <w:sz w:val="26"/>
          <w:szCs w:val="26"/>
        </w:rPr>
        <w:tab/>
      </w:r>
    </w:p>
    <w:p w14:paraId="690DA8D1" w14:textId="77777777" w:rsidR="00D62CA3" w:rsidRDefault="00D62CA3" w:rsidP="0067537B">
      <w:pPr>
        <w:spacing w:line="360" w:lineRule="auto"/>
        <w:jc w:val="center"/>
        <w:rPr>
          <w:sz w:val="26"/>
          <w:szCs w:val="26"/>
        </w:rPr>
      </w:pPr>
    </w:p>
    <w:p w14:paraId="525BB545" w14:textId="77777777" w:rsidR="00D62CA3" w:rsidRDefault="00D62CA3" w:rsidP="0067537B">
      <w:pPr>
        <w:spacing w:line="360" w:lineRule="auto"/>
        <w:jc w:val="center"/>
        <w:rPr>
          <w:sz w:val="26"/>
          <w:szCs w:val="26"/>
        </w:rPr>
      </w:pPr>
    </w:p>
    <w:p w14:paraId="073717DD" w14:textId="225AB79C" w:rsidR="002F135E" w:rsidRPr="00A56A10" w:rsidRDefault="00757A38" w:rsidP="002F135E">
      <w:pPr>
        <w:spacing w:line="360" w:lineRule="auto"/>
        <w:jc w:val="center"/>
        <w:rPr>
          <w:sz w:val="26"/>
          <w:szCs w:val="26"/>
        </w:rPr>
      </w:pPr>
      <w:r>
        <w:rPr>
          <w:sz w:val="26"/>
          <w:szCs w:val="26"/>
        </w:rPr>
        <w:t xml:space="preserve">AN </w:t>
      </w:r>
      <w:proofErr w:type="gramStart"/>
      <w:r>
        <w:rPr>
          <w:sz w:val="26"/>
          <w:szCs w:val="26"/>
        </w:rPr>
        <w:t xml:space="preserve">GIANG,   </w:t>
      </w:r>
      <w:proofErr w:type="gramEnd"/>
      <w:r>
        <w:rPr>
          <w:sz w:val="26"/>
          <w:szCs w:val="26"/>
        </w:rPr>
        <w:t xml:space="preserve">NGÀY </w:t>
      </w:r>
      <w:r w:rsidR="00D62CA3">
        <w:rPr>
          <w:sz w:val="26"/>
          <w:szCs w:val="26"/>
        </w:rPr>
        <w:t>1</w:t>
      </w:r>
      <w:r>
        <w:rPr>
          <w:sz w:val="26"/>
          <w:szCs w:val="26"/>
        </w:rPr>
        <w:t xml:space="preserve"> THÁNG 1</w:t>
      </w:r>
      <w:r w:rsidR="00D62CA3">
        <w:rPr>
          <w:sz w:val="26"/>
          <w:szCs w:val="26"/>
        </w:rPr>
        <w:t>2</w:t>
      </w:r>
      <w:r>
        <w:rPr>
          <w:sz w:val="26"/>
          <w:szCs w:val="26"/>
        </w:rPr>
        <w:t xml:space="preserve"> NĂM 2025</w:t>
      </w:r>
    </w:p>
    <w:p w14:paraId="679B34B4" w14:textId="77777777" w:rsidR="00591E43" w:rsidRDefault="00591E43" w:rsidP="0067537B">
      <w:pPr>
        <w:spacing w:line="360" w:lineRule="auto"/>
        <w:jc w:val="center"/>
        <w:rPr>
          <w:sz w:val="26"/>
          <w:szCs w:val="26"/>
        </w:rPr>
      </w:pPr>
    </w:p>
    <w:p w14:paraId="4841B8CE" w14:textId="77777777" w:rsidR="00FF325A" w:rsidRDefault="00FF325A" w:rsidP="00022D2D">
      <w:pPr>
        <w:spacing w:line="360" w:lineRule="auto"/>
        <w:rPr>
          <w:sz w:val="26"/>
          <w:szCs w:val="26"/>
        </w:rPr>
      </w:pPr>
    </w:p>
    <w:p w14:paraId="1C5B8164" w14:textId="77777777" w:rsidR="00FF325A" w:rsidRPr="00FF325A" w:rsidRDefault="00FF325A" w:rsidP="00FF325A">
      <w:pPr>
        <w:rPr>
          <w:sz w:val="26"/>
          <w:szCs w:val="26"/>
        </w:rPr>
      </w:pPr>
    </w:p>
    <w:p w14:paraId="7D7FA8E6" w14:textId="77777777" w:rsidR="00FF325A" w:rsidRPr="00FF325A" w:rsidRDefault="00FF325A" w:rsidP="00FF325A">
      <w:pPr>
        <w:rPr>
          <w:sz w:val="26"/>
          <w:szCs w:val="26"/>
        </w:rPr>
      </w:pPr>
    </w:p>
    <w:p w14:paraId="257F7C03" w14:textId="77777777" w:rsidR="00FF325A" w:rsidRPr="00FF325A" w:rsidRDefault="00FF325A" w:rsidP="00FF325A">
      <w:pPr>
        <w:rPr>
          <w:sz w:val="26"/>
          <w:szCs w:val="26"/>
        </w:rPr>
      </w:pPr>
    </w:p>
    <w:p w14:paraId="26C54DB1" w14:textId="731094A5" w:rsidR="000B49D8" w:rsidRDefault="000B49D8" w:rsidP="00FF325A">
      <w:pPr>
        <w:rPr>
          <w:sz w:val="26"/>
          <w:szCs w:val="26"/>
        </w:rPr>
      </w:pPr>
    </w:p>
    <w:p w14:paraId="4A9E7720" w14:textId="77777777" w:rsidR="000B49D8" w:rsidRDefault="000B49D8">
      <w:pPr>
        <w:rPr>
          <w:sz w:val="26"/>
          <w:szCs w:val="26"/>
        </w:rPr>
      </w:pPr>
    </w:p>
    <w:p w14:paraId="6E8AED09" w14:textId="77777777" w:rsidR="000B49D8" w:rsidRDefault="000B49D8">
      <w:pPr>
        <w:rPr>
          <w:sz w:val="26"/>
          <w:szCs w:val="26"/>
        </w:rPr>
      </w:pPr>
    </w:p>
    <w:p w14:paraId="3CBE3E8E" w14:textId="77777777" w:rsidR="000B49D8" w:rsidRDefault="000B49D8">
      <w:pPr>
        <w:rPr>
          <w:sz w:val="26"/>
          <w:szCs w:val="26"/>
        </w:rPr>
      </w:pPr>
    </w:p>
    <w:p w14:paraId="6B6BD659" w14:textId="77777777" w:rsidR="000B49D8" w:rsidRDefault="000B49D8">
      <w:pPr>
        <w:rPr>
          <w:sz w:val="26"/>
          <w:szCs w:val="26"/>
        </w:rPr>
      </w:pPr>
    </w:p>
    <w:p w14:paraId="7AE3404E" w14:textId="77777777" w:rsidR="000B49D8" w:rsidRDefault="000B49D8">
      <w:pPr>
        <w:rPr>
          <w:sz w:val="26"/>
          <w:szCs w:val="26"/>
        </w:rPr>
      </w:pPr>
    </w:p>
    <w:p w14:paraId="1DA4E9F4" w14:textId="77777777" w:rsidR="000B49D8" w:rsidRDefault="000B49D8">
      <w:pPr>
        <w:rPr>
          <w:sz w:val="26"/>
          <w:szCs w:val="26"/>
        </w:rPr>
      </w:pPr>
    </w:p>
    <w:p w14:paraId="293E7931" w14:textId="77777777" w:rsidR="000B49D8" w:rsidRDefault="000B49D8">
      <w:pPr>
        <w:rPr>
          <w:sz w:val="26"/>
          <w:szCs w:val="26"/>
        </w:rPr>
      </w:pPr>
    </w:p>
    <w:p w14:paraId="391D7382" w14:textId="77777777" w:rsidR="000B49D8" w:rsidRDefault="000B49D8">
      <w:pPr>
        <w:rPr>
          <w:sz w:val="26"/>
          <w:szCs w:val="26"/>
        </w:rPr>
      </w:pPr>
    </w:p>
    <w:p w14:paraId="269D7C66" w14:textId="77777777" w:rsidR="000B49D8" w:rsidRDefault="000B49D8">
      <w:pPr>
        <w:rPr>
          <w:sz w:val="26"/>
          <w:szCs w:val="26"/>
        </w:rPr>
      </w:pPr>
    </w:p>
    <w:p w14:paraId="3A97A505" w14:textId="77777777" w:rsidR="000B49D8" w:rsidRDefault="000B49D8">
      <w:pPr>
        <w:rPr>
          <w:sz w:val="26"/>
          <w:szCs w:val="26"/>
        </w:rPr>
      </w:pPr>
    </w:p>
    <w:p w14:paraId="052CB205" w14:textId="77777777" w:rsidR="000B49D8" w:rsidRDefault="000B49D8">
      <w:pPr>
        <w:rPr>
          <w:sz w:val="26"/>
          <w:szCs w:val="26"/>
        </w:rPr>
      </w:pPr>
    </w:p>
    <w:p w14:paraId="4BB3F63C" w14:textId="77777777" w:rsidR="000B49D8" w:rsidRDefault="000B49D8">
      <w:pPr>
        <w:rPr>
          <w:sz w:val="26"/>
          <w:szCs w:val="26"/>
        </w:rPr>
      </w:pPr>
    </w:p>
    <w:p w14:paraId="0A4F78B4" w14:textId="77777777" w:rsidR="000B49D8" w:rsidRDefault="000B49D8">
      <w:pPr>
        <w:rPr>
          <w:sz w:val="26"/>
          <w:szCs w:val="26"/>
        </w:rPr>
      </w:pPr>
    </w:p>
    <w:p w14:paraId="2AA38D39" w14:textId="77777777" w:rsidR="000B49D8" w:rsidRDefault="000B49D8">
      <w:pPr>
        <w:rPr>
          <w:sz w:val="26"/>
          <w:szCs w:val="26"/>
        </w:rPr>
      </w:pPr>
    </w:p>
    <w:p w14:paraId="0A368190" w14:textId="77777777" w:rsidR="000B49D8" w:rsidRDefault="000B49D8">
      <w:pPr>
        <w:rPr>
          <w:sz w:val="26"/>
          <w:szCs w:val="26"/>
        </w:rPr>
      </w:pPr>
    </w:p>
    <w:p w14:paraId="0E118C7B" w14:textId="77777777" w:rsidR="000B49D8" w:rsidRDefault="000B49D8">
      <w:pPr>
        <w:rPr>
          <w:sz w:val="26"/>
          <w:szCs w:val="26"/>
        </w:rPr>
      </w:pPr>
    </w:p>
    <w:p w14:paraId="098B5152" w14:textId="77777777" w:rsidR="000B49D8" w:rsidRDefault="000B49D8">
      <w:pPr>
        <w:rPr>
          <w:sz w:val="26"/>
          <w:szCs w:val="26"/>
        </w:rPr>
      </w:pPr>
    </w:p>
    <w:p w14:paraId="6EDA7C0A" w14:textId="77777777" w:rsidR="000B49D8" w:rsidRDefault="000B49D8">
      <w:pPr>
        <w:rPr>
          <w:sz w:val="26"/>
          <w:szCs w:val="26"/>
        </w:rPr>
      </w:pPr>
    </w:p>
    <w:p w14:paraId="6F5A19F8" w14:textId="77777777" w:rsidR="000B49D8" w:rsidRDefault="000B49D8">
      <w:pPr>
        <w:rPr>
          <w:sz w:val="26"/>
          <w:szCs w:val="26"/>
        </w:rPr>
      </w:pPr>
    </w:p>
    <w:p w14:paraId="06924604" w14:textId="77777777" w:rsidR="000B49D8" w:rsidRDefault="000B49D8">
      <w:pPr>
        <w:rPr>
          <w:sz w:val="26"/>
          <w:szCs w:val="26"/>
        </w:rPr>
      </w:pPr>
    </w:p>
    <w:p w14:paraId="46B7A672" w14:textId="77777777" w:rsidR="000B49D8" w:rsidRDefault="000B49D8">
      <w:pPr>
        <w:rPr>
          <w:sz w:val="26"/>
          <w:szCs w:val="26"/>
        </w:rPr>
      </w:pPr>
    </w:p>
    <w:p w14:paraId="5D3DEC21" w14:textId="77777777" w:rsidR="000B49D8" w:rsidRDefault="000B49D8">
      <w:pPr>
        <w:rPr>
          <w:sz w:val="26"/>
          <w:szCs w:val="26"/>
        </w:rPr>
      </w:pPr>
    </w:p>
    <w:p w14:paraId="5E237899" w14:textId="0E79444D" w:rsidR="000B49D8" w:rsidRDefault="000B49D8">
      <w:pPr>
        <w:rPr>
          <w:sz w:val="26"/>
          <w:szCs w:val="26"/>
        </w:rPr>
      </w:pPr>
      <w:r>
        <w:rPr>
          <w:sz w:val="26"/>
          <w:szCs w:val="26"/>
        </w:rPr>
        <w:br w:type="page"/>
      </w:r>
    </w:p>
    <w:p w14:paraId="2E094D89" w14:textId="2EF326C1" w:rsidR="00D62CA3" w:rsidRDefault="00D62CA3" w:rsidP="00D62CA3">
      <w:pPr>
        <w:pStyle w:val="Heading1"/>
        <w:jc w:val="left"/>
      </w:pPr>
      <w:bookmarkStart w:id="2" w:name="_Toc215410279"/>
      <w:bookmarkStart w:id="3" w:name="_Toc215410486"/>
      <w:r>
        <w:lastRenderedPageBreak/>
        <w:t>Mục lục:</w:t>
      </w:r>
      <w:bookmarkEnd w:id="2"/>
      <w:bookmarkEnd w:id="3"/>
    </w:p>
    <w:p w14:paraId="28068535" w14:textId="743FEEF8" w:rsidR="00D62CA3" w:rsidRDefault="00D62CA3" w:rsidP="00D62CA3">
      <w:pPr>
        <w:tabs>
          <w:tab w:val="left" w:pos="7540"/>
        </w:tabs>
      </w:pPr>
      <w:r>
        <w:tab/>
      </w:r>
    </w:p>
    <w:sdt>
      <w:sdtPr>
        <w:id w:val="-997879791"/>
        <w:docPartObj>
          <w:docPartGallery w:val="Table of Contents"/>
          <w:docPartUnique/>
        </w:docPartObj>
      </w:sdtPr>
      <w:sdtEndPr>
        <w:rPr>
          <w:rFonts w:ascii="Times New Roman" w:hAnsi="Times New Roman"/>
          <w:b/>
          <w:bCs/>
          <w:noProof/>
          <w:color w:val="auto"/>
          <w:sz w:val="24"/>
          <w:szCs w:val="20"/>
        </w:rPr>
      </w:sdtEndPr>
      <w:sdtContent>
        <w:p w14:paraId="660B7BAE" w14:textId="221755B6" w:rsidR="00D62CA3" w:rsidRPr="00D62CA3" w:rsidRDefault="00D62CA3" w:rsidP="00D62CA3">
          <w:pPr>
            <w:pStyle w:val="TOCHeading"/>
          </w:pPr>
          <w:r>
            <w:fldChar w:fldCharType="begin"/>
          </w:r>
          <w:r>
            <w:instrText xml:space="preserve"> TOC \o "1-3" \h \z \u </w:instrText>
          </w:r>
          <w:r>
            <w:fldChar w:fldCharType="separate"/>
          </w:r>
          <w:hyperlink w:anchor="_Toc215410485" w:history="1"/>
        </w:p>
        <w:p w14:paraId="20BA07CA" w14:textId="72ED073F" w:rsidR="00D62CA3" w:rsidRDefault="00D62CA3">
          <w:pPr>
            <w:pStyle w:val="TOC1"/>
            <w:rPr>
              <w:rFonts w:asciiTheme="minorHAnsi" w:eastAsiaTheme="minorEastAsia" w:hAnsiTheme="minorHAnsi" w:cstheme="minorBidi"/>
              <w:b w:val="0"/>
              <w:bCs w:val="0"/>
              <w:noProof/>
              <w:kern w:val="2"/>
              <w:szCs w:val="24"/>
              <w14:ligatures w14:val="standardContextual"/>
            </w:rPr>
          </w:pPr>
          <w:hyperlink w:anchor="_Toc215410487" w:history="1">
            <w:r w:rsidRPr="00C76CCE">
              <w:rPr>
                <w:rStyle w:val="Hyperlink"/>
                <w:noProof/>
              </w:rPr>
              <w:t>LỜI NÓI ĐẦU</w:t>
            </w:r>
            <w:r>
              <w:rPr>
                <w:noProof/>
                <w:webHidden/>
              </w:rPr>
              <w:tab/>
            </w:r>
            <w:r>
              <w:rPr>
                <w:noProof/>
                <w:webHidden/>
              </w:rPr>
              <w:fldChar w:fldCharType="begin"/>
            </w:r>
            <w:r>
              <w:rPr>
                <w:noProof/>
                <w:webHidden/>
              </w:rPr>
              <w:instrText xml:space="preserve"> PAGEREF _Toc215410487 \h </w:instrText>
            </w:r>
            <w:r>
              <w:rPr>
                <w:noProof/>
                <w:webHidden/>
              </w:rPr>
            </w:r>
            <w:r>
              <w:rPr>
                <w:noProof/>
                <w:webHidden/>
              </w:rPr>
              <w:fldChar w:fldCharType="separate"/>
            </w:r>
            <w:r>
              <w:rPr>
                <w:noProof/>
                <w:webHidden/>
              </w:rPr>
              <w:t>3</w:t>
            </w:r>
            <w:r>
              <w:rPr>
                <w:noProof/>
                <w:webHidden/>
              </w:rPr>
              <w:fldChar w:fldCharType="end"/>
            </w:r>
          </w:hyperlink>
        </w:p>
        <w:p w14:paraId="1BC98DC0" w14:textId="3B178688" w:rsidR="00D62CA3" w:rsidRDefault="00D62CA3">
          <w:pPr>
            <w:pStyle w:val="TOC1"/>
            <w:rPr>
              <w:rFonts w:asciiTheme="minorHAnsi" w:eastAsiaTheme="minorEastAsia" w:hAnsiTheme="minorHAnsi" w:cstheme="minorBidi"/>
              <w:b w:val="0"/>
              <w:bCs w:val="0"/>
              <w:noProof/>
              <w:kern w:val="2"/>
              <w:szCs w:val="24"/>
              <w14:ligatures w14:val="standardContextual"/>
            </w:rPr>
          </w:pPr>
          <w:hyperlink w:anchor="_Toc215410488" w:history="1">
            <w:r w:rsidRPr="00C76CCE">
              <w:rPr>
                <w:rStyle w:val="Hyperlink"/>
                <w:noProof/>
              </w:rPr>
              <w:t>CHƯƠNG 1: ĐẶT VẤN ĐỀ</w:t>
            </w:r>
            <w:r>
              <w:rPr>
                <w:noProof/>
                <w:webHidden/>
              </w:rPr>
              <w:tab/>
            </w:r>
            <w:r>
              <w:rPr>
                <w:noProof/>
                <w:webHidden/>
              </w:rPr>
              <w:fldChar w:fldCharType="begin"/>
            </w:r>
            <w:r>
              <w:rPr>
                <w:noProof/>
                <w:webHidden/>
              </w:rPr>
              <w:instrText xml:space="preserve"> PAGEREF _Toc215410488 \h </w:instrText>
            </w:r>
            <w:r>
              <w:rPr>
                <w:noProof/>
                <w:webHidden/>
              </w:rPr>
            </w:r>
            <w:r>
              <w:rPr>
                <w:noProof/>
                <w:webHidden/>
              </w:rPr>
              <w:fldChar w:fldCharType="separate"/>
            </w:r>
            <w:r>
              <w:rPr>
                <w:noProof/>
                <w:webHidden/>
              </w:rPr>
              <w:t>5</w:t>
            </w:r>
            <w:r>
              <w:rPr>
                <w:noProof/>
                <w:webHidden/>
              </w:rPr>
              <w:fldChar w:fldCharType="end"/>
            </w:r>
          </w:hyperlink>
        </w:p>
        <w:p w14:paraId="1E4FCF86" w14:textId="2395B8F2" w:rsidR="00D62CA3" w:rsidRDefault="00D62CA3">
          <w:pPr>
            <w:pStyle w:val="TOC2"/>
            <w:tabs>
              <w:tab w:val="right" w:leader="dot" w:pos="9062"/>
            </w:tabs>
            <w:rPr>
              <w:rFonts w:asciiTheme="minorHAnsi" w:eastAsiaTheme="minorEastAsia" w:hAnsiTheme="minorHAnsi" w:cstheme="minorBidi"/>
              <w:noProof/>
              <w:kern w:val="2"/>
              <w:szCs w:val="24"/>
              <w14:ligatures w14:val="standardContextual"/>
            </w:rPr>
          </w:pPr>
          <w:hyperlink w:anchor="_Toc215410489" w:history="1">
            <w:r w:rsidRPr="00C76CCE">
              <w:rPr>
                <w:rStyle w:val="Hyperlink"/>
                <w:noProof/>
              </w:rPr>
              <w:t>1.1.Tính cần thiết của đề tài:</w:t>
            </w:r>
            <w:r>
              <w:rPr>
                <w:noProof/>
                <w:webHidden/>
              </w:rPr>
              <w:tab/>
            </w:r>
            <w:r>
              <w:rPr>
                <w:noProof/>
                <w:webHidden/>
              </w:rPr>
              <w:fldChar w:fldCharType="begin"/>
            </w:r>
            <w:r>
              <w:rPr>
                <w:noProof/>
                <w:webHidden/>
              </w:rPr>
              <w:instrText xml:space="preserve"> PAGEREF _Toc215410489 \h </w:instrText>
            </w:r>
            <w:r>
              <w:rPr>
                <w:noProof/>
                <w:webHidden/>
              </w:rPr>
            </w:r>
            <w:r>
              <w:rPr>
                <w:noProof/>
                <w:webHidden/>
              </w:rPr>
              <w:fldChar w:fldCharType="separate"/>
            </w:r>
            <w:r>
              <w:rPr>
                <w:noProof/>
                <w:webHidden/>
              </w:rPr>
              <w:t>5</w:t>
            </w:r>
            <w:r>
              <w:rPr>
                <w:noProof/>
                <w:webHidden/>
              </w:rPr>
              <w:fldChar w:fldCharType="end"/>
            </w:r>
          </w:hyperlink>
        </w:p>
        <w:p w14:paraId="76D91A2C" w14:textId="06D768BF" w:rsidR="00D62CA3" w:rsidRDefault="00D62CA3">
          <w:pPr>
            <w:pStyle w:val="TOC2"/>
            <w:tabs>
              <w:tab w:val="right" w:leader="dot" w:pos="9062"/>
            </w:tabs>
            <w:rPr>
              <w:rFonts w:asciiTheme="minorHAnsi" w:eastAsiaTheme="minorEastAsia" w:hAnsiTheme="minorHAnsi" w:cstheme="minorBidi"/>
              <w:noProof/>
              <w:kern w:val="2"/>
              <w:szCs w:val="24"/>
              <w14:ligatures w14:val="standardContextual"/>
            </w:rPr>
          </w:pPr>
          <w:hyperlink w:anchor="_Toc215410490" w:history="1">
            <w:r w:rsidRPr="00C76CCE">
              <w:rPr>
                <w:rStyle w:val="Hyperlink"/>
                <w:noProof/>
              </w:rPr>
              <w:t>1.2.Mục tiêu nghiên cứu của đề tài:</w:t>
            </w:r>
            <w:r>
              <w:rPr>
                <w:noProof/>
                <w:webHidden/>
              </w:rPr>
              <w:tab/>
            </w:r>
            <w:r>
              <w:rPr>
                <w:noProof/>
                <w:webHidden/>
              </w:rPr>
              <w:fldChar w:fldCharType="begin"/>
            </w:r>
            <w:r>
              <w:rPr>
                <w:noProof/>
                <w:webHidden/>
              </w:rPr>
              <w:instrText xml:space="preserve"> PAGEREF _Toc215410490 \h </w:instrText>
            </w:r>
            <w:r>
              <w:rPr>
                <w:noProof/>
                <w:webHidden/>
              </w:rPr>
            </w:r>
            <w:r>
              <w:rPr>
                <w:noProof/>
                <w:webHidden/>
              </w:rPr>
              <w:fldChar w:fldCharType="separate"/>
            </w:r>
            <w:r>
              <w:rPr>
                <w:noProof/>
                <w:webHidden/>
              </w:rPr>
              <w:t>5</w:t>
            </w:r>
            <w:r>
              <w:rPr>
                <w:noProof/>
                <w:webHidden/>
              </w:rPr>
              <w:fldChar w:fldCharType="end"/>
            </w:r>
          </w:hyperlink>
        </w:p>
        <w:p w14:paraId="01CE09AB" w14:textId="1BC3B0C2" w:rsidR="00D62CA3" w:rsidRDefault="00D62CA3">
          <w:pPr>
            <w:pStyle w:val="TOC1"/>
            <w:rPr>
              <w:rFonts w:asciiTheme="minorHAnsi" w:eastAsiaTheme="minorEastAsia" w:hAnsiTheme="minorHAnsi" w:cstheme="minorBidi"/>
              <w:b w:val="0"/>
              <w:bCs w:val="0"/>
              <w:noProof/>
              <w:kern w:val="2"/>
              <w:szCs w:val="24"/>
              <w14:ligatures w14:val="standardContextual"/>
            </w:rPr>
          </w:pPr>
          <w:hyperlink w:anchor="_Toc215410491" w:history="1">
            <w:r w:rsidRPr="00C76CCE">
              <w:rPr>
                <w:rStyle w:val="Hyperlink"/>
                <w:noProof/>
              </w:rPr>
              <w:t>CHƯƠNG 2: TỔNG QUAN VÀ CƠ SỞ LÝ THUYẾT</w:t>
            </w:r>
            <w:r>
              <w:rPr>
                <w:noProof/>
                <w:webHidden/>
              </w:rPr>
              <w:tab/>
            </w:r>
            <w:r>
              <w:rPr>
                <w:noProof/>
                <w:webHidden/>
              </w:rPr>
              <w:fldChar w:fldCharType="begin"/>
            </w:r>
            <w:r>
              <w:rPr>
                <w:noProof/>
                <w:webHidden/>
              </w:rPr>
              <w:instrText xml:space="preserve"> PAGEREF _Toc215410491 \h </w:instrText>
            </w:r>
            <w:r>
              <w:rPr>
                <w:noProof/>
                <w:webHidden/>
              </w:rPr>
            </w:r>
            <w:r>
              <w:rPr>
                <w:noProof/>
                <w:webHidden/>
              </w:rPr>
              <w:fldChar w:fldCharType="separate"/>
            </w:r>
            <w:r>
              <w:rPr>
                <w:noProof/>
                <w:webHidden/>
              </w:rPr>
              <w:t>5</w:t>
            </w:r>
            <w:r>
              <w:rPr>
                <w:noProof/>
                <w:webHidden/>
              </w:rPr>
              <w:fldChar w:fldCharType="end"/>
            </w:r>
          </w:hyperlink>
        </w:p>
        <w:p w14:paraId="58558603" w14:textId="463914E2" w:rsidR="00D62CA3" w:rsidRDefault="00D62CA3">
          <w:pPr>
            <w:pStyle w:val="TOC2"/>
            <w:tabs>
              <w:tab w:val="right" w:leader="dot" w:pos="9062"/>
            </w:tabs>
            <w:rPr>
              <w:rFonts w:asciiTheme="minorHAnsi" w:eastAsiaTheme="minorEastAsia" w:hAnsiTheme="minorHAnsi" w:cstheme="minorBidi"/>
              <w:noProof/>
              <w:kern w:val="2"/>
              <w:szCs w:val="24"/>
              <w14:ligatures w14:val="standardContextual"/>
            </w:rPr>
          </w:pPr>
          <w:hyperlink w:anchor="_Toc215410492" w:history="1">
            <w:r w:rsidRPr="00C76CCE">
              <w:rPr>
                <w:rStyle w:val="Hyperlink"/>
                <w:noProof/>
              </w:rPr>
              <w:t>2.1.Đặt vấn đề</w:t>
            </w:r>
            <w:r>
              <w:rPr>
                <w:noProof/>
                <w:webHidden/>
              </w:rPr>
              <w:tab/>
            </w:r>
            <w:r>
              <w:rPr>
                <w:noProof/>
                <w:webHidden/>
              </w:rPr>
              <w:fldChar w:fldCharType="begin"/>
            </w:r>
            <w:r>
              <w:rPr>
                <w:noProof/>
                <w:webHidden/>
              </w:rPr>
              <w:instrText xml:space="preserve"> PAGEREF _Toc215410492 \h </w:instrText>
            </w:r>
            <w:r>
              <w:rPr>
                <w:noProof/>
                <w:webHidden/>
              </w:rPr>
            </w:r>
            <w:r>
              <w:rPr>
                <w:noProof/>
                <w:webHidden/>
              </w:rPr>
              <w:fldChar w:fldCharType="separate"/>
            </w:r>
            <w:r>
              <w:rPr>
                <w:noProof/>
                <w:webHidden/>
              </w:rPr>
              <w:t>5</w:t>
            </w:r>
            <w:r>
              <w:rPr>
                <w:noProof/>
                <w:webHidden/>
              </w:rPr>
              <w:fldChar w:fldCharType="end"/>
            </w:r>
          </w:hyperlink>
        </w:p>
        <w:p w14:paraId="64031754" w14:textId="1F57E229" w:rsidR="00D62CA3" w:rsidRDefault="00D62CA3">
          <w:pPr>
            <w:pStyle w:val="TOC2"/>
            <w:tabs>
              <w:tab w:val="right" w:leader="dot" w:pos="9062"/>
            </w:tabs>
            <w:rPr>
              <w:rFonts w:asciiTheme="minorHAnsi" w:eastAsiaTheme="minorEastAsia" w:hAnsiTheme="minorHAnsi" w:cstheme="minorBidi"/>
              <w:noProof/>
              <w:kern w:val="2"/>
              <w:szCs w:val="24"/>
              <w14:ligatures w14:val="standardContextual"/>
            </w:rPr>
          </w:pPr>
          <w:hyperlink w:anchor="_Toc215410493" w:history="1">
            <w:r w:rsidRPr="00C76CCE">
              <w:rPr>
                <w:rStyle w:val="Hyperlink"/>
                <w:noProof/>
              </w:rPr>
              <w:t>2.2.Lịch sử giải quyết vấn đề</w:t>
            </w:r>
            <w:r>
              <w:rPr>
                <w:noProof/>
                <w:webHidden/>
              </w:rPr>
              <w:tab/>
            </w:r>
            <w:r>
              <w:rPr>
                <w:noProof/>
                <w:webHidden/>
              </w:rPr>
              <w:fldChar w:fldCharType="begin"/>
            </w:r>
            <w:r>
              <w:rPr>
                <w:noProof/>
                <w:webHidden/>
              </w:rPr>
              <w:instrText xml:space="preserve"> PAGEREF _Toc215410493 \h </w:instrText>
            </w:r>
            <w:r>
              <w:rPr>
                <w:noProof/>
                <w:webHidden/>
              </w:rPr>
            </w:r>
            <w:r>
              <w:rPr>
                <w:noProof/>
                <w:webHidden/>
              </w:rPr>
              <w:fldChar w:fldCharType="separate"/>
            </w:r>
            <w:r>
              <w:rPr>
                <w:noProof/>
                <w:webHidden/>
              </w:rPr>
              <w:t>5</w:t>
            </w:r>
            <w:r>
              <w:rPr>
                <w:noProof/>
                <w:webHidden/>
              </w:rPr>
              <w:fldChar w:fldCharType="end"/>
            </w:r>
          </w:hyperlink>
        </w:p>
        <w:p w14:paraId="65A2D41F" w14:textId="5CC36B4E" w:rsidR="00D62CA3" w:rsidRDefault="00D62CA3">
          <w:pPr>
            <w:pStyle w:val="TOC2"/>
            <w:tabs>
              <w:tab w:val="right" w:leader="dot" w:pos="9062"/>
            </w:tabs>
            <w:rPr>
              <w:rFonts w:asciiTheme="minorHAnsi" w:eastAsiaTheme="minorEastAsia" w:hAnsiTheme="minorHAnsi" w:cstheme="minorBidi"/>
              <w:noProof/>
              <w:kern w:val="2"/>
              <w:szCs w:val="24"/>
              <w14:ligatures w14:val="standardContextual"/>
            </w:rPr>
          </w:pPr>
          <w:hyperlink w:anchor="_Toc215410494" w:history="1">
            <w:r w:rsidRPr="00C76CCE">
              <w:rPr>
                <w:rStyle w:val="Hyperlink"/>
                <w:noProof/>
              </w:rPr>
              <w:t>2.3.Phạm vi của đề tài:</w:t>
            </w:r>
            <w:r>
              <w:rPr>
                <w:noProof/>
                <w:webHidden/>
              </w:rPr>
              <w:tab/>
            </w:r>
            <w:r>
              <w:rPr>
                <w:noProof/>
                <w:webHidden/>
              </w:rPr>
              <w:fldChar w:fldCharType="begin"/>
            </w:r>
            <w:r>
              <w:rPr>
                <w:noProof/>
                <w:webHidden/>
              </w:rPr>
              <w:instrText xml:space="preserve"> PAGEREF _Toc215410494 \h </w:instrText>
            </w:r>
            <w:r>
              <w:rPr>
                <w:noProof/>
                <w:webHidden/>
              </w:rPr>
            </w:r>
            <w:r>
              <w:rPr>
                <w:noProof/>
                <w:webHidden/>
              </w:rPr>
              <w:fldChar w:fldCharType="separate"/>
            </w:r>
            <w:r>
              <w:rPr>
                <w:noProof/>
                <w:webHidden/>
              </w:rPr>
              <w:t>5</w:t>
            </w:r>
            <w:r>
              <w:rPr>
                <w:noProof/>
                <w:webHidden/>
              </w:rPr>
              <w:fldChar w:fldCharType="end"/>
            </w:r>
          </w:hyperlink>
        </w:p>
        <w:p w14:paraId="32B0849A" w14:textId="0C00E5D2" w:rsidR="00D62CA3" w:rsidRDefault="00D62CA3">
          <w:pPr>
            <w:pStyle w:val="TOC3"/>
            <w:tabs>
              <w:tab w:val="right" w:leader="dot" w:pos="9062"/>
            </w:tabs>
            <w:rPr>
              <w:rFonts w:asciiTheme="minorHAnsi" w:eastAsiaTheme="minorEastAsia" w:hAnsiTheme="minorHAnsi" w:cstheme="minorBidi"/>
              <w:noProof/>
              <w:kern w:val="2"/>
              <w:szCs w:val="24"/>
              <w14:ligatures w14:val="standardContextual"/>
            </w:rPr>
          </w:pPr>
          <w:hyperlink w:anchor="_Toc215410495" w:history="1">
            <w:r w:rsidRPr="00C76CCE">
              <w:rPr>
                <w:rStyle w:val="Hyperlink"/>
                <w:noProof/>
              </w:rPr>
              <w:t>2.3.2. Phạm vi kỹ thuật:</w:t>
            </w:r>
            <w:r>
              <w:rPr>
                <w:noProof/>
                <w:webHidden/>
              </w:rPr>
              <w:tab/>
            </w:r>
            <w:r>
              <w:rPr>
                <w:noProof/>
                <w:webHidden/>
              </w:rPr>
              <w:fldChar w:fldCharType="begin"/>
            </w:r>
            <w:r>
              <w:rPr>
                <w:noProof/>
                <w:webHidden/>
              </w:rPr>
              <w:instrText xml:space="preserve"> PAGEREF _Toc215410495 \h </w:instrText>
            </w:r>
            <w:r>
              <w:rPr>
                <w:noProof/>
                <w:webHidden/>
              </w:rPr>
            </w:r>
            <w:r>
              <w:rPr>
                <w:noProof/>
                <w:webHidden/>
              </w:rPr>
              <w:fldChar w:fldCharType="separate"/>
            </w:r>
            <w:r>
              <w:rPr>
                <w:noProof/>
                <w:webHidden/>
              </w:rPr>
              <w:t>6</w:t>
            </w:r>
            <w:r>
              <w:rPr>
                <w:noProof/>
                <w:webHidden/>
              </w:rPr>
              <w:fldChar w:fldCharType="end"/>
            </w:r>
          </w:hyperlink>
        </w:p>
        <w:p w14:paraId="38DBCB88" w14:textId="7817CB7C" w:rsidR="00D62CA3" w:rsidRDefault="00D62CA3">
          <w:pPr>
            <w:pStyle w:val="TOC2"/>
            <w:tabs>
              <w:tab w:val="right" w:leader="dot" w:pos="9062"/>
            </w:tabs>
            <w:rPr>
              <w:rFonts w:asciiTheme="minorHAnsi" w:eastAsiaTheme="minorEastAsia" w:hAnsiTheme="minorHAnsi" w:cstheme="minorBidi"/>
              <w:noProof/>
              <w:kern w:val="2"/>
              <w:szCs w:val="24"/>
              <w14:ligatures w14:val="standardContextual"/>
            </w:rPr>
          </w:pPr>
          <w:hyperlink w:anchor="_Toc215410496" w:history="1">
            <w:r w:rsidRPr="00C76CCE">
              <w:rPr>
                <w:rStyle w:val="Hyperlink"/>
                <w:noProof/>
              </w:rPr>
              <w:t>2.4.Phương pháp nghiên cứu:</w:t>
            </w:r>
            <w:r>
              <w:rPr>
                <w:noProof/>
                <w:webHidden/>
              </w:rPr>
              <w:tab/>
            </w:r>
            <w:r>
              <w:rPr>
                <w:noProof/>
                <w:webHidden/>
              </w:rPr>
              <w:fldChar w:fldCharType="begin"/>
            </w:r>
            <w:r>
              <w:rPr>
                <w:noProof/>
                <w:webHidden/>
              </w:rPr>
              <w:instrText xml:space="preserve"> PAGEREF _Toc215410496 \h </w:instrText>
            </w:r>
            <w:r>
              <w:rPr>
                <w:noProof/>
                <w:webHidden/>
              </w:rPr>
            </w:r>
            <w:r>
              <w:rPr>
                <w:noProof/>
                <w:webHidden/>
              </w:rPr>
              <w:fldChar w:fldCharType="separate"/>
            </w:r>
            <w:r>
              <w:rPr>
                <w:noProof/>
                <w:webHidden/>
              </w:rPr>
              <w:t>6</w:t>
            </w:r>
            <w:r>
              <w:rPr>
                <w:noProof/>
                <w:webHidden/>
              </w:rPr>
              <w:fldChar w:fldCharType="end"/>
            </w:r>
          </w:hyperlink>
        </w:p>
        <w:p w14:paraId="631BF419" w14:textId="76F5C483" w:rsidR="00D62CA3" w:rsidRDefault="00D62CA3">
          <w:pPr>
            <w:pStyle w:val="TOC3"/>
            <w:tabs>
              <w:tab w:val="right" w:leader="dot" w:pos="9062"/>
            </w:tabs>
            <w:rPr>
              <w:rFonts w:asciiTheme="minorHAnsi" w:eastAsiaTheme="minorEastAsia" w:hAnsiTheme="minorHAnsi" w:cstheme="minorBidi"/>
              <w:noProof/>
              <w:kern w:val="2"/>
              <w:szCs w:val="24"/>
              <w14:ligatures w14:val="standardContextual"/>
            </w:rPr>
          </w:pPr>
          <w:hyperlink w:anchor="_Toc215410497" w:history="1">
            <w:r w:rsidRPr="00C76CCE">
              <w:rPr>
                <w:rStyle w:val="Hyperlink"/>
                <w:noProof/>
              </w:rPr>
              <w:t>2.4.1. Phương pháp phân tích và thu thập yêu cầu:</w:t>
            </w:r>
            <w:r>
              <w:rPr>
                <w:noProof/>
                <w:webHidden/>
              </w:rPr>
              <w:tab/>
            </w:r>
            <w:r>
              <w:rPr>
                <w:noProof/>
                <w:webHidden/>
              </w:rPr>
              <w:fldChar w:fldCharType="begin"/>
            </w:r>
            <w:r>
              <w:rPr>
                <w:noProof/>
                <w:webHidden/>
              </w:rPr>
              <w:instrText xml:space="preserve"> PAGEREF _Toc215410497 \h </w:instrText>
            </w:r>
            <w:r>
              <w:rPr>
                <w:noProof/>
                <w:webHidden/>
              </w:rPr>
            </w:r>
            <w:r>
              <w:rPr>
                <w:noProof/>
                <w:webHidden/>
              </w:rPr>
              <w:fldChar w:fldCharType="separate"/>
            </w:r>
            <w:r>
              <w:rPr>
                <w:noProof/>
                <w:webHidden/>
              </w:rPr>
              <w:t>6</w:t>
            </w:r>
            <w:r>
              <w:rPr>
                <w:noProof/>
                <w:webHidden/>
              </w:rPr>
              <w:fldChar w:fldCharType="end"/>
            </w:r>
          </w:hyperlink>
        </w:p>
        <w:p w14:paraId="42705F2A" w14:textId="629F3E2E" w:rsidR="00D62CA3" w:rsidRDefault="00D62CA3">
          <w:pPr>
            <w:pStyle w:val="TOC3"/>
            <w:tabs>
              <w:tab w:val="right" w:leader="dot" w:pos="9062"/>
            </w:tabs>
            <w:rPr>
              <w:rFonts w:asciiTheme="minorHAnsi" w:eastAsiaTheme="minorEastAsia" w:hAnsiTheme="minorHAnsi" w:cstheme="minorBidi"/>
              <w:noProof/>
              <w:kern w:val="2"/>
              <w:szCs w:val="24"/>
              <w14:ligatures w14:val="standardContextual"/>
            </w:rPr>
          </w:pPr>
          <w:hyperlink w:anchor="_Toc215410498" w:history="1">
            <w:r w:rsidRPr="00C76CCE">
              <w:rPr>
                <w:rStyle w:val="Hyperlink"/>
                <w:noProof/>
              </w:rPr>
              <w:t xml:space="preserve">- </w:t>
            </w:r>
            <w:r w:rsidRPr="00C76CCE">
              <w:rPr>
                <w:rStyle w:val="Hyperlink"/>
                <w:bCs/>
                <w:noProof/>
              </w:rPr>
              <w:t>Nghiên cứu quy trình quản lý thực tế tại các trường phổ thông (quản lý hồ sơ, xếp lịch giảng dạy, tính lương, bảo hiểm).</w:t>
            </w:r>
            <w:r>
              <w:rPr>
                <w:noProof/>
                <w:webHidden/>
              </w:rPr>
              <w:tab/>
            </w:r>
            <w:r>
              <w:rPr>
                <w:noProof/>
                <w:webHidden/>
              </w:rPr>
              <w:fldChar w:fldCharType="begin"/>
            </w:r>
            <w:r>
              <w:rPr>
                <w:noProof/>
                <w:webHidden/>
              </w:rPr>
              <w:instrText xml:space="preserve"> PAGEREF _Toc215410498 \h </w:instrText>
            </w:r>
            <w:r>
              <w:rPr>
                <w:noProof/>
                <w:webHidden/>
              </w:rPr>
            </w:r>
            <w:r>
              <w:rPr>
                <w:noProof/>
                <w:webHidden/>
              </w:rPr>
              <w:fldChar w:fldCharType="separate"/>
            </w:r>
            <w:r>
              <w:rPr>
                <w:noProof/>
                <w:webHidden/>
              </w:rPr>
              <w:t>6</w:t>
            </w:r>
            <w:r>
              <w:rPr>
                <w:noProof/>
                <w:webHidden/>
              </w:rPr>
              <w:fldChar w:fldCharType="end"/>
            </w:r>
          </w:hyperlink>
        </w:p>
        <w:p w14:paraId="6BFFA04D" w14:textId="217AC4F5" w:rsidR="00D62CA3" w:rsidRDefault="00D62CA3">
          <w:pPr>
            <w:pStyle w:val="TOC3"/>
            <w:tabs>
              <w:tab w:val="right" w:leader="dot" w:pos="9062"/>
            </w:tabs>
            <w:rPr>
              <w:rFonts w:asciiTheme="minorHAnsi" w:eastAsiaTheme="minorEastAsia" w:hAnsiTheme="minorHAnsi" w:cstheme="minorBidi"/>
              <w:noProof/>
              <w:kern w:val="2"/>
              <w:szCs w:val="24"/>
              <w14:ligatures w14:val="standardContextual"/>
            </w:rPr>
          </w:pPr>
          <w:hyperlink w:anchor="_Toc215410499" w:history="1">
            <w:r w:rsidRPr="00C76CCE">
              <w:rPr>
                <w:rStyle w:val="Hyperlink"/>
                <w:bCs/>
                <w:noProof/>
              </w:rPr>
              <w:t>- Phân tích các chức năng cần thiết từ góc độ người dùng (Admin/Hiệu trưởng và Giáo viên bộ môn) để xác định các tác vụ cụ thể như: Thêm, Xóa, Sửa, Tìm kiếm, Phân quyền.</w:t>
            </w:r>
            <w:r>
              <w:rPr>
                <w:noProof/>
                <w:webHidden/>
              </w:rPr>
              <w:tab/>
            </w:r>
            <w:r>
              <w:rPr>
                <w:noProof/>
                <w:webHidden/>
              </w:rPr>
              <w:fldChar w:fldCharType="begin"/>
            </w:r>
            <w:r>
              <w:rPr>
                <w:noProof/>
                <w:webHidden/>
              </w:rPr>
              <w:instrText xml:space="preserve"> PAGEREF _Toc215410499 \h </w:instrText>
            </w:r>
            <w:r>
              <w:rPr>
                <w:noProof/>
                <w:webHidden/>
              </w:rPr>
            </w:r>
            <w:r>
              <w:rPr>
                <w:noProof/>
                <w:webHidden/>
              </w:rPr>
              <w:fldChar w:fldCharType="separate"/>
            </w:r>
            <w:r>
              <w:rPr>
                <w:noProof/>
                <w:webHidden/>
              </w:rPr>
              <w:t>6</w:t>
            </w:r>
            <w:r>
              <w:rPr>
                <w:noProof/>
                <w:webHidden/>
              </w:rPr>
              <w:fldChar w:fldCharType="end"/>
            </w:r>
          </w:hyperlink>
        </w:p>
        <w:p w14:paraId="48B5A634" w14:textId="7C116D64" w:rsidR="00D62CA3" w:rsidRDefault="00D62CA3">
          <w:pPr>
            <w:pStyle w:val="TOC3"/>
            <w:tabs>
              <w:tab w:val="right" w:leader="dot" w:pos="9062"/>
            </w:tabs>
            <w:rPr>
              <w:rFonts w:asciiTheme="minorHAnsi" w:eastAsiaTheme="minorEastAsia" w:hAnsiTheme="minorHAnsi" w:cstheme="minorBidi"/>
              <w:noProof/>
              <w:kern w:val="2"/>
              <w:szCs w:val="24"/>
              <w14:ligatures w14:val="standardContextual"/>
            </w:rPr>
          </w:pPr>
          <w:hyperlink w:anchor="_Toc215410500" w:history="1">
            <w:r w:rsidRPr="00C76CCE">
              <w:rPr>
                <w:rStyle w:val="Hyperlink"/>
                <w:noProof/>
              </w:rPr>
              <w:t>2.4.2. Phương pháp thiết kế hệ thống:</w:t>
            </w:r>
            <w:r>
              <w:rPr>
                <w:noProof/>
                <w:webHidden/>
              </w:rPr>
              <w:tab/>
            </w:r>
            <w:r>
              <w:rPr>
                <w:noProof/>
                <w:webHidden/>
              </w:rPr>
              <w:fldChar w:fldCharType="begin"/>
            </w:r>
            <w:r>
              <w:rPr>
                <w:noProof/>
                <w:webHidden/>
              </w:rPr>
              <w:instrText xml:space="preserve"> PAGEREF _Toc215410500 \h </w:instrText>
            </w:r>
            <w:r>
              <w:rPr>
                <w:noProof/>
                <w:webHidden/>
              </w:rPr>
            </w:r>
            <w:r>
              <w:rPr>
                <w:noProof/>
                <w:webHidden/>
              </w:rPr>
              <w:fldChar w:fldCharType="separate"/>
            </w:r>
            <w:r>
              <w:rPr>
                <w:noProof/>
                <w:webHidden/>
              </w:rPr>
              <w:t>6</w:t>
            </w:r>
            <w:r>
              <w:rPr>
                <w:noProof/>
                <w:webHidden/>
              </w:rPr>
              <w:fldChar w:fldCharType="end"/>
            </w:r>
          </w:hyperlink>
        </w:p>
        <w:p w14:paraId="7BB5F905" w14:textId="3756C315" w:rsidR="00D62CA3" w:rsidRDefault="00D62CA3">
          <w:pPr>
            <w:pStyle w:val="TOC3"/>
            <w:tabs>
              <w:tab w:val="right" w:leader="dot" w:pos="9062"/>
            </w:tabs>
            <w:rPr>
              <w:rFonts w:asciiTheme="minorHAnsi" w:eastAsiaTheme="minorEastAsia" w:hAnsiTheme="minorHAnsi" w:cstheme="minorBidi"/>
              <w:noProof/>
              <w:kern w:val="2"/>
              <w:szCs w:val="24"/>
              <w14:ligatures w14:val="standardContextual"/>
            </w:rPr>
          </w:pPr>
          <w:hyperlink w:anchor="_Toc215410501" w:history="1">
            <w:r w:rsidRPr="00C76CCE">
              <w:rPr>
                <w:rStyle w:val="Hyperlink"/>
                <w:noProof/>
              </w:rPr>
              <w:t>2.4.3. Phương pháp lập trình và cài đặt:</w:t>
            </w:r>
            <w:r>
              <w:rPr>
                <w:noProof/>
                <w:webHidden/>
              </w:rPr>
              <w:tab/>
            </w:r>
            <w:r>
              <w:rPr>
                <w:noProof/>
                <w:webHidden/>
              </w:rPr>
              <w:fldChar w:fldCharType="begin"/>
            </w:r>
            <w:r>
              <w:rPr>
                <w:noProof/>
                <w:webHidden/>
              </w:rPr>
              <w:instrText xml:space="preserve"> PAGEREF _Toc215410501 \h </w:instrText>
            </w:r>
            <w:r>
              <w:rPr>
                <w:noProof/>
                <w:webHidden/>
              </w:rPr>
            </w:r>
            <w:r>
              <w:rPr>
                <w:noProof/>
                <w:webHidden/>
              </w:rPr>
              <w:fldChar w:fldCharType="separate"/>
            </w:r>
            <w:r>
              <w:rPr>
                <w:noProof/>
                <w:webHidden/>
              </w:rPr>
              <w:t>7</w:t>
            </w:r>
            <w:r>
              <w:rPr>
                <w:noProof/>
                <w:webHidden/>
              </w:rPr>
              <w:fldChar w:fldCharType="end"/>
            </w:r>
          </w:hyperlink>
        </w:p>
        <w:p w14:paraId="0F1F36BF" w14:textId="4DD02BE9" w:rsidR="00D62CA3" w:rsidRDefault="00D62CA3">
          <w:pPr>
            <w:pStyle w:val="TOC3"/>
            <w:tabs>
              <w:tab w:val="right" w:leader="dot" w:pos="9062"/>
            </w:tabs>
            <w:rPr>
              <w:rFonts w:asciiTheme="minorHAnsi" w:eastAsiaTheme="minorEastAsia" w:hAnsiTheme="minorHAnsi" w:cstheme="minorBidi"/>
              <w:noProof/>
              <w:kern w:val="2"/>
              <w:szCs w:val="24"/>
              <w14:ligatures w14:val="standardContextual"/>
            </w:rPr>
          </w:pPr>
          <w:hyperlink w:anchor="_Toc215410502" w:history="1">
            <w:r w:rsidRPr="00C76CCE">
              <w:rPr>
                <w:rStyle w:val="Hyperlink"/>
                <w:noProof/>
              </w:rPr>
              <w:t>2.4.4. Phương pháp kiểm thử (Testing):</w:t>
            </w:r>
            <w:r>
              <w:rPr>
                <w:noProof/>
                <w:webHidden/>
              </w:rPr>
              <w:tab/>
            </w:r>
            <w:r>
              <w:rPr>
                <w:noProof/>
                <w:webHidden/>
              </w:rPr>
              <w:fldChar w:fldCharType="begin"/>
            </w:r>
            <w:r>
              <w:rPr>
                <w:noProof/>
                <w:webHidden/>
              </w:rPr>
              <w:instrText xml:space="preserve"> PAGEREF _Toc215410502 \h </w:instrText>
            </w:r>
            <w:r>
              <w:rPr>
                <w:noProof/>
                <w:webHidden/>
              </w:rPr>
            </w:r>
            <w:r>
              <w:rPr>
                <w:noProof/>
                <w:webHidden/>
              </w:rPr>
              <w:fldChar w:fldCharType="separate"/>
            </w:r>
            <w:r>
              <w:rPr>
                <w:noProof/>
                <w:webHidden/>
              </w:rPr>
              <w:t>7</w:t>
            </w:r>
            <w:r>
              <w:rPr>
                <w:noProof/>
                <w:webHidden/>
              </w:rPr>
              <w:fldChar w:fldCharType="end"/>
            </w:r>
          </w:hyperlink>
        </w:p>
        <w:p w14:paraId="3B83EFAA" w14:textId="72C79AED" w:rsidR="00D62CA3" w:rsidRDefault="00D62CA3">
          <w:pPr>
            <w:pStyle w:val="TOC1"/>
            <w:rPr>
              <w:rFonts w:asciiTheme="minorHAnsi" w:eastAsiaTheme="minorEastAsia" w:hAnsiTheme="minorHAnsi" w:cstheme="minorBidi"/>
              <w:b w:val="0"/>
              <w:bCs w:val="0"/>
              <w:noProof/>
              <w:kern w:val="2"/>
              <w:szCs w:val="24"/>
              <w14:ligatures w14:val="standardContextual"/>
            </w:rPr>
          </w:pPr>
          <w:hyperlink w:anchor="_Toc215410503" w:history="1">
            <w:r w:rsidRPr="00C76CCE">
              <w:rPr>
                <w:rStyle w:val="Hyperlink"/>
                <w:noProof/>
              </w:rPr>
              <w:t>CHƯƠNG 3: KẾT QUẢ ĐẠT ĐƯỢC VÀ DEMO CODE</w:t>
            </w:r>
            <w:r>
              <w:rPr>
                <w:noProof/>
                <w:webHidden/>
              </w:rPr>
              <w:tab/>
            </w:r>
            <w:r>
              <w:rPr>
                <w:noProof/>
                <w:webHidden/>
              </w:rPr>
              <w:fldChar w:fldCharType="begin"/>
            </w:r>
            <w:r>
              <w:rPr>
                <w:noProof/>
                <w:webHidden/>
              </w:rPr>
              <w:instrText xml:space="preserve"> PAGEREF _Toc215410503 \h </w:instrText>
            </w:r>
            <w:r>
              <w:rPr>
                <w:noProof/>
                <w:webHidden/>
              </w:rPr>
            </w:r>
            <w:r>
              <w:rPr>
                <w:noProof/>
                <w:webHidden/>
              </w:rPr>
              <w:fldChar w:fldCharType="separate"/>
            </w:r>
            <w:r>
              <w:rPr>
                <w:noProof/>
                <w:webHidden/>
              </w:rPr>
              <w:t>7</w:t>
            </w:r>
            <w:r>
              <w:rPr>
                <w:noProof/>
                <w:webHidden/>
              </w:rPr>
              <w:fldChar w:fldCharType="end"/>
            </w:r>
          </w:hyperlink>
        </w:p>
        <w:p w14:paraId="4F8E2207" w14:textId="114153B8" w:rsidR="00D62CA3" w:rsidRDefault="00D62CA3">
          <w:pPr>
            <w:pStyle w:val="TOC2"/>
            <w:tabs>
              <w:tab w:val="right" w:leader="dot" w:pos="9062"/>
            </w:tabs>
            <w:rPr>
              <w:rFonts w:asciiTheme="minorHAnsi" w:eastAsiaTheme="minorEastAsia" w:hAnsiTheme="minorHAnsi" w:cstheme="minorBidi"/>
              <w:noProof/>
              <w:kern w:val="2"/>
              <w:szCs w:val="24"/>
              <w14:ligatures w14:val="standardContextual"/>
            </w:rPr>
          </w:pPr>
          <w:hyperlink w:anchor="_Toc215410504" w:history="1">
            <w:r w:rsidRPr="00C76CCE">
              <w:rPr>
                <w:rStyle w:val="Hyperlink"/>
                <w:noProof/>
              </w:rPr>
              <w:t>3.1.Thiết kế giao diện quản lý:</w:t>
            </w:r>
            <w:r>
              <w:rPr>
                <w:noProof/>
                <w:webHidden/>
              </w:rPr>
              <w:tab/>
            </w:r>
            <w:r>
              <w:rPr>
                <w:noProof/>
                <w:webHidden/>
              </w:rPr>
              <w:fldChar w:fldCharType="begin"/>
            </w:r>
            <w:r>
              <w:rPr>
                <w:noProof/>
                <w:webHidden/>
              </w:rPr>
              <w:instrText xml:space="preserve"> PAGEREF _Toc215410504 \h </w:instrText>
            </w:r>
            <w:r>
              <w:rPr>
                <w:noProof/>
                <w:webHidden/>
              </w:rPr>
            </w:r>
            <w:r>
              <w:rPr>
                <w:noProof/>
                <w:webHidden/>
              </w:rPr>
              <w:fldChar w:fldCharType="separate"/>
            </w:r>
            <w:r>
              <w:rPr>
                <w:noProof/>
                <w:webHidden/>
              </w:rPr>
              <w:t>7</w:t>
            </w:r>
            <w:r>
              <w:rPr>
                <w:noProof/>
                <w:webHidden/>
              </w:rPr>
              <w:fldChar w:fldCharType="end"/>
            </w:r>
          </w:hyperlink>
        </w:p>
        <w:p w14:paraId="1ABC3525" w14:textId="2870204A" w:rsidR="00D62CA3" w:rsidRDefault="00D62CA3">
          <w:pPr>
            <w:pStyle w:val="TOC2"/>
            <w:tabs>
              <w:tab w:val="right" w:leader="dot" w:pos="9062"/>
            </w:tabs>
            <w:rPr>
              <w:rFonts w:asciiTheme="minorHAnsi" w:eastAsiaTheme="minorEastAsia" w:hAnsiTheme="minorHAnsi" w:cstheme="minorBidi"/>
              <w:noProof/>
              <w:kern w:val="2"/>
              <w:szCs w:val="24"/>
              <w14:ligatures w14:val="standardContextual"/>
            </w:rPr>
          </w:pPr>
          <w:hyperlink w:anchor="_Toc215410505" w:history="1">
            <w:r w:rsidRPr="00C76CCE">
              <w:rPr>
                <w:rStyle w:val="Hyperlink"/>
                <w:noProof/>
              </w:rPr>
              <w:t>3.2.Các bước xây dựng ứng dụng:</w:t>
            </w:r>
            <w:r>
              <w:rPr>
                <w:noProof/>
                <w:webHidden/>
              </w:rPr>
              <w:tab/>
            </w:r>
            <w:r>
              <w:rPr>
                <w:noProof/>
                <w:webHidden/>
              </w:rPr>
              <w:fldChar w:fldCharType="begin"/>
            </w:r>
            <w:r>
              <w:rPr>
                <w:noProof/>
                <w:webHidden/>
              </w:rPr>
              <w:instrText xml:space="preserve"> PAGEREF _Toc215410505 \h </w:instrText>
            </w:r>
            <w:r>
              <w:rPr>
                <w:noProof/>
                <w:webHidden/>
              </w:rPr>
            </w:r>
            <w:r>
              <w:rPr>
                <w:noProof/>
                <w:webHidden/>
              </w:rPr>
              <w:fldChar w:fldCharType="separate"/>
            </w:r>
            <w:r>
              <w:rPr>
                <w:noProof/>
                <w:webHidden/>
              </w:rPr>
              <w:t>12</w:t>
            </w:r>
            <w:r>
              <w:rPr>
                <w:noProof/>
                <w:webHidden/>
              </w:rPr>
              <w:fldChar w:fldCharType="end"/>
            </w:r>
          </w:hyperlink>
        </w:p>
        <w:p w14:paraId="414F94AC" w14:textId="63B74DD5" w:rsidR="00D62CA3" w:rsidRDefault="00D62CA3">
          <w:pPr>
            <w:pStyle w:val="TOC3"/>
            <w:tabs>
              <w:tab w:val="right" w:leader="dot" w:pos="9062"/>
            </w:tabs>
            <w:rPr>
              <w:rFonts w:asciiTheme="minorHAnsi" w:eastAsiaTheme="minorEastAsia" w:hAnsiTheme="minorHAnsi" w:cstheme="minorBidi"/>
              <w:noProof/>
              <w:kern w:val="2"/>
              <w:szCs w:val="24"/>
              <w14:ligatures w14:val="standardContextual"/>
            </w:rPr>
          </w:pPr>
          <w:hyperlink w:anchor="_Toc215410506" w:history="1">
            <w:r w:rsidRPr="00C76CCE">
              <w:rPr>
                <w:rStyle w:val="Hyperlink"/>
                <w:noProof/>
              </w:rPr>
              <w:t>3.2.1. Thiết kế và Xây dựng Cơ sở dữ liệu (Database):</w:t>
            </w:r>
            <w:r>
              <w:rPr>
                <w:noProof/>
                <w:webHidden/>
              </w:rPr>
              <w:tab/>
            </w:r>
            <w:r>
              <w:rPr>
                <w:noProof/>
                <w:webHidden/>
              </w:rPr>
              <w:fldChar w:fldCharType="begin"/>
            </w:r>
            <w:r>
              <w:rPr>
                <w:noProof/>
                <w:webHidden/>
              </w:rPr>
              <w:instrText xml:space="preserve"> PAGEREF _Toc215410506 \h </w:instrText>
            </w:r>
            <w:r>
              <w:rPr>
                <w:noProof/>
                <w:webHidden/>
              </w:rPr>
            </w:r>
            <w:r>
              <w:rPr>
                <w:noProof/>
                <w:webHidden/>
              </w:rPr>
              <w:fldChar w:fldCharType="separate"/>
            </w:r>
            <w:r>
              <w:rPr>
                <w:noProof/>
                <w:webHidden/>
              </w:rPr>
              <w:t>12</w:t>
            </w:r>
            <w:r>
              <w:rPr>
                <w:noProof/>
                <w:webHidden/>
              </w:rPr>
              <w:fldChar w:fldCharType="end"/>
            </w:r>
          </w:hyperlink>
        </w:p>
        <w:p w14:paraId="25076839" w14:textId="33272753" w:rsidR="00D62CA3" w:rsidRDefault="00D62CA3">
          <w:pPr>
            <w:pStyle w:val="TOC3"/>
            <w:tabs>
              <w:tab w:val="right" w:leader="dot" w:pos="9062"/>
            </w:tabs>
            <w:rPr>
              <w:rFonts w:asciiTheme="minorHAnsi" w:eastAsiaTheme="minorEastAsia" w:hAnsiTheme="minorHAnsi" w:cstheme="minorBidi"/>
              <w:noProof/>
              <w:kern w:val="2"/>
              <w:szCs w:val="24"/>
              <w14:ligatures w14:val="standardContextual"/>
            </w:rPr>
          </w:pPr>
          <w:hyperlink w:anchor="_Toc215410507" w:history="1">
            <w:r w:rsidRPr="00C76CCE">
              <w:rPr>
                <w:rStyle w:val="Hyperlink"/>
                <w:noProof/>
              </w:rPr>
              <w:t>3.2.2. Xây dựng lớp kết nối dữ liệu:</w:t>
            </w:r>
            <w:r>
              <w:rPr>
                <w:noProof/>
                <w:webHidden/>
              </w:rPr>
              <w:tab/>
            </w:r>
            <w:r>
              <w:rPr>
                <w:noProof/>
                <w:webHidden/>
              </w:rPr>
              <w:fldChar w:fldCharType="begin"/>
            </w:r>
            <w:r>
              <w:rPr>
                <w:noProof/>
                <w:webHidden/>
              </w:rPr>
              <w:instrText xml:space="preserve"> PAGEREF _Toc215410507 \h </w:instrText>
            </w:r>
            <w:r>
              <w:rPr>
                <w:noProof/>
                <w:webHidden/>
              </w:rPr>
            </w:r>
            <w:r>
              <w:rPr>
                <w:noProof/>
                <w:webHidden/>
              </w:rPr>
              <w:fldChar w:fldCharType="separate"/>
            </w:r>
            <w:r>
              <w:rPr>
                <w:noProof/>
                <w:webHidden/>
              </w:rPr>
              <w:t>13</w:t>
            </w:r>
            <w:r>
              <w:rPr>
                <w:noProof/>
                <w:webHidden/>
              </w:rPr>
              <w:fldChar w:fldCharType="end"/>
            </w:r>
          </w:hyperlink>
        </w:p>
        <w:p w14:paraId="28360F1A" w14:textId="5D9BD323" w:rsidR="00D62CA3" w:rsidRDefault="00D62CA3">
          <w:pPr>
            <w:pStyle w:val="TOC3"/>
            <w:tabs>
              <w:tab w:val="right" w:leader="dot" w:pos="9062"/>
            </w:tabs>
            <w:rPr>
              <w:rFonts w:asciiTheme="minorHAnsi" w:eastAsiaTheme="minorEastAsia" w:hAnsiTheme="minorHAnsi" w:cstheme="minorBidi"/>
              <w:noProof/>
              <w:kern w:val="2"/>
              <w:szCs w:val="24"/>
              <w14:ligatures w14:val="standardContextual"/>
            </w:rPr>
          </w:pPr>
          <w:hyperlink w:anchor="_Toc215410508" w:history="1">
            <w:r w:rsidRPr="00C76CCE">
              <w:rPr>
                <w:rStyle w:val="Hyperlink"/>
                <w:noProof/>
              </w:rPr>
              <w:t>3.2.3. Thiết kế giao diện hệ thống và Điều hướng:</w:t>
            </w:r>
            <w:r>
              <w:rPr>
                <w:noProof/>
                <w:webHidden/>
              </w:rPr>
              <w:tab/>
            </w:r>
            <w:r>
              <w:rPr>
                <w:noProof/>
                <w:webHidden/>
              </w:rPr>
              <w:fldChar w:fldCharType="begin"/>
            </w:r>
            <w:r>
              <w:rPr>
                <w:noProof/>
                <w:webHidden/>
              </w:rPr>
              <w:instrText xml:space="preserve"> PAGEREF _Toc215410508 \h </w:instrText>
            </w:r>
            <w:r>
              <w:rPr>
                <w:noProof/>
                <w:webHidden/>
              </w:rPr>
            </w:r>
            <w:r>
              <w:rPr>
                <w:noProof/>
                <w:webHidden/>
              </w:rPr>
              <w:fldChar w:fldCharType="separate"/>
            </w:r>
            <w:r>
              <w:rPr>
                <w:noProof/>
                <w:webHidden/>
              </w:rPr>
              <w:t>13</w:t>
            </w:r>
            <w:r>
              <w:rPr>
                <w:noProof/>
                <w:webHidden/>
              </w:rPr>
              <w:fldChar w:fldCharType="end"/>
            </w:r>
          </w:hyperlink>
        </w:p>
        <w:p w14:paraId="3CEE1B5B" w14:textId="17140E45" w:rsidR="00D62CA3" w:rsidRDefault="00D62CA3">
          <w:pPr>
            <w:pStyle w:val="TOC3"/>
            <w:tabs>
              <w:tab w:val="right" w:leader="dot" w:pos="9062"/>
            </w:tabs>
            <w:rPr>
              <w:rFonts w:asciiTheme="minorHAnsi" w:eastAsiaTheme="minorEastAsia" w:hAnsiTheme="minorHAnsi" w:cstheme="minorBidi"/>
              <w:noProof/>
              <w:kern w:val="2"/>
              <w:szCs w:val="24"/>
              <w14:ligatures w14:val="standardContextual"/>
            </w:rPr>
          </w:pPr>
          <w:hyperlink w:anchor="_Toc215410509" w:history="1">
            <w:r w:rsidRPr="00C76CCE">
              <w:rPr>
                <w:rStyle w:val="Hyperlink"/>
                <w:noProof/>
              </w:rPr>
              <w:t>3.2.4. Lập trình các phân hệ chức năng chi tiết:</w:t>
            </w:r>
            <w:r>
              <w:rPr>
                <w:noProof/>
                <w:webHidden/>
              </w:rPr>
              <w:tab/>
            </w:r>
            <w:r>
              <w:rPr>
                <w:noProof/>
                <w:webHidden/>
              </w:rPr>
              <w:fldChar w:fldCharType="begin"/>
            </w:r>
            <w:r>
              <w:rPr>
                <w:noProof/>
                <w:webHidden/>
              </w:rPr>
              <w:instrText xml:space="preserve"> PAGEREF _Toc215410509 \h </w:instrText>
            </w:r>
            <w:r>
              <w:rPr>
                <w:noProof/>
                <w:webHidden/>
              </w:rPr>
            </w:r>
            <w:r>
              <w:rPr>
                <w:noProof/>
                <w:webHidden/>
              </w:rPr>
              <w:fldChar w:fldCharType="separate"/>
            </w:r>
            <w:r>
              <w:rPr>
                <w:noProof/>
                <w:webHidden/>
              </w:rPr>
              <w:t>13</w:t>
            </w:r>
            <w:r>
              <w:rPr>
                <w:noProof/>
                <w:webHidden/>
              </w:rPr>
              <w:fldChar w:fldCharType="end"/>
            </w:r>
          </w:hyperlink>
        </w:p>
        <w:p w14:paraId="159C53C5" w14:textId="3C538EB4" w:rsidR="00D62CA3" w:rsidRDefault="00D62CA3">
          <w:pPr>
            <w:pStyle w:val="TOC2"/>
            <w:tabs>
              <w:tab w:val="right" w:leader="dot" w:pos="9062"/>
            </w:tabs>
            <w:rPr>
              <w:rFonts w:asciiTheme="minorHAnsi" w:eastAsiaTheme="minorEastAsia" w:hAnsiTheme="minorHAnsi" w:cstheme="minorBidi"/>
              <w:noProof/>
              <w:kern w:val="2"/>
              <w:szCs w:val="24"/>
              <w14:ligatures w14:val="standardContextual"/>
            </w:rPr>
          </w:pPr>
          <w:hyperlink w:anchor="_Toc215410510" w:history="1">
            <w:r w:rsidRPr="00C76CCE">
              <w:rPr>
                <w:rStyle w:val="Hyperlink"/>
                <w:noProof/>
              </w:rPr>
              <w:t>3.3.Thiết kế Cơ sở dữ liệu (SQL Server):</w:t>
            </w:r>
            <w:r>
              <w:rPr>
                <w:noProof/>
                <w:webHidden/>
              </w:rPr>
              <w:tab/>
            </w:r>
            <w:r>
              <w:rPr>
                <w:noProof/>
                <w:webHidden/>
              </w:rPr>
              <w:fldChar w:fldCharType="begin"/>
            </w:r>
            <w:r>
              <w:rPr>
                <w:noProof/>
                <w:webHidden/>
              </w:rPr>
              <w:instrText xml:space="preserve"> PAGEREF _Toc215410510 \h </w:instrText>
            </w:r>
            <w:r>
              <w:rPr>
                <w:noProof/>
                <w:webHidden/>
              </w:rPr>
            </w:r>
            <w:r>
              <w:rPr>
                <w:noProof/>
                <w:webHidden/>
              </w:rPr>
              <w:fldChar w:fldCharType="separate"/>
            </w:r>
            <w:r>
              <w:rPr>
                <w:noProof/>
                <w:webHidden/>
              </w:rPr>
              <w:t>13</w:t>
            </w:r>
            <w:r>
              <w:rPr>
                <w:noProof/>
                <w:webHidden/>
              </w:rPr>
              <w:fldChar w:fldCharType="end"/>
            </w:r>
          </w:hyperlink>
        </w:p>
        <w:p w14:paraId="29465AA6" w14:textId="61C2C8EE" w:rsidR="00D62CA3" w:rsidRDefault="00D62CA3">
          <w:pPr>
            <w:pStyle w:val="TOC3"/>
            <w:tabs>
              <w:tab w:val="right" w:leader="dot" w:pos="9062"/>
            </w:tabs>
            <w:rPr>
              <w:rFonts w:asciiTheme="minorHAnsi" w:eastAsiaTheme="minorEastAsia" w:hAnsiTheme="minorHAnsi" w:cstheme="minorBidi"/>
              <w:noProof/>
              <w:kern w:val="2"/>
              <w:szCs w:val="24"/>
              <w14:ligatures w14:val="standardContextual"/>
            </w:rPr>
          </w:pPr>
          <w:hyperlink w:anchor="_Toc215410511" w:history="1">
            <w:r w:rsidRPr="00C76CCE">
              <w:rPr>
                <w:rStyle w:val="Hyperlink"/>
                <w:noProof/>
              </w:rPr>
              <w:t>3.3.1. Database Diagrams:</w:t>
            </w:r>
            <w:r>
              <w:rPr>
                <w:noProof/>
                <w:webHidden/>
              </w:rPr>
              <w:tab/>
            </w:r>
            <w:r>
              <w:rPr>
                <w:noProof/>
                <w:webHidden/>
              </w:rPr>
              <w:fldChar w:fldCharType="begin"/>
            </w:r>
            <w:r>
              <w:rPr>
                <w:noProof/>
                <w:webHidden/>
              </w:rPr>
              <w:instrText xml:space="preserve"> PAGEREF _Toc215410511 \h </w:instrText>
            </w:r>
            <w:r>
              <w:rPr>
                <w:noProof/>
                <w:webHidden/>
              </w:rPr>
            </w:r>
            <w:r>
              <w:rPr>
                <w:noProof/>
                <w:webHidden/>
              </w:rPr>
              <w:fldChar w:fldCharType="separate"/>
            </w:r>
            <w:r>
              <w:rPr>
                <w:noProof/>
                <w:webHidden/>
              </w:rPr>
              <w:t>19</w:t>
            </w:r>
            <w:r>
              <w:rPr>
                <w:noProof/>
                <w:webHidden/>
              </w:rPr>
              <w:fldChar w:fldCharType="end"/>
            </w:r>
          </w:hyperlink>
        </w:p>
        <w:p w14:paraId="0B1060FC" w14:textId="7AE6A99A" w:rsidR="00D62CA3" w:rsidRDefault="00D62CA3">
          <w:pPr>
            <w:pStyle w:val="TOC2"/>
            <w:tabs>
              <w:tab w:val="right" w:leader="dot" w:pos="9062"/>
            </w:tabs>
            <w:rPr>
              <w:rFonts w:asciiTheme="minorHAnsi" w:eastAsiaTheme="minorEastAsia" w:hAnsiTheme="minorHAnsi" w:cstheme="minorBidi"/>
              <w:noProof/>
              <w:kern w:val="2"/>
              <w:szCs w:val="24"/>
              <w14:ligatures w14:val="standardContextual"/>
            </w:rPr>
          </w:pPr>
          <w:hyperlink w:anchor="_Toc215410512" w:history="1">
            <w:r w:rsidRPr="00C76CCE">
              <w:rPr>
                <w:rStyle w:val="Hyperlink"/>
                <w:noProof/>
              </w:rPr>
              <w:t>3.4.Xây dựng giao diện (GUI):</w:t>
            </w:r>
            <w:r>
              <w:rPr>
                <w:noProof/>
                <w:webHidden/>
              </w:rPr>
              <w:tab/>
            </w:r>
            <w:r>
              <w:rPr>
                <w:noProof/>
                <w:webHidden/>
              </w:rPr>
              <w:fldChar w:fldCharType="begin"/>
            </w:r>
            <w:r>
              <w:rPr>
                <w:noProof/>
                <w:webHidden/>
              </w:rPr>
              <w:instrText xml:space="preserve"> PAGEREF _Toc215410512 \h </w:instrText>
            </w:r>
            <w:r>
              <w:rPr>
                <w:noProof/>
                <w:webHidden/>
              </w:rPr>
            </w:r>
            <w:r>
              <w:rPr>
                <w:noProof/>
                <w:webHidden/>
              </w:rPr>
              <w:fldChar w:fldCharType="separate"/>
            </w:r>
            <w:r>
              <w:rPr>
                <w:noProof/>
                <w:webHidden/>
              </w:rPr>
              <w:t>19</w:t>
            </w:r>
            <w:r>
              <w:rPr>
                <w:noProof/>
                <w:webHidden/>
              </w:rPr>
              <w:fldChar w:fldCharType="end"/>
            </w:r>
          </w:hyperlink>
        </w:p>
        <w:p w14:paraId="0E654C63" w14:textId="318FC95D" w:rsidR="00D62CA3" w:rsidRDefault="00D62CA3">
          <w:pPr>
            <w:pStyle w:val="TOC2"/>
            <w:tabs>
              <w:tab w:val="right" w:leader="dot" w:pos="9062"/>
            </w:tabs>
            <w:rPr>
              <w:rFonts w:asciiTheme="minorHAnsi" w:eastAsiaTheme="minorEastAsia" w:hAnsiTheme="minorHAnsi" w:cstheme="minorBidi"/>
              <w:noProof/>
              <w:kern w:val="2"/>
              <w:szCs w:val="24"/>
              <w14:ligatures w14:val="standardContextual"/>
            </w:rPr>
          </w:pPr>
          <w:hyperlink w:anchor="_Toc215410513" w:history="1">
            <w:r w:rsidRPr="00C76CCE">
              <w:rPr>
                <w:rStyle w:val="Hyperlink"/>
                <w:noProof/>
              </w:rPr>
              <w:t>3.5.Hướng dẫn cài đặt và code ứng dụng</w:t>
            </w:r>
            <w:r>
              <w:rPr>
                <w:noProof/>
                <w:webHidden/>
              </w:rPr>
              <w:tab/>
            </w:r>
            <w:r>
              <w:rPr>
                <w:noProof/>
                <w:webHidden/>
              </w:rPr>
              <w:fldChar w:fldCharType="begin"/>
            </w:r>
            <w:r>
              <w:rPr>
                <w:noProof/>
                <w:webHidden/>
              </w:rPr>
              <w:instrText xml:space="preserve"> PAGEREF _Toc215410513 \h </w:instrText>
            </w:r>
            <w:r>
              <w:rPr>
                <w:noProof/>
                <w:webHidden/>
              </w:rPr>
            </w:r>
            <w:r>
              <w:rPr>
                <w:noProof/>
                <w:webHidden/>
              </w:rPr>
              <w:fldChar w:fldCharType="separate"/>
            </w:r>
            <w:r>
              <w:rPr>
                <w:noProof/>
                <w:webHidden/>
              </w:rPr>
              <w:t>20</w:t>
            </w:r>
            <w:r>
              <w:rPr>
                <w:noProof/>
                <w:webHidden/>
              </w:rPr>
              <w:fldChar w:fldCharType="end"/>
            </w:r>
          </w:hyperlink>
        </w:p>
        <w:p w14:paraId="5F302537" w14:textId="76C8D8BE" w:rsidR="00D62CA3" w:rsidRDefault="00D62CA3">
          <w:pPr>
            <w:pStyle w:val="TOC3"/>
            <w:tabs>
              <w:tab w:val="right" w:leader="dot" w:pos="9062"/>
            </w:tabs>
            <w:rPr>
              <w:rFonts w:asciiTheme="minorHAnsi" w:eastAsiaTheme="minorEastAsia" w:hAnsiTheme="minorHAnsi" w:cstheme="minorBidi"/>
              <w:noProof/>
              <w:kern w:val="2"/>
              <w:szCs w:val="24"/>
              <w14:ligatures w14:val="standardContextual"/>
            </w:rPr>
          </w:pPr>
          <w:hyperlink w:anchor="_Toc215410514" w:history="1">
            <w:r w:rsidRPr="00C76CCE">
              <w:rPr>
                <w:rStyle w:val="Hyperlink"/>
                <w:noProof/>
              </w:rPr>
              <w:t>3.5.1. Cài đặt môi trường:</w:t>
            </w:r>
            <w:r>
              <w:rPr>
                <w:noProof/>
                <w:webHidden/>
              </w:rPr>
              <w:tab/>
            </w:r>
            <w:r>
              <w:rPr>
                <w:noProof/>
                <w:webHidden/>
              </w:rPr>
              <w:fldChar w:fldCharType="begin"/>
            </w:r>
            <w:r>
              <w:rPr>
                <w:noProof/>
                <w:webHidden/>
              </w:rPr>
              <w:instrText xml:space="preserve"> PAGEREF _Toc215410514 \h </w:instrText>
            </w:r>
            <w:r>
              <w:rPr>
                <w:noProof/>
                <w:webHidden/>
              </w:rPr>
            </w:r>
            <w:r>
              <w:rPr>
                <w:noProof/>
                <w:webHidden/>
              </w:rPr>
              <w:fldChar w:fldCharType="separate"/>
            </w:r>
            <w:r>
              <w:rPr>
                <w:noProof/>
                <w:webHidden/>
              </w:rPr>
              <w:t>20</w:t>
            </w:r>
            <w:r>
              <w:rPr>
                <w:noProof/>
                <w:webHidden/>
              </w:rPr>
              <w:fldChar w:fldCharType="end"/>
            </w:r>
          </w:hyperlink>
        </w:p>
        <w:p w14:paraId="5510921C" w14:textId="513832FE" w:rsidR="00D62CA3" w:rsidRDefault="00D62CA3">
          <w:pPr>
            <w:pStyle w:val="TOC3"/>
            <w:tabs>
              <w:tab w:val="right" w:leader="dot" w:pos="9062"/>
            </w:tabs>
            <w:rPr>
              <w:rFonts w:asciiTheme="minorHAnsi" w:eastAsiaTheme="minorEastAsia" w:hAnsiTheme="minorHAnsi" w:cstheme="minorBidi"/>
              <w:noProof/>
              <w:kern w:val="2"/>
              <w:szCs w:val="24"/>
              <w14:ligatures w14:val="standardContextual"/>
            </w:rPr>
          </w:pPr>
          <w:hyperlink w:anchor="_Toc215410515" w:history="1">
            <w:r w:rsidRPr="00C76CCE">
              <w:rPr>
                <w:rStyle w:val="Hyperlink"/>
                <w:noProof/>
              </w:rPr>
              <w:t>3.5.2. Viết code ứng dụng với Tkinter và SQL Server:</w:t>
            </w:r>
            <w:r>
              <w:rPr>
                <w:noProof/>
                <w:webHidden/>
              </w:rPr>
              <w:tab/>
            </w:r>
            <w:r>
              <w:rPr>
                <w:noProof/>
                <w:webHidden/>
              </w:rPr>
              <w:fldChar w:fldCharType="begin"/>
            </w:r>
            <w:r>
              <w:rPr>
                <w:noProof/>
                <w:webHidden/>
              </w:rPr>
              <w:instrText xml:space="preserve"> PAGEREF _Toc215410515 \h </w:instrText>
            </w:r>
            <w:r>
              <w:rPr>
                <w:noProof/>
                <w:webHidden/>
              </w:rPr>
            </w:r>
            <w:r>
              <w:rPr>
                <w:noProof/>
                <w:webHidden/>
              </w:rPr>
              <w:fldChar w:fldCharType="separate"/>
            </w:r>
            <w:r>
              <w:rPr>
                <w:noProof/>
                <w:webHidden/>
              </w:rPr>
              <w:t>21</w:t>
            </w:r>
            <w:r>
              <w:rPr>
                <w:noProof/>
                <w:webHidden/>
              </w:rPr>
              <w:fldChar w:fldCharType="end"/>
            </w:r>
          </w:hyperlink>
        </w:p>
        <w:p w14:paraId="77C221EC" w14:textId="1D917479" w:rsidR="00D62CA3" w:rsidRDefault="00D62CA3">
          <w:pPr>
            <w:pStyle w:val="TOC1"/>
            <w:rPr>
              <w:rFonts w:asciiTheme="minorHAnsi" w:eastAsiaTheme="minorEastAsia" w:hAnsiTheme="minorHAnsi" w:cstheme="minorBidi"/>
              <w:b w:val="0"/>
              <w:bCs w:val="0"/>
              <w:noProof/>
              <w:kern w:val="2"/>
              <w:szCs w:val="24"/>
              <w14:ligatures w14:val="standardContextual"/>
            </w:rPr>
          </w:pPr>
          <w:hyperlink w:anchor="_Toc215410516" w:history="1">
            <w:r w:rsidRPr="00C76CCE">
              <w:rPr>
                <w:rStyle w:val="Hyperlink"/>
                <w:noProof/>
              </w:rPr>
              <w:t>TÀI LIỆU THAM KHẢO</w:t>
            </w:r>
            <w:r>
              <w:rPr>
                <w:noProof/>
                <w:webHidden/>
              </w:rPr>
              <w:tab/>
            </w:r>
            <w:r>
              <w:rPr>
                <w:noProof/>
                <w:webHidden/>
              </w:rPr>
              <w:fldChar w:fldCharType="begin"/>
            </w:r>
            <w:r>
              <w:rPr>
                <w:noProof/>
                <w:webHidden/>
              </w:rPr>
              <w:instrText xml:space="preserve"> PAGEREF _Toc215410516 \h </w:instrText>
            </w:r>
            <w:r>
              <w:rPr>
                <w:noProof/>
                <w:webHidden/>
              </w:rPr>
            </w:r>
            <w:r>
              <w:rPr>
                <w:noProof/>
                <w:webHidden/>
              </w:rPr>
              <w:fldChar w:fldCharType="separate"/>
            </w:r>
            <w:r>
              <w:rPr>
                <w:noProof/>
                <w:webHidden/>
              </w:rPr>
              <w:t>56</w:t>
            </w:r>
            <w:r>
              <w:rPr>
                <w:noProof/>
                <w:webHidden/>
              </w:rPr>
              <w:fldChar w:fldCharType="end"/>
            </w:r>
          </w:hyperlink>
        </w:p>
        <w:p w14:paraId="4D460E51" w14:textId="702E10F5" w:rsidR="00D62CA3" w:rsidRDefault="00D62CA3">
          <w:r>
            <w:rPr>
              <w:b/>
              <w:bCs/>
              <w:noProof/>
            </w:rPr>
            <w:fldChar w:fldCharType="end"/>
          </w:r>
        </w:p>
      </w:sdtContent>
    </w:sdt>
    <w:p w14:paraId="28BEEAFD" w14:textId="4BCE506C" w:rsidR="00D62CA3" w:rsidRPr="00D62CA3" w:rsidRDefault="00D62CA3" w:rsidP="00D62CA3">
      <w:pPr>
        <w:pStyle w:val="TOCHeading"/>
      </w:pPr>
    </w:p>
    <w:p w14:paraId="7BD9BDE3" w14:textId="77777777" w:rsidR="00D62CA3" w:rsidRPr="00D62CA3" w:rsidRDefault="00D62CA3" w:rsidP="00D62CA3"/>
    <w:p w14:paraId="5F415652" w14:textId="77777777" w:rsidR="00D62CA3" w:rsidRDefault="00D62CA3" w:rsidP="00185DE9">
      <w:pPr>
        <w:pStyle w:val="Heading1"/>
      </w:pPr>
    </w:p>
    <w:p w14:paraId="5ECD5476" w14:textId="77777777" w:rsidR="00D62CA3" w:rsidRDefault="00D62CA3" w:rsidP="00185DE9">
      <w:pPr>
        <w:pStyle w:val="Heading1"/>
      </w:pPr>
    </w:p>
    <w:p w14:paraId="31EC136F" w14:textId="77777777" w:rsidR="00D62CA3" w:rsidRDefault="00D62CA3" w:rsidP="00185DE9">
      <w:pPr>
        <w:pStyle w:val="Heading1"/>
      </w:pPr>
    </w:p>
    <w:p w14:paraId="7B1ADBE3" w14:textId="77777777" w:rsidR="00D62CA3" w:rsidRDefault="00D62CA3" w:rsidP="00185DE9">
      <w:pPr>
        <w:pStyle w:val="Heading1"/>
      </w:pPr>
    </w:p>
    <w:p w14:paraId="57A32CC4" w14:textId="77777777" w:rsidR="00D62CA3" w:rsidRDefault="00D62CA3" w:rsidP="00185DE9">
      <w:pPr>
        <w:pStyle w:val="Heading1"/>
      </w:pPr>
    </w:p>
    <w:p w14:paraId="5871D8CC" w14:textId="77777777" w:rsidR="00D62CA3" w:rsidRDefault="00D62CA3" w:rsidP="00185DE9">
      <w:pPr>
        <w:pStyle w:val="Heading1"/>
      </w:pPr>
    </w:p>
    <w:p w14:paraId="12408C9E" w14:textId="77777777" w:rsidR="00D62CA3" w:rsidRDefault="00D62CA3" w:rsidP="00185DE9">
      <w:pPr>
        <w:pStyle w:val="Heading1"/>
      </w:pPr>
    </w:p>
    <w:p w14:paraId="4C19E148" w14:textId="77777777" w:rsidR="00D62CA3" w:rsidRDefault="00D62CA3" w:rsidP="00185DE9">
      <w:pPr>
        <w:pStyle w:val="Heading1"/>
      </w:pPr>
    </w:p>
    <w:p w14:paraId="30303F63" w14:textId="77777777" w:rsidR="00D62CA3" w:rsidRDefault="00D62CA3" w:rsidP="00185DE9">
      <w:pPr>
        <w:pStyle w:val="Heading1"/>
      </w:pPr>
    </w:p>
    <w:p w14:paraId="0328F693" w14:textId="77777777" w:rsidR="00D62CA3" w:rsidRDefault="00D62CA3" w:rsidP="00185DE9">
      <w:pPr>
        <w:pStyle w:val="Heading1"/>
      </w:pPr>
    </w:p>
    <w:p w14:paraId="62E70DA0" w14:textId="77777777" w:rsidR="00D62CA3" w:rsidRDefault="00D62CA3" w:rsidP="00185DE9">
      <w:pPr>
        <w:pStyle w:val="Heading1"/>
      </w:pPr>
    </w:p>
    <w:p w14:paraId="5EC6E750" w14:textId="77777777" w:rsidR="00D62CA3" w:rsidRDefault="00D62CA3" w:rsidP="00185DE9">
      <w:pPr>
        <w:pStyle w:val="Heading1"/>
      </w:pPr>
    </w:p>
    <w:p w14:paraId="4230643E" w14:textId="77777777" w:rsidR="00D62CA3" w:rsidRDefault="00D62CA3" w:rsidP="00185DE9">
      <w:pPr>
        <w:pStyle w:val="Heading1"/>
      </w:pPr>
    </w:p>
    <w:p w14:paraId="06483C61" w14:textId="77777777" w:rsidR="00D62CA3" w:rsidRDefault="00D62CA3" w:rsidP="00185DE9">
      <w:pPr>
        <w:pStyle w:val="Heading1"/>
      </w:pPr>
    </w:p>
    <w:p w14:paraId="05ECA6AC" w14:textId="77777777" w:rsidR="00D62CA3" w:rsidRDefault="00D62CA3" w:rsidP="00185DE9">
      <w:pPr>
        <w:pStyle w:val="Heading1"/>
      </w:pPr>
    </w:p>
    <w:p w14:paraId="67E51E5C" w14:textId="77777777" w:rsidR="00D62CA3" w:rsidRDefault="00D62CA3" w:rsidP="00185DE9">
      <w:pPr>
        <w:pStyle w:val="Heading1"/>
      </w:pPr>
    </w:p>
    <w:p w14:paraId="09C05ECD" w14:textId="77777777" w:rsidR="00D62CA3" w:rsidRDefault="00D62CA3" w:rsidP="00185DE9">
      <w:pPr>
        <w:pStyle w:val="Heading1"/>
      </w:pPr>
    </w:p>
    <w:p w14:paraId="3B37A9BA" w14:textId="77777777" w:rsidR="00D62CA3" w:rsidRDefault="00D62CA3" w:rsidP="00185DE9">
      <w:pPr>
        <w:pStyle w:val="Heading1"/>
      </w:pPr>
    </w:p>
    <w:p w14:paraId="2FBA0C22" w14:textId="77777777" w:rsidR="00D62CA3" w:rsidRDefault="00D62CA3" w:rsidP="00185DE9">
      <w:pPr>
        <w:pStyle w:val="Heading1"/>
      </w:pPr>
    </w:p>
    <w:p w14:paraId="5DC2F588" w14:textId="77777777" w:rsidR="00D62CA3" w:rsidRDefault="00D62CA3" w:rsidP="00185DE9">
      <w:pPr>
        <w:pStyle w:val="Heading1"/>
      </w:pPr>
    </w:p>
    <w:p w14:paraId="3C3D15CD" w14:textId="77777777" w:rsidR="00D62CA3" w:rsidRDefault="00D62CA3" w:rsidP="00185DE9">
      <w:pPr>
        <w:pStyle w:val="Heading1"/>
      </w:pPr>
    </w:p>
    <w:p w14:paraId="0115157B" w14:textId="77777777" w:rsidR="00D62CA3" w:rsidRDefault="00D62CA3" w:rsidP="00185DE9">
      <w:pPr>
        <w:pStyle w:val="Heading1"/>
      </w:pPr>
    </w:p>
    <w:p w14:paraId="282F5C92" w14:textId="77777777" w:rsidR="00D62CA3" w:rsidRDefault="00D62CA3" w:rsidP="00185DE9">
      <w:pPr>
        <w:pStyle w:val="Heading1"/>
      </w:pPr>
    </w:p>
    <w:p w14:paraId="4511F807" w14:textId="77777777" w:rsidR="00D62CA3" w:rsidRDefault="00D62CA3" w:rsidP="00185DE9">
      <w:pPr>
        <w:pStyle w:val="Heading1"/>
      </w:pPr>
    </w:p>
    <w:p w14:paraId="40D8EF23" w14:textId="77777777" w:rsidR="00D62CA3" w:rsidRDefault="00D62CA3" w:rsidP="00185DE9">
      <w:pPr>
        <w:pStyle w:val="Heading1"/>
      </w:pPr>
    </w:p>
    <w:p w14:paraId="0F816BC8" w14:textId="3D5D56D5" w:rsidR="000B49D8" w:rsidRPr="000B49D8" w:rsidRDefault="000B49D8" w:rsidP="00185DE9">
      <w:pPr>
        <w:pStyle w:val="Heading1"/>
      </w:pPr>
      <w:bookmarkStart w:id="4" w:name="_Toc215410280"/>
      <w:bookmarkStart w:id="5" w:name="_Toc215410487"/>
      <w:r w:rsidRPr="000B49D8">
        <w:t>LỜI NÓI ĐẦU</w:t>
      </w:r>
      <w:bookmarkEnd w:id="4"/>
      <w:bookmarkEnd w:id="5"/>
    </w:p>
    <w:p w14:paraId="0E23D086" w14:textId="0124F9A0" w:rsidR="00FF325A" w:rsidRDefault="00FF325A" w:rsidP="000B49D8">
      <w:pPr>
        <w:jc w:val="center"/>
        <w:rPr>
          <w:sz w:val="26"/>
          <w:szCs w:val="26"/>
        </w:rPr>
      </w:pPr>
    </w:p>
    <w:p w14:paraId="325679F7" w14:textId="77777777" w:rsidR="000B49D8" w:rsidRPr="000B49D8" w:rsidRDefault="000B49D8" w:rsidP="000B49D8">
      <w:pPr>
        <w:jc w:val="both"/>
        <w:rPr>
          <w:sz w:val="26"/>
          <w:szCs w:val="26"/>
        </w:rPr>
      </w:pPr>
      <w:r w:rsidRPr="000B49D8">
        <w:rPr>
          <w:sz w:val="26"/>
          <w:szCs w:val="26"/>
        </w:rPr>
        <w:t>Trong những năm gần đây, ngành giáo dục Việt Nam đang không ngừng đổi mới theo hướng hiện đại hóa và ứng dụng mạnh mẽ công nghệ thông tin vào công tác quản lý. Các trường phổ thông, với số lượng giáo viên ngày càng tăng và yêu cầu quản lý ngày càng phức tạp, rất cần những giải pháp hỗ trợ hiệu quả nhằm giảm tải công việc hành chính, tối ưu quy trình vận hành và nâng cao chất lượng quản lý nhân sự của nhà trường.</w:t>
      </w:r>
    </w:p>
    <w:p w14:paraId="3A91B68C" w14:textId="77777777" w:rsidR="000B49D8" w:rsidRPr="000B49D8" w:rsidRDefault="000B49D8" w:rsidP="000B49D8">
      <w:pPr>
        <w:jc w:val="both"/>
        <w:rPr>
          <w:sz w:val="26"/>
          <w:szCs w:val="26"/>
        </w:rPr>
      </w:pPr>
      <w:r w:rsidRPr="000B49D8">
        <w:rPr>
          <w:sz w:val="26"/>
          <w:szCs w:val="26"/>
        </w:rPr>
        <w:t>Công tác quản lý giáo viên hiện nay bao gồm nhiều nội dung quan trọng như lưu trữ hồ sơ cá nhân, theo dõi trình độ chuyên môn, kiểm soát quá trình công tác, phân công giảng dạy, quản lý thi đua – khen thưởng, đánh giá năng lực và nhiều nghiệp vụ liên quan khác. Việc thực hiện thủ công bằng giấy tờ truyền thống hoặc qua các bảng tính rời rạc thường gây mất nhiều thời gian, dễ nhầm lẫn và khó đảm bảo tính đồng bộ của dữ liệu. Điều này không chỉ khiến bộ phận quản lý gặp khó khăn mà còn ảnh hưởng đến hiệu quả hoạt động chung của nhà trường.</w:t>
      </w:r>
    </w:p>
    <w:p w14:paraId="0314ED15" w14:textId="77777777" w:rsidR="000B49D8" w:rsidRPr="000B49D8" w:rsidRDefault="000B49D8" w:rsidP="000B49D8">
      <w:pPr>
        <w:jc w:val="both"/>
        <w:rPr>
          <w:sz w:val="26"/>
          <w:szCs w:val="26"/>
        </w:rPr>
      </w:pPr>
      <w:r w:rsidRPr="000B49D8">
        <w:rPr>
          <w:sz w:val="26"/>
          <w:szCs w:val="26"/>
        </w:rPr>
        <w:t xml:space="preserve">Xuất phát từ thực tế đó, nhóm chúng tôi tiến hành xây dựng đồ án </w:t>
      </w:r>
      <w:r w:rsidRPr="000B49D8">
        <w:rPr>
          <w:b/>
          <w:bCs/>
          <w:sz w:val="26"/>
          <w:szCs w:val="26"/>
        </w:rPr>
        <w:t>“Hệ thống Quản lý Giáo viên Trường Phổ Thông”</w:t>
      </w:r>
      <w:r w:rsidRPr="000B49D8">
        <w:rPr>
          <w:sz w:val="26"/>
          <w:szCs w:val="26"/>
        </w:rPr>
        <w:t xml:space="preserve"> nhằm mang đến một giải pháp hỗ trợ toàn diện hơn. Hệ thống được thiết kế với mục tiêu giúp nhà trường quản lý thông tin giáo viên một cách tập trung, khoa học và chính xác; hỗ trợ dễ dàng trong việc tra cứu, chỉnh sửa và lưu trữ dữ liệu; đồng thời góp phần nâng cao tính minh bạch và hiệu quả trong công tác quản lý nhân sự.</w:t>
      </w:r>
    </w:p>
    <w:p w14:paraId="54D7F866" w14:textId="77777777" w:rsidR="000B49D8" w:rsidRPr="000B49D8" w:rsidRDefault="000B49D8" w:rsidP="000B49D8">
      <w:pPr>
        <w:jc w:val="both"/>
        <w:rPr>
          <w:sz w:val="26"/>
          <w:szCs w:val="26"/>
        </w:rPr>
      </w:pPr>
      <w:r w:rsidRPr="000B49D8">
        <w:rPr>
          <w:sz w:val="26"/>
          <w:szCs w:val="26"/>
        </w:rPr>
        <w:t>Bên cạnh đó, việc xây dựng hệ thống còn giúp sinh viên chúng tôi có cơ hội vận dụng kiến thức đã học vào thực tế, từ phân tích yêu cầu, thiết kế cơ sở dữ liệu, xây dựng giao diện đến kiểm thử và đánh giá hệ thống. Đây không chỉ là bài tập lớn mang tính học thuật mà còn là một trải nghiệm thực tế giúp củng cố kỹ năng lập trình, tư duy hệ thống và khả năng giải quyết vấn đề.</w:t>
      </w:r>
    </w:p>
    <w:p w14:paraId="7C613C9E" w14:textId="77777777" w:rsidR="000B49D8" w:rsidRPr="000B49D8" w:rsidRDefault="000B49D8" w:rsidP="000B49D8">
      <w:pPr>
        <w:jc w:val="both"/>
        <w:rPr>
          <w:sz w:val="26"/>
          <w:szCs w:val="26"/>
        </w:rPr>
      </w:pPr>
      <w:r w:rsidRPr="000B49D8">
        <w:rPr>
          <w:sz w:val="26"/>
          <w:szCs w:val="26"/>
        </w:rPr>
        <w:t>Với mong muốn đóng góp vào quá trình số hóa trong ngành giáo dục, chúng tôi hy vọng rằng hệ thống được đề xuất sẽ trở thành một công cụ hữu ích, hỗ trợ nhà trường quản lý đội ngũ giáo viên một cách chuyên nghiệp và hiệu quả hơn, từ đó góp phần nâng cao chất lượng dạy và học trong giai đoạn đổi mới hiện nay.</w:t>
      </w:r>
    </w:p>
    <w:p w14:paraId="14FEA8EF" w14:textId="77777777" w:rsidR="000B49D8" w:rsidRDefault="000B49D8" w:rsidP="000B49D8">
      <w:pPr>
        <w:jc w:val="both"/>
        <w:rPr>
          <w:sz w:val="26"/>
          <w:szCs w:val="26"/>
        </w:rPr>
      </w:pPr>
    </w:p>
    <w:p w14:paraId="054FF764" w14:textId="77777777" w:rsidR="000B49D8" w:rsidRDefault="000B49D8" w:rsidP="000B49D8">
      <w:pPr>
        <w:jc w:val="center"/>
        <w:rPr>
          <w:sz w:val="26"/>
          <w:szCs w:val="26"/>
        </w:rPr>
      </w:pPr>
    </w:p>
    <w:p w14:paraId="0D0AC183" w14:textId="77777777" w:rsidR="000B49D8" w:rsidRDefault="000B49D8" w:rsidP="000B49D8">
      <w:pPr>
        <w:jc w:val="center"/>
        <w:rPr>
          <w:sz w:val="26"/>
          <w:szCs w:val="26"/>
        </w:rPr>
      </w:pPr>
    </w:p>
    <w:p w14:paraId="71EFEA1A" w14:textId="77777777" w:rsidR="000B49D8" w:rsidRDefault="000B49D8" w:rsidP="000B49D8">
      <w:pPr>
        <w:jc w:val="center"/>
        <w:rPr>
          <w:sz w:val="26"/>
          <w:szCs w:val="26"/>
        </w:rPr>
      </w:pPr>
    </w:p>
    <w:p w14:paraId="1945CCA5" w14:textId="77777777" w:rsidR="000B49D8" w:rsidRDefault="000B49D8" w:rsidP="000B49D8">
      <w:pPr>
        <w:jc w:val="center"/>
        <w:rPr>
          <w:sz w:val="26"/>
          <w:szCs w:val="26"/>
        </w:rPr>
      </w:pPr>
    </w:p>
    <w:p w14:paraId="1D54911E" w14:textId="77777777" w:rsidR="000B49D8" w:rsidRDefault="000B49D8" w:rsidP="000B49D8">
      <w:pPr>
        <w:jc w:val="center"/>
        <w:rPr>
          <w:sz w:val="26"/>
          <w:szCs w:val="26"/>
        </w:rPr>
      </w:pPr>
    </w:p>
    <w:p w14:paraId="25A8FB7C" w14:textId="77777777" w:rsidR="000B49D8" w:rsidRDefault="000B49D8" w:rsidP="000B49D8">
      <w:pPr>
        <w:jc w:val="center"/>
        <w:rPr>
          <w:sz w:val="26"/>
          <w:szCs w:val="26"/>
        </w:rPr>
      </w:pPr>
    </w:p>
    <w:p w14:paraId="360F947A" w14:textId="77777777" w:rsidR="000B49D8" w:rsidRDefault="000B49D8" w:rsidP="000B49D8">
      <w:pPr>
        <w:jc w:val="center"/>
        <w:rPr>
          <w:sz w:val="26"/>
          <w:szCs w:val="26"/>
        </w:rPr>
      </w:pPr>
    </w:p>
    <w:p w14:paraId="7146F793" w14:textId="77777777" w:rsidR="000B49D8" w:rsidRDefault="000B49D8" w:rsidP="000B49D8">
      <w:pPr>
        <w:jc w:val="center"/>
        <w:rPr>
          <w:sz w:val="26"/>
          <w:szCs w:val="26"/>
        </w:rPr>
      </w:pPr>
    </w:p>
    <w:p w14:paraId="46B5B4BE" w14:textId="77777777" w:rsidR="000B49D8" w:rsidRDefault="000B49D8" w:rsidP="000B49D8">
      <w:pPr>
        <w:jc w:val="center"/>
        <w:rPr>
          <w:sz w:val="26"/>
          <w:szCs w:val="26"/>
        </w:rPr>
      </w:pPr>
    </w:p>
    <w:p w14:paraId="14BC8D80" w14:textId="77777777" w:rsidR="000B49D8" w:rsidRDefault="000B49D8" w:rsidP="000B49D8">
      <w:pPr>
        <w:jc w:val="center"/>
        <w:rPr>
          <w:sz w:val="26"/>
          <w:szCs w:val="26"/>
        </w:rPr>
      </w:pPr>
    </w:p>
    <w:p w14:paraId="607618CF" w14:textId="77777777" w:rsidR="000B49D8" w:rsidRDefault="000B49D8" w:rsidP="000B49D8">
      <w:pPr>
        <w:jc w:val="center"/>
        <w:rPr>
          <w:sz w:val="26"/>
          <w:szCs w:val="26"/>
        </w:rPr>
      </w:pPr>
    </w:p>
    <w:p w14:paraId="54F0251E" w14:textId="77777777" w:rsidR="000B49D8" w:rsidRDefault="000B49D8" w:rsidP="000B49D8">
      <w:pPr>
        <w:jc w:val="center"/>
        <w:rPr>
          <w:sz w:val="26"/>
          <w:szCs w:val="26"/>
        </w:rPr>
      </w:pPr>
    </w:p>
    <w:p w14:paraId="1CEAEC3C" w14:textId="77777777" w:rsidR="000B49D8" w:rsidRDefault="000B49D8" w:rsidP="000B49D8">
      <w:pPr>
        <w:jc w:val="center"/>
        <w:rPr>
          <w:sz w:val="26"/>
          <w:szCs w:val="26"/>
        </w:rPr>
      </w:pPr>
    </w:p>
    <w:p w14:paraId="67A251E9" w14:textId="77777777" w:rsidR="000B49D8" w:rsidRDefault="000B49D8" w:rsidP="000B49D8">
      <w:pPr>
        <w:jc w:val="center"/>
        <w:rPr>
          <w:sz w:val="26"/>
          <w:szCs w:val="26"/>
        </w:rPr>
      </w:pPr>
    </w:p>
    <w:p w14:paraId="3B7332CC" w14:textId="77777777" w:rsidR="000B49D8" w:rsidRDefault="000B49D8" w:rsidP="000B49D8">
      <w:pPr>
        <w:jc w:val="center"/>
        <w:rPr>
          <w:sz w:val="26"/>
          <w:szCs w:val="26"/>
        </w:rPr>
      </w:pPr>
    </w:p>
    <w:p w14:paraId="61933DF0" w14:textId="77777777" w:rsidR="000B49D8" w:rsidRDefault="000B49D8" w:rsidP="00FF325A">
      <w:pPr>
        <w:rPr>
          <w:sz w:val="26"/>
          <w:szCs w:val="26"/>
        </w:rPr>
      </w:pPr>
    </w:p>
    <w:p w14:paraId="731ABA60" w14:textId="6300D0A4" w:rsidR="00EA3C9E" w:rsidRDefault="00EA3C9E" w:rsidP="003F0CF6">
      <w:pPr>
        <w:pStyle w:val="Heading1"/>
      </w:pPr>
      <w:bookmarkStart w:id="6" w:name="_Toc215410281"/>
      <w:bookmarkStart w:id="7" w:name="_Toc215410488"/>
      <w:r w:rsidRPr="00185DE9">
        <w:lastRenderedPageBreak/>
        <w:t>CHƯƠNG 1: ĐẶT VẤN ĐỀ</w:t>
      </w:r>
      <w:bookmarkEnd w:id="6"/>
      <w:bookmarkEnd w:id="7"/>
    </w:p>
    <w:p w14:paraId="0C5B94EF" w14:textId="77777777" w:rsidR="003F0CF6" w:rsidRPr="003F0CF6" w:rsidRDefault="003F0CF6" w:rsidP="003F0CF6"/>
    <w:p w14:paraId="6564B90C" w14:textId="2168553A" w:rsidR="00EA3C9E" w:rsidRDefault="00EA3C9E" w:rsidP="00185DE9">
      <w:pPr>
        <w:pStyle w:val="Heading2"/>
      </w:pPr>
      <w:bookmarkStart w:id="8" w:name="_Toc215410282"/>
      <w:bookmarkStart w:id="9" w:name="_Toc215410489"/>
      <w:r>
        <w:t>1.</w:t>
      </w:r>
      <w:proofErr w:type="gramStart"/>
      <w:r>
        <w:t>1.Tính</w:t>
      </w:r>
      <w:proofErr w:type="gramEnd"/>
      <w:r>
        <w:t xml:space="preserve"> cần thiết của đề tài</w:t>
      </w:r>
      <w:r w:rsidR="00185DE9">
        <w:t>:</w:t>
      </w:r>
      <w:bookmarkEnd w:id="8"/>
      <w:bookmarkEnd w:id="9"/>
      <w:r>
        <w:t xml:space="preserve"> </w:t>
      </w:r>
    </w:p>
    <w:p w14:paraId="318A54F9" w14:textId="77777777" w:rsidR="00B65D1C" w:rsidRDefault="00EA3C9E" w:rsidP="00FF325A">
      <w:pPr>
        <w:rPr>
          <w:sz w:val="26"/>
          <w:szCs w:val="26"/>
          <w:lang w:val="vi-VN"/>
        </w:rPr>
      </w:pPr>
      <w:r>
        <w:rPr>
          <w:sz w:val="26"/>
          <w:szCs w:val="26"/>
        </w:rPr>
        <w:t>Trong bối cảnh chuyển đổi số giáo dục, việc quản lý nhân sự tại các trường học là vô cùng quan trọng. Hiện nay, nhiều trường vẫn lưu trữ hồ sơ giáo viên qua sổ sách giấy hoặc file Excel rời rạc. Điều này dẫn đến các hạn chế</w:t>
      </w:r>
      <w:r w:rsidR="00B65D1C">
        <w:rPr>
          <w:sz w:val="26"/>
          <w:szCs w:val="26"/>
          <w:lang w:val="vi-VN"/>
        </w:rPr>
        <w:t>:</w:t>
      </w:r>
    </w:p>
    <w:p w14:paraId="06D528AB" w14:textId="4E84CF6B" w:rsidR="00EA3C9E" w:rsidRPr="003F0CF6" w:rsidRDefault="00EA3C9E" w:rsidP="00FF325A">
      <w:pPr>
        <w:pStyle w:val="ListParagraph"/>
        <w:numPr>
          <w:ilvl w:val="0"/>
          <w:numId w:val="44"/>
        </w:numPr>
        <w:rPr>
          <w:sz w:val="26"/>
          <w:szCs w:val="26"/>
          <w:lang w:val="vi-VN"/>
        </w:rPr>
      </w:pPr>
      <w:r w:rsidRPr="00B65D1C">
        <w:rPr>
          <w:sz w:val="26"/>
          <w:szCs w:val="26"/>
        </w:rPr>
        <w:t>Khó khăn trong việc tra cứu nhanh thông tin giáo viên (số điện thoại, email, chuyên môn).</w:t>
      </w:r>
    </w:p>
    <w:p w14:paraId="3F234D47" w14:textId="4109A1D9" w:rsidR="00EA3C9E" w:rsidRPr="003F0CF6" w:rsidRDefault="00EA3C9E" w:rsidP="00FF325A">
      <w:pPr>
        <w:pStyle w:val="ListParagraph"/>
        <w:numPr>
          <w:ilvl w:val="0"/>
          <w:numId w:val="44"/>
        </w:numPr>
        <w:rPr>
          <w:sz w:val="26"/>
          <w:szCs w:val="26"/>
        </w:rPr>
      </w:pPr>
      <w:r w:rsidRPr="00B65D1C">
        <w:rPr>
          <w:sz w:val="26"/>
          <w:szCs w:val="26"/>
        </w:rPr>
        <w:t>Dễ sai sót khi cập nhật thông tin thâm niên</w:t>
      </w:r>
      <w:r w:rsidR="00A06BDC">
        <w:rPr>
          <w:sz w:val="26"/>
          <w:szCs w:val="26"/>
        </w:rPr>
        <w:t xml:space="preserve"> hoặc chức vụ.</w:t>
      </w:r>
    </w:p>
    <w:p w14:paraId="0278F14C" w14:textId="45E78617" w:rsidR="00EA3C9E" w:rsidRPr="003F0CF6" w:rsidRDefault="00EA3C9E" w:rsidP="00FF325A">
      <w:pPr>
        <w:pStyle w:val="ListParagraph"/>
        <w:numPr>
          <w:ilvl w:val="0"/>
          <w:numId w:val="44"/>
        </w:numPr>
        <w:rPr>
          <w:sz w:val="26"/>
          <w:szCs w:val="26"/>
        </w:rPr>
      </w:pPr>
      <w:r w:rsidRPr="00B65D1C">
        <w:rPr>
          <w:sz w:val="26"/>
          <w:szCs w:val="26"/>
        </w:rPr>
        <w:t>Bảo mật thông tin cá nhân chưa cao.</w:t>
      </w:r>
    </w:p>
    <w:p w14:paraId="74CDACB3" w14:textId="77777777" w:rsidR="00EA3C9E" w:rsidRPr="00B65D1C" w:rsidRDefault="00EA3C9E" w:rsidP="00B65D1C">
      <w:pPr>
        <w:pStyle w:val="ListParagraph"/>
        <w:numPr>
          <w:ilvl w:val="0"/>
          <w:numId w:val="44"/>
        </w:numPr>
        <w:rPr>
          <w:sz w:val="26"/>
          <w:szCs w:val="26"/>
        </w:rPr>
      </w:pPr>
      <w:r w:rsidRPr="00B65D1C">
        <w:rPr>
          <w:sz w:val="26"/>
          <w:szCs w:val="26"/>
        </w:rPr>
        <w:t>Khó tổng hợp báo cáo nhân sự cho Ban giám hiệu.</w:t>
      </w:r>
    </w:p>
    <w:p w14:paraId="116742CC" w14:textId="77777777" w:rsidR="00EA3C9E" w:rsidRDefault="00EA3C9E" w:rsidP="00FF325A">
      <w:pPr>
        <w:rPr>
          <w:sz w:val="26"/>
          <w:szCs w:val="26"/>
        </w:rPr>
      </w:pPr>
    </w:p>
    <w:p w14:paraId="417A4894" w14:textId="03938390" w:rsidR="00EA3C9E" w:rsidRDefault="00EA3C9E" w:rsidP="00FF325A">
      <w:pPr>
        <w:rPr>
          <w:sz w:val="26"/>
          <w:szCs w:val="26"/>
        </w:rPr>
      </w:pPr>
      <w:r>
        <w:rPr>
          <w:sz w:val="26"/>
          <w:szCs w:val="26"/>
        </w:rPr>
        <w:t>Việc xây dựng ứng dụng “Quản lý Hồ sơ Giáo viên” giúp số hóa dữ liệu, thao tác nhanh chóng, chính xác và giảm tải áp lực hành chính.</w:t>
      </w:r>
    </w:p>
    <w:p w14:paraId="718EF6B0" w14:textId="77777777" w:rsidR="00A06BDC" w:rsidRDefault="00A06BDC" w:rsidP="00FF325A">
      <w:pPr>
        <w:rPr>
          <w:sz w:val="26"/>
          <w:szCs w:val="26"/>
          <w:lang w:val="vi-VN"/>
        </w:rPr>
      </w:pPr>
    </w:p>
    <w:p w14:paraId="2DDC8671" w14:textId="47479D3F" w:rsidR="00EA3C9E" w:rsidRDefault="00EA3C9E" w:rsidP="00185DE9">
      <w:pPr>
        <w:pStyle w:val="Heading2"/>
      </w:pPr>
      <w:bookmarkStart w:id="10" w:name="_Toc215410283"/>
      <w:bookmarkStart w:id="11" w:name="_Toc215410490"/>
      <w:r>
        <w:t>1.</w:t>
      </w:r>
      <w:proofErr w:type="gramStart"/>
      <w:r>
        <w:t>2.Mục</w:t>
      </w:r>
      <w:proofErr w:type="gramEnd"/>
      <w:r>
        <w:t xml:space="preserve"> tiêu nghiên cứu của đề tài</w:t>
      </w:r>
      <w:r w:rsidR="00185DE9">
        <w:t>:</w:t>
      </w:r>
      <w:bookmarkEnd w:id="10"/>
      <w:bookmarkEnd w:id="11"/>
    </w:p>
    <w:p w14:paraId="39A2480C" w14:textId="21B2D5FE" w:rsidR="007F7C6B" w:rsidRPr="007F7C6B" w:rsidRDefault="00EA3C9E" w:rsidP="00FF325A">
      <w:pPr>
        <w:rPr>
          <w:sz w:val="26"/>
          <w:szCs w:val="26"/>
          <w:lang w:val="vi-VN"/>
        </w:rPr>
      </w:pPr>
      <w:r>
        <w:rPr>
          <w:sz w:val="26"/>
          <w:szCs w:val="26"/>
        </w:rPr>
        <w:t>Mục tiêu tổng quát: Xây dựng ứng dụng desktop bằng Python (Tkinter) kết nối cơ sở dữ liệu (SQL Server) để quản lý toàn diện hồ sơ giáo viên và hỗ trợ tính lương cơ bản.</w:t>
      </w:r>
    </w:p>
    <w:p w14:paraId="5FB23136" w14:textId="7739B964" w:rsidR="00EA3C9E" w:rsidRPr="007F7C6B" w:rsidRDefault="00EA3C9E" w:rsidP="00FF325A">
      <w:pPr>
        <w:rPr>
          <w:sz w:val="26"/>
          <w:szCs w:val="26"/>
          <w:lang w:val="vi-VN"/>
        </w:rPr>
      </w:pPr>
      <w:r>
        <w:rPr>
          <w:sz w:val="26"/>
          <w:szCs w:val="26"/>
        </w:rPr>
        <w:t xml:space="preserve">Mục tiêu cụ thể: </w:t>
      </w:r>
    </w:p>
    <w:p w14:paraId="4E9254CB" w14:textId="30B3A7D1" w:rsidR="00EA3C9E" w:rsidRPr="007F7C6B" w:rsidRDefault="00EA3C9E" w:rsidP="00FF325A">
      <w:pPr>
        <w:pStyle w:val="ListParagraph"/>
        <w:numPr>
          <w:ilvl w:val="0"/>
          <w:numId w:val="45"/>
        </w:numPr>
        <w:rPr>
          <w:sz w:val="26"/>
          <w:szCs w:val="26"/>
        </w:rPr>
      </w:pPr>
      <w:r w:rsidRPr="007F7C6B">
        <w:rPr>
          <w:sz w:val="26"/>
          <w:szCs w:val="26"/>
        </w:rPr>
        <w:t>Xây dựng chức năng quản lý hồ sơ: Thêm, Xóa, Sửa, Làm mới thông tin giáo viên (như trong giao diện: Mã GV, Họ tên, Ngày sinh, Chức vụ, v.v.).</w:t>
      </w:r>
    </w:p>
    <w:p w14:paraId="4E14EDBA" w14:textId="46D9E0A4" w:rsidR="00EA3C9E" w:rsidRPr="007F7C6B" w:rsidRDefault="00EA3C9E" w:rsidP="00FF325A">
      <w:pPr>
        <w:pStyle w:val="ListParagraph"/>
        <w:numPr>
          <w:ilvl w:val="0"/>
          <w:numId w:val="45"/>
        </w:numPr>
        <w:rPr>
          <w:sz w:val="26"/>
          <w:szCs w:val="26"/>
        </w:rPr>
      </w:pPr>
      <w:r w:rsidRPr="007F7C6B">
        <w:rPr>
          <w:sz w:val="26"/>
          <w:szCs w:val="26"/>
        </w:rPr>
        <w:t>Xây dựng chức năng tìm kiếm và lọc danh sách giáo viên.</w:t>
      </w:r>
    </w:p>
    <w:p w14:paraId="1BF53317" w14:textId="75EABD15" w:rsidR="00EA3C9E" w:rsidRPr="007F7C6B" w:rsidRDefault="00EA3C9E" w:rsidP="00FF325A">
      <w:pPr>
        <w:pStyle w:val="ListParagraph"/>
        <w:numPr>
          <w:ilvl w:val="0"/>
          <w:numId w:val="45"/>
        </w:numPr>
        <w:rPr>
          <w:sz w:val="26"/>
          <w:szCs w:val="26"/>
        </w:rPr>
      </w:pPr>
      <w:r w:rsidRPr="007F7C6B">
        <w:rPr>
          <w:sz w:val="26"/>
          <w:szCs w:val="26"/>
        </w:rPr>
        <w:t>Xây dựng module tính lương cơ bản (dựa trên menu “Tính lương” trong ảnh).</w:t>
      </w:r>
    </w:p>
    <w:p w14:paraId="28B5BF44" w14:textId="77777777" w:rsidR="00EA3C9E" w:rsidRPr="007F7C6B" w:rsidRDefault="00EA3C9E" w:rsidP="007F7C6B">
      <w:pPr>
        <w:pStyle w:val="ListParagraph"/>
        <w:numPr>
          <w:ilvl w:val="0"/>
          <w:numId w:val="45"/>
        </w:numPr>
        <w:rPr>
          <w:sz w:val="26"/>
          <w:szCs w:val="26"/>
        </w:rPr>
      </w:pPr>
      <w:r w:rsidRPr="007F7C6B">
        <w:rPr>
          <w:sz w:val="26"/>
          <w:szCs w:val="26"/>
        </w:rPr>
        <w:t>Thiết kế giao diện thân thiện, dễ sử dụng cho nhân viên văn phòng/hành chính.</w:t>
      </w:r>
    </w:p>
    <w:p w14:paraId="00A74238" w14:textId="77777777" w:rsidR="00EA3C9E" w:rsidRDefault="00EA3C9E" w:rsidP="00185DE9">
      <w:pPr>
        <w:pStyle w:val="Heading1"/>
      </w:pPr>
      <w:bookmarkStart w:id="12" w:name="_Toc215410284"/>
      <w:bookmarkStart w:id="13" w:name="_Toc215410491"/>
      <w:r>
        <w:t>CHƯƠNG 2: TỔNG QUAN VÀ CƠ SỞ LÝ THUYẾT</w:t>
      </w:r>
      <w:bookmarkEnd w:id="12"/>
      <w:bookmarkEnd w:id="13"/>
      <w:r>
        <w:t xml:space="preserve"> </w:t>
      </w:r>
    </w:p>
    <w:p w14:paraId="50DF105E" w14:textId="77777777" w:rsidR="00EA3C9E" w:rsidRDefault="00EA3C9E" w:rsidP="00FF325A">
      <w:pPr>
        <w:rPr>
          <w:sz w:val="26"/>
          <w:szCs w:val="26"/>
        </w:rPr>
      </w:pPr>
    </w:p>
    <w:p w14:paraId="1050DB3B" w14:textId="58508CBB" w:rsidR="00EA3C9E" w:rsidRDefault="00EA3C9E" w:rsidP="00185DE9">
      <w:pPr>
        <w:pStyle w:val="Heading2"/>
      </w:pPr>
      <w:bookmarkStart w:id="14" w:name="_Toc215410285"/>
      <w:bookmarkStart w:id="15" w:name="_Toc215410492"/>
      <w:r>
        <w:t>2.</w:t>
      </w:r>
      <w:proofErr w:type="gramStart"/>
      <w:r>
        <w:t>1.Đặt</w:t>
      </w:r>
      <w:proofErr w:type="gramEnd"/>
      <w:r>
        <w:t xml:space="preserve"> vấn đề</w:t>
      </w:r>
      <w:bookmarkEnd w:id="14"/>
      <w:bookmarkEnd w:id="15"/>
      <w:r>
        <w:t xml:space="preserve"> </w:t>
      </w:r>
    </w:p>
    <w:p w14:paraId="08F72F1E" w14:textId="77777777" w:rsidR="00EA3C9E" w:rsidRDefault="00EA3C9E" w:rsidP="00FF325A">
      <w:pPr>
        <w:rPr>
          <w:sz w:val="26"/>
          <w:szCs w:val="26"/>
        </w:rPr>
      </w:pPr>
      <w:r>
        <w:rPr>
          <w:sz w:val="26"/>
          <w:szCs w:val="26"/>
        </w:rPr>
        <w:t>Bài toán đặt ra là làm thế nào để quản lý danh sách hàng trăm cán bộ giáo viên với nhiều thông tin chi tiết (Ngày sinh, Giới tính, Số điện thoại, Email, Chức vụ) một cách khoa học. Hệ thống cần đảm bảo tính toàn vẹn dữ liệu (không trùng Mã GV) và bảo mật (có mật khẩu đăng nhập).</w:t>
      </w:r>
    </w:p>
    <w:p w14:paraId="17A6F8E0" w14:textId="77777777" w:rsidR="00EA3C9E" w:rsidRDefault="00EA3C9E" w:rsidP="00FF325A">
      <w:pPr>
        <w:rPr>
          <w:sz w:val="26"/>
          <w:szCs w:val="26"/>
        </w:rPr>
      </w:pPr>
    </w:p>
    <w:p w14:paraId="3AEB4A59" w14:textId="78D7D114" w:rsidR="00EA3C9E" w:rsidRDefault="00EA3C9E" w:rsidP="00185DE9">
      <w:pPr>
        <w:pStyle w:val="Heading2"/>
      </w:pPr>
      <w:bookmarkStart w:id="16" w:name="_Toc215410286"/>
      <w:bookmarkStart w:id="17" w:name="_Toc215410493"/>
      <w:r>
        <w:t>2.</w:t>
      </w:r>
      <w:proofErr w:type="gramStart"/>
      <w:r>
        <w:t>2.Lịch</w:t>
      </w:r>
      <w:proofErr w:type="gramEnd"/>
      <w:r>
        <w:t xml:space="preserve"> sử giải quyết vấn đề</w:t>
      </w:r>
      <w:bookmarkEnd w:id="16"/>
      <w:bookmarkEnd w:id="17"/>
      <w:r>
        <w:t xml:space="preserve"> </w:t>
      </w:r>
    </w:p>
    <w:p w14:paraId="6F90043B" w14:textId="77777777" w:rsidR="00EA3C9E" w:rsidRPr="00A84C0C" w:rsidRDefault="00EA3C9E" w:rsidP="00A84C0C">
      <w:pPr>
        <w:pStyle w:val="ListParagraph"/>
        <w:numPr>
          <w:ilvl w:val="0"/>
          <w:numId w:val="50"/>
        </w:numPr>
        <w:rPr>
          <w:sz w:val="26"/>
          <w:szCs w:val="26"/>
        </w:rPr>
      </w:pPr>
      <w:r w:rsidRPr="00A84C0C">
        <w:rPr>
          <w:sz w:val="26"/>
          <w:szCs w:val="26"/>
        </w:rPr>
        <w:t>Thủ công: Sổ cái nhân sự (tốn kho lưu trữ, khó tìm kiếm).</w:t>
      </w:r>
    </w:p>
    <w:p w14:paraId="56E674FD" w14:textId="77777777" w:rsidR="00EA3C9E" w:rsidRPr="00A84C0C" w:rsidRDefault="00EA3C9E" w:rsidP="00A84C0C">
      <w:pPr>
        <w:pStyle w:val="ListParagraph"/>
        <w:numPr>
          <w:ilvl w:val="0"/>
          <w:numId w:val="50"/>
        </w:numPr>
        <w:rPr>
          <w:sz w:val="26"/>
          <w:szCs w:val="26"/>
        </w:rPr>
      </w:pPr>
      <w:r w:rsidRPr="00A84C0C">
        <w:rPr>
          <w:sz w:val="26"/>
          <w:szCs w:val="26"/>
        </w:rPr>
        <w:t>Phần mềm chuyên dụng (VnEdu, Smas): Chi phí cao, phụ thuộc vào đường truyền mạng.</w:t>
      </w:r>
    </w:p>
    <w:p w14:paraId="428946C4" w14:textId="62FD61B6" w:rsidR="00A84C0C" w:rsidRPr="003F0CF6" w:rsidRDefault="00EA3C9E" w:rsidP="00FF325A">
      <w:pPr>
        <w:pStyle w:val="ListParagraph"/>
        <w:numPr>
          <w:ilvl w:val="0"/>
          <w:numId w:val="50"/>
        </w:numPr>
        <w:rPr>
          <w:sz w:val="26"/>
          <w:szCs w:val="26"/>
        </w:rPr>
      </w:pPr>
      <w:r w:rsidRPr="00A84C0C">
        <w:rPr>
          <w:sz w:val="26"/>
          <w:szCs w:val="26"/>
        </w:rPr>
        <w:t>Giải pháp của đề tài: Ứng dụng Offline, nhẹ, chi phí thấp, phù hợp quản lý nội bộ.</w:t>
      </w:r>
    </w:p>
    <w:p w14:paraId="2AF4B10D" w14:textId="2143377B" w:rsidR="00EA3C9E" w:rsidRDefault="00EA3C9E" w:rsidP="00185DE9">
      <w:pPr>
        <w:pStyle w:val="Heading2"/>
      </w:pPr>
      <w:bookmarkStart w:id="18" w:name="_Toc215410287"/>
      <w:bookmarkStart w:id="19" w:name="_Toc215410494"/>
      <w:r>
        <w:t>2.</w:t>
      </w:r>
      <w:proofErr w:type="gramStart"/>
      <w:r>
        <w:t>3.Phạm</w:t>
      </w:r>
      <w:proofErr w:type="gramEnd"/>
      <w:r>
        <w:t xml:space="preserve"> vi của đề tài</w:t>
      </w:r>
      <w:r w:rsidR="00185DE9">
        <w:t>:</w:t>
      </w:r>
      <w:bookmarkEnd w:id="18"/>
      <w:bookmarkEnd w:id="19"/>
    </w:p>
    <w:p w14:paraId="2D847C87" w14:textId="77777777" w:rsidR="0077675A" w:rsidRDefault="0077675A" w:rsidP="0077675A">
      <w:pPr>
        <w:jc w:val="both"/>
        <w:rPr>
          <w:sz w:val="26"/>
          <w:szCs w:val="26"/>
        </w:rPr>
      </w:pPr>
      <w:r>
        <w:rPr>
          <w:b/>
          <w:bCs/>
          <w:sz w:val="26"/>
          <w:szCs w:val="26"/>
        </w:rPr>
        <w:tab/>
        <w:t>2.3.1</w:t>
      </w:r>
      <w:r w:rsidRPr="0077675A">
        <w:rPr>
          <w:b/>
          <w:bCs/>
          <w:sz w:val="26"/>
          <w:szCs w:val="26"/>
        </w:rPr>
        <w:t>. Phạm vi chức năng:</w:t>
      </w:r>
      <w:r w:rsidRPr="0077675A">
        <w:rPr>
          <w:sz w:val="26"/>
          <w:szCs w:val="26"/>
        </w:rPr>
        <w:t xml:space="preserve"> </w:t>
      </w:r>
    </w:p>
    <w:p w14:paraId="4BEA6B1F" w14:textId="4EAA02D6" w:rsidR="0077675A" w:rsidRPr="0077675A" w:rsidRDefault="0077675A" w:rsidP="0077675A">
      <w:pPr>
        <w:jc w:val="both"/>
        <w:rPr>
          <w:sz w:val="26"/>
          <w:szCs w:val="26"/>
        </w:rPr>
      </w:pPr>
      <w:r>
        <w:rPr>
          <w:sz w:val="26"/>
          <w:szCs w:val="26"/>
        </w:rPr>
        <w:tab/>
      </w:r>
      <w:r w:rsidRPr="0077675A">
        <w:rPr>
          <w:sz w:val="26"/>
          <w:szCs w:val="26"/>
        </w:rPr>
        <w:t>Hệ thống được xây dựng với các phân hệ chức năng chính sau:</w:t>
      </w:r>
    </w:p>
    <w:p w14:paraId="7B1C7447" w14:textId="77777777" w:rsidR="0077675A" w:rsidRPr="0077675A" w:rsidRDefault="0077675A" w:rsidP="0077675A">
      <w:pPr>
        <w:numPr>
          <w:ilvl w:val="0"/>
          <w:numId w:val="55"/>
        </w:numPr>
        <w:jc w:val="both"/>
        <w:rPr>
          <w:sz w:val="26"/>
          <w:szCs w:val="26"/>
        </w:rPr>
      </w:pPr>
      <w:r w:rsidRPr="0077675A">
        <w:rPr>
          <w:b/>
          <w:bCs/>
          <w:sz w:val="26"/>
          <w:szCs w:val="26"/>
        </w:rPr>
        <w:t>Module Hệ thống &amp; Phân quyền (Security):</w:t>
      </w:r>
    </w:p>
    <w:p w14:paraId="0DA5B6D7" w14:textId="77777777" w:rsidR="0077675A" w:rsidRPr="0077675A" w:rsidRDefault="0077675A" w:rsidP="0077675A">
      <w:pPr>
        <w:numPr>
          <w:ilvl w:val="1"/>
          <w:numId w:val="55"/>
        </w:numPr>
        <w:jc w:val="both"/>
        <w:rPr>
          <w:sz w:val="26"/>
          <w:szCs w:val="26"/>
        </w:rPr>
      </w:pPr>
      <w:r w:rsidRPr="0077675A">
        <w:rPr>
          <w:sz w:val="26"/>
          <w:szCs w:val="26"/>
        </w:rPr>
        <w:t>Đăng nhập bảo mật với cơ sở dữ liệu SQL.</w:t>
      </w:r>
    </w:p>
    <w:p w14:paraId="29641113" w14:textId="3E6F3CE1" w:rsidR="0077675A" w:rsidRPr="0077675A" w:rsidRDefault="0077675A" w:rsidP="0077675A">
      <w:pPr>
        <w:numPr>
          <w:ilvl w:val="1"/>
          <w:numId w:val="55"/>
        </w:numPr>
        <w:jc w:val="both"/>
        <w:rPr>
          <w:sz w:val="26"/>
          <w:szCs w:val="26"/>
        </w:rPr>
      </w:pPr>
      <w:r w:rsidRPr="0077675A">
        <w:rPr>
          <w:b/>
          <w:bCs/>
          <w:sz w:val="26"/>
          <w:szCs w:val="26"/>
        </w:rPr>
        <w:t>Phân quyền người dùng:</w:t>
      </w:r>
      <w:r w:rsidRPr="0077675A">
        <w:rPr>
          <w:sz w:val="26"/>
          <w:szCs w:val="26"/>
        </w:rPr>
        <w:t xml:space="preserve"> Tự động nhận diện vai trò (Admin/</w:t>
      </w:r>
      <w:r>
        <w:rPr>
          <w:sz w:val="26"/>
          <w:szCs w:val="26"/>
        </w:rPr>
        <w:t>Hiệu trưởng</w:t>
      </w:r>
      <w:r w:rsidRPr="0077675A">
        <w:rPr>
          <w:sz w:val="26"/>
          <w:szCs w:val="26"/>
        </w:rPr>
        <w:t xml:space="preserve"> hoặc Giáo viên bộ môn) để hiển thị/ẩn các chức năng tương ứng.</w:t>
      </w:r>
    </w:p>
    <w:p w14:paraId="7EEFDDDD" w14:textId="77777777" w:rsidR="0077675A" w:rsidRPr="0077675A" w:rsidRDefault="0077675A" w:rsidP="0077675A">
      <w:pPr>
        <w:numPr>
          <w:ilvl w:val="1"/>
          <w:numId w:val="55"/>
        </w:numPr>
        <w:jc w:val="both"/>
        <w:rPr>
          <w:sz w:val="26"/>
          <w:szCs w:val="26"/>
        </w:rPr>
      </w:pPr>
      <w:r w:rsidRPr="0077675A">
        <w:rPr>
          <w:sz w:val="26"/>
          <w:szCs w:val="26"/>
        </w:rPr>
        <w:lastRenderedPageBreak/>
        <w:t>Đăng xuất an toàn.</w:t>
      </w:r>
    </w:p>
    <w:p w14:paraId="531F70ED" w14:textId="77777777" w:rsidR="0077675A" w:rsidRPr="0077675A" w:rsidRDefault="0077675A" w:rsidP="0077675A">
      <w:pPr>
        <w:numPr>
          <w:ilvl w:val="0"/>
          <w:numId w:val="55"/>
        </w:numPr>
        <w:jc w:val="both"/>
        <w:rPr>
          <w:sz w:val="26"/>
          <w:szCs w:val="26"/>
        </w:rPr>
      </w:pPr>
      <w:r w:rsidRPr="0077675A">
        <w:rPr>
          <w:b/>
          <w:bCs/>
          <w:sz w:val="26"/>
          <w:szCs w:val="26"/>
        </w:rPr>
        <w:t>Module Tổng quan (Smart Dashboard):</w:t>
      </w:r>
    </w:p>
    <w:p w14:paraId="783C27DC" w14:textId="77777777" w:rsidR="0077675A" w:rsidRPr="0077675A" w:rsidRDefault="0077675A" w:rsidP="0077675A">
      <w:pPr>
        <w:numPr>
          <w:ilvl w:val="1"/>
          <w:numId w:val="55"/>
        </w:numPr>
        <w:jc w:val="both"/>
        <w:rPr>
          <w:sz w:val="26"/>
          <w:szCs w:val="26"/>
        </w:rPr>
      </w:pPr>
      <w:r w:rsidRPr="0077675A">
        <w:rPr>
          <w:sz w:val="26"/>
          <w:szCs w:val="26"/>
        </w:rPr>
        <w:t>Hiển thị thống kê tổng quan theo thời gian thực: Tổng số giáo viên, Tổng số lớp học, Số lượt phân công.</w:t>
      </w:r>
    </w:p>
    <w:p w14:paraId="36D2151D" w14:textId="77777777" w:rsidR="0077675A" w:rsidRPr="0077675A" w:rsidRDefault="0077675A" w:rsidP="0077675A">
      <w:pPr>
        <w:numPr>
          <w:ilvl w:val="1"/>
          <w:numId w:val="55"/>
        </w:numPr>
        <w:jc w:val="both"/>
        <w:rPr>
          <w:sz w:val="26"/>
          <w:szCs w:val="26"/>
        </w:rPr>
      </w:pPr>
      <w:r w:rsidRPr="0077675A">
        <w:rPr>
          <w:sz w:val="26"/>
          <w:szCs w:val="26"/>
        </w:rPr>
        <w:t>Tích hợp đồng hồ kỹ thuật số.</w:t>
      </w:r>
    </w:p>
    <w:p w14:paraId="4C316772" w14:textId="77777777" w:rsidR="0077675A" w:rsidRPr="0077675A" w:rsidRDefault="0077675A" w:rsidP="0077675A">
      <w:pPr>
        <w:numPr>
          <w:ilvl w:val="0"/>
          <w:numId w:val="55"/>
        </w:numPr>
        <w:jc w:val="both"/>
        <w:rPr>
          <w:sz w:val="26"/>
          <w:szCs w:val="26"/>
        </w:rPr>
      </w:pPr>
      <w:r w:rsidRPr="0077675A">
        <w:rPr>
          <w:b/>
          <w:bCs/>
          <w:sz w:val="26"/>
          <w:szCs w:val="26"/>
        </w:rPr>
        <w:t>Module Quản lý Hồ sơ Giáo viên:</w:t>
      </w:r>
    </w:p>
    <w:p w14:paraId="1E5A554F" w14:textId="77777777" w:rsidR="0077675A" w:rsidRPr="0077675A" w:rsidRDefault="0077675A" w:rsidP="0077675A">
      <w:pPr>
        <w:numPr>
          <w:ilvl w:val="1"/>
          <w:numId w:val="55"/>
        </w:numPr>
        <w:jc w:val="both"/>
        <w:rPr>
          <w:sz w:val="26"/>
          <w:szCs w:val="26"/>
        </w:rPr>
      </w:pPr>
      <w:r w:rsidRPr="0077675A">
        <w:rPr>
          <w:sz w:val="26"/>
          <w:szCs w:val="26"/>
        </w:rPr>
        <w:t>Quản lý thông tin chi tiết: Mã GV, Họ tên, Ngày sinh (tích hợp lịch chọn thông minh), Giới tính, Chuyên môn, Mật khẩu truy cập.</w:t>
      </w:r>
    </w:p>
    <w:p w14:paraId="0A8789D3" w14:textId="77777777" w:rsidR="0077675A" w:rsidRPr="0077675A" w:rsidRDefault="0077675A" w:rsidP="0077675A">
      <w:pPr>
        <w:numPr>
          <w:ilvl w:val="1"/>
          <w:numId w:val="55"/>
        </w:numPr>
        <w:jc w:val="both"/>
        <w:rPr>
          <w:sz w:val="26"/>
          <w:szCs w:val="26"/>
        </w:rPr>
      </w:pPr>
      <w:r w:rsidRPr="0077675A">
        <w:rPr>
          <w:sz w:val="26"/>
          <w:szCs w:val="26"/>
        </w:rPr>
        <w:t>Chức năng nghiệp vụ: Thêm mới, Cập nhật, Xóa hồ sơ.</w:t>
      </w:r>
    </w:p>
    <w:p w14:paraId="0CBF1A21" w14:textId="77777777" w:rsidR="0077675A" w:rsidRPr="0077675A" w:rsidRDefault="0077675A" w:rsidP="0077675A">
      <w:pPr>
        <w:numPr>
          <w:ilvl w:val="1"/>
          <w:numId w:val="55"/>
        </w:numPr>
        <w:jc w:val="both"/>
        <w:rPr>
          <w:sz w:val="26"/>
          <w:szCs w:val="26"/>
        </w:rPr>
      </w:pPr>
      <w:r w:rsidRPr="0077675A">
        <w:rPr>
          <w:sz w:val="26"/>
          <w:szCs w:val="26"/>
        </w:rPr>
        <w:t>Chức năng tìm kiếm: Tra cứu nhanh giáo viên theo tên hoặc mã.</w:t>
      </w:r>
    </w:p>
    <w:p w14:paraId="1A5A197D" w14:textId="77777777" w:rsidR="0077675A" w:rsidRPr="0077675A" w:rsidRDefault="0077675A" w:rsidP="0077675A">
      <w:pPr>
        <w:numPr>
          <w:ilvl w:val="0"/>
          <w:numId w:val="55"/>
        </w:numPr>
        <w:jc w:val="both"/>
        <w:rPr>
          <w:sz w:val="26"/>
          <w:szCs w:val="26"/>
        </w:rPr>
      </w:pPr>
      <w:r w:rsidRPr="0077675A">
        <w:rPr>
          <w:b/>
          <w:bCs/>
          <w:sz w:val="26"/>
          <w:szCs w:val="26"/>
        </w:rPr>
        <w:t>Module Quản lý Lương &amp; Chế độ:</w:t>
      </w:r>
    </w:p>
    <w:p w14:paraId="0D909E6A" w14:textId="77777777" w:rsidR="0077675A" w:rsidRPr="0077675A" w:rsidRDefault="0077675A" w:rsidP="0077675A">
      <w:pPr>
        <w:numPr>
          <w:ilvl w:val="1"/>
          <w:numId w:val="55"/>
        </w:numPr>
        <w:jc w:val="both"/>
        <w:rPr>
          <w:sz w:val="26"/>
          <w:szCs w:val="26"/>
        </w:rPr>
      </w:pPr>
      <w:r w:rsidRPr="0077675A">
        <w:rPr>
          <w:b/>
          <w:bCs/>
          <w:sz w:val="26"/>
          <w:szCs w:val="26"/>
        </w:rPr>
        <w:t>Tính lương tự động:</w:t>
      </w:r>
      <w:r w:rsidRPr="0077675A">
        <w:rPr>
          <w:sz w:val="26"/>
          <w:szCs w:val="26"/>
        </w:rPr>
        <w:t xml:space="preserve"> Hệ thống tự động truy xuất mức lương cơ bản, khấu trừ % bảo hiểm theo quy định và cộng phụ cấp để ra mức thực lĩnh.</w:t>
      </w:r>
    </w:p>
    <w:p w14:paraId="0019FF5C" w14:textId="77777777" w:rsidR="0077675A" w:rsidRPr="0077675A" w:rsidRDefault="0077675A" w:rsidP="0077675A">
      <w:pPr>
        <w:numPr>
          <w:ilvl w:val="1"/>
          <w:numId w:val="55"/>
        </w:numPr>
        <w:jc w:val="both"/>
        <w:rPr>
          <w:sz w:val="26"/>
          <w:szCs w:val="26"/>
        </w:rPr>
      </w:pPr>
      <w:r w:rsidRPr="0077675A">
        <w:rPr>
          <w:sz w:val="26"/>
          <w:szCs w:val="26"/>
        </w:rPr>
        <w:t>Lưu trữ và tra cứu lịch sử lương theo từng tháng/năm.</w:t>
      </w:r>
    </w:p>
    <w:p w14:paraId="00661E67" w14:textId="77777777" w:rsidR="0077675A" w:rsidRPr="0077675A" w:rsidRDefault="0077675A" w:rsidP="0077675A">
      <w:pPr>
        <w:numPr>
          <w:ilvl w:val="1"/>
          <w:numId w:val="55"/>
        </w:numPr>
        <w:jc w:val="both"/>
        <w:rPr>
          <w:sz w:val="26"/>
          <w:szCs w:val="26"/>
        </w:rPr>
      </w:pPr>
      <w:r w:rsidRPr="0077675A">
        <w:rPr>
          <w:sz w:val="26"/>
          <w:szCs w:val="26"/>
        </w:rPr>
        <w:t>Quản lý Bảo hiểm xã hội: Tra cứu tỷ lệ đóng và lịch sử đóng bảo hiểm chi tiết.</w:t>
      </w:r>
    </w:p>
    <w:p w14:paraId="68A90ED0" w14:textId="77777777" w:rsidR="0077675A" w:rsidRPr="0077675A" w:rsidRDefault="0077675A" w:rsidP="0077675A">
      <w:pPr>
        <w:numPr>
          <w:ilvl w:val="0"/>
          <w:numId w:val="55"/>
        </w:numPr>
        <w:jc w:val="both"/>
        <w:rPr>
          <w:sz w:val="26"/>
          <w:szCs w:val="26"/>
        </w:rPr>
      </w:pPr>
      <w:r w:rsidRPr="0077675A">
        <w:rPr>
          <w:b/>
          <w:bCs/>
          <w:sz w:val="26"/>
          <w:szCs w:val="26"/>
        </w:rPr>
        <w:t>Module Hợp đồng &amp; Phân công:</w:t>
      </w:r>
    </w:p>
    <w:p w14:paraId="38AA2F05" w14:textId="77777777" w:rsidR="0077675A" w:rsidRPr="0077675A" w:rsidRDefault="0077675A" w:rsidP="0077675A">
      <w:pPr>
        <w:numPr>
          <w:ilvl w:val="1"/>
          <w:numId w:val="55"/>
        </w:numPr>
        <w:jc w:val="both"/>
        <w:rPr>
          <w:sz w:val="26"/>
          <w:szCs w:val="26"/>
        </w:rPr>
      </w:pPr>
      <w:r w:rsidRPr="0077675A">
        <w:rPr>
          <w:sz w:val="26"/>
          <w:szCs w:val="26"/>
        </w:rPr>
        <w:t>Quản lý Hợp đồng lao động: Theo dõi loại hợp đồng (Thử việc, Có thời hạn, Vô thời hạn) và trạng thái hiệu lực.</w:t>
      </w:r>
    </w:p>
    <w:p w14:paraId="73DAB57E" w14:textId="77777777" w:rsidR="0077675A" w:rsidRPr="0077675A" w:rsidRDefault="0077675A" w:rsidP="0077675A">
      <w:pPr>
        <w:numPr>
          <w:ilvl w:val="1"/>
          <w:numId w:val="55"/>
        </w:numPr>
        <w:jc w:val="both"/>
        <w:rPr>
          <w:sz w:val="26"/>
          <w:szCs w:val="26"/>
        </w:rPr>
      </w:pPr>
      <w:r w:rsidRPr="0077675A">
        <w:rPr>
          <w:sz w:val="26"/>
          <w:szCs w:val="26"/>
        </w:rPr>
        <w:t>Phân công giảng dạy: Xếp lịch giảng dạy (Giáo viên - Lớp - Môn học - Số tiết) và tra cứu lịch dạy.</w:t>
      </w:r>
    </w:p>
    <w:p w14:paraId="2871AB72" w14:textId="17FD30D6" w:rsidR="0077675A" w:rsidRPr="00354F55" w:rsidRDefault="0077675A" w:rsidP="00354F55">
      <w:pPr>
        <w:pStyle w:val="Heading3"/>
      </w:pPr>
      <w:r>
        <w:tab/>
      </w:r>
      <w:bookmarkStart w:id="20" w:name="_Toc215410288"/>
      <w:bookmarkStart w:id="21" w:name="_Toc215410495"/>
      <w:r w:rsidRPr="00354F55">
        <w:t>2.3.2. Phạm vi kỹ thuật:</w:t>
      </w:r>
      <w:bookmarkEnd w:id="20"/>
      <w:bookmarkEnd w:id="21"/>
    </w:p>
    <w:p w14:paraId="2BCAF3E1" w14:textId="649E2437" w:rsidR="0077675A" w:rsidRPr="0077675A" w:rsidRDefault="0077675A" w:rsidP="0077675A">
      <w:pPr>
        <w:numPr>
          <w:ilvl w:val="0"/>
          <w:numId w:val="56"/>
        </w:numPr>
        <w:jc w:val="both"/>
        <w:rPr>
          <w:sz w:val="26"/>
          <w:szCs w:val="26"/>
        </w:rPr>
      </w:pPr>
      <w:r w:rsidRPr="0077675A">
        <w:rPr>
          <w:b/>
          <w:bCs/>
          <w:sz w:val="26"/>
          <w:szCs w:val="26"/>
        </w:rPr>
        <w:t>Ngôn ngữ lập trình:</w:t>
      </w:r>
      <w:r w:rsidRPr="0077675A">
        <w:rPr>
          <w:sz w:val="26"/>
          <w:szCs w:val="26"/>
        </w:rPr>
        <w:t xml:space="preserve"> Python</w:t>
      </w:r>
      <w:r>
        <w:rPr>
          <w:sz w:val="26"/>
          <w:szCs w:val="26"/>
        </w:rPr>
        <w:t>.</w:t>
      </w:r>
    </w:p>
    <w:p w14:paraId="23FAD2CF" w14:textId="77777777" w:rsidR="0077675A" w:rsidRPr="0077675A" w:rsidRDefault="0077675A" w:rsidP="0077675A">
      <w:pPr>
        <w:numPr>
          <w:ilvl w:val="0"/>
          <w:numId w:val="56"/>
        </w:numPr>
        <w:jc w:val="both"/>
        <w:rPr>
          <w:sz w:val="26"/>
          <w:szCs w:val="26"/>
        </w:rPr>
      </w:pPr>
      <w:r w:rsidRPr="0077675A">
        <w:rPr>
          <w:b/>
          <w:bCs/>
          <w:sz w:val="26"/>
          <w:szCs w:val="26"/>
        </w:rPr>
        <w:t>Giao diện người dùng (GUI):</w:t>
      </w:r>
      <w:r w:rsidRPr="0077675A">
        <w:rPr>
          <w:sz w:val="26"/>
          <w:szCs w:val="26"/>
        </w:rPr>
        <w:t xml:space="preserve"> Sử dụng thư viện Tkinter kết hợp với tkcalendar (lịch) và Pillow (xử lý hình ảnh) để thiết kế giao diện phẳng, hiện đại (Flat Design).</w:t>
      </w:r>
    </w:p>
    <w:p w14:paraId="68762165" w14:textId="77777777" w:rsidR="0077675A" w:rsidRPr="0077675A" w:rsidRDefault="0077675A" w:rsidP="0077675A">
      <w:pPr>
        <w:numPr>
          <w:ilvl w:val="0"/>
          <w:numId w:val="56"/>
        </w:numPr>
        <w:jc w:val="both"/>
        <w:rPr>
          <w:sz w:val="26"/>
          <w:szCs w:val="26"/>
        </w:rPr>
      </w:pPr>
      <w:r w:rsidRPr="0077675A">
        <w:rPr>
          <w:b/>
          <w:bCs/>
          <w:sz w:val="26"/>
          <w:szCs w:val="26"/>
        </w:rPr>
        <w:t>Cơ sở dữ liệu:</w:t>
      </w:r>
      <w:r w:rsidRPr="0077675A">
        <w:rPr>
          <w:sz w:val="26"/>
          <w:szCs w:val="26"/>
        </w:rPr>
        <w:t xml:space="preserve"> </w:t>
      </w:r>
      <w:r w:rsidRPr="0077675A">
        <w:rPr>
          <w:b/>
          <w:bCs/>
          <w:sz w:val="26"/>
          <w:szCs w:val="26"/>
        </w:rPr>
        <w:t>Microsoft SQL Server</w:t>
      </w:r>
      <w:r w:rsidRPr="0077675A">
        <w:rPr>
          <w:sz w:val="26"/>
          <w:szCs w:val="26"/>
        </w:rPr>
        <w:t>. Sử dụng thư viện pyodbc để kết nối và thực hiện các truy vấn phức tạp (JOIN bảng, Stored Procedures logic).</w:t>
      </w:r>
    </w:p>
    <w:p w14:paraId="16EC0380" w14:textId="77777777" w:rsidR="0077675A" w:rsidRPr="0077675A" w:rsidRDefault="0077675A" w:rsidP="0077675A">
      <w:pPr>
        <w:numPr>
          <w:ilvl w:val="0"/>
          <w:numId w:val="56"/>
        </w:numPr>
        <w:jc w:val="both"/>
        <w:rPr>
          <w:sz w:val="26"/>
          <w:szCs w:val="26"/>
        </w:rPr>
      </w:pPr>
      <w:r w:rsidRPr="0077675A">
        <w:rPr>
          <w:b/>
          <w:bCs/>
          <w:sz w:val="26"/>
          <w:szCs w:val="26"/>
        </w:rPr>
        <w:t>Tương tác người dùng:</w:t>
      </w:r>
      <w:r w:rsidRPr="0077675A">
        <w:rPr>
          <w:sz w:val="26"/>
          <w:szCs w:val="26"/>
        </w:rPr>
        <w:t xml:space="preserve"> Tối ưu hóa trải nghiệm với các thông báo hộp thoại (Messagebox) và icon trực quan (Emoji/Unicode).</w:t>
      </w:r>
    </w:p>
    <w:p w14:paraId="295A71A8" w14:textId="77777777" w:rsidR="00EA3C9E" w:rsidRDefault="00EA3C9E" w:rsidP="00FF325A">
      <w:pPr>
        <w:rPr>
          <w:sz w:val="26"/>
          <w:szCs w:val="26"/>
        </w:rPr>
      </w:pPr>
    </w:p>
    <w:p w14:paraId="290D26CA" w14:textId="6833718E" w:rsidR="00EA3C9E" w:rsidRDefault="00EA3C9E" w:rsidP="00185DE9">
      <w:pPr>
        <w:pStyle w:val="Heading2"/>
      </w:pPr>
      <w:bookmarkStart w:id="22" w:name="_Toc215410289"/>
      <w:bookmarkStart w:id="23" w:name="_Toc215410496"/>
      <w:r>
        <w:t>2.</w:t>
      </w:r>
      <w:proofErr w:type="gramStart"/>
      <w:r>
        <w:t>4.Phương</w:t>
      </w:r>
      <w:proofErr w:type="gramEnd"/>
      <w:r>
        <w:t xml:space="preserve"> pháp nghiên cứu</w:t>
      </w:r>
      <w:r w:rsidR="00185DE9">
        <w:t>:</w:t>
      </w:r>
      <w:bookmarkEnd w:id="22"/>
      <w:bookmarkEnd w:id="23"/>
    </w:p>
    <w:p w14:paraId="076E698C" w14:textId="416F8A4D" w:rsidR="00EA3C9E" w:rsidRDefault="003E1872" w:rsidP="003E1872">
      <w:pPr>
        <w:jc w:val="both"/>
        <w:rPr>
          <w:sz w:val="26"/>
          <w:szCs w:val="26"/>
        </w:rPr>
      </w:pPr>
      <w:r w:rsidRPr="003E1872">
        <w:rPr>
          <w:sz w:val="26"/>
          <w:szCs w:val="26"/>
        </w:rPr>
        <w:t>Để xây dựng "Hệ thống Quản lý Giáo viên", đề tài áp dụng các phương pháp nghiên cứu và triển khai sau:</w:t>
      </w:r>
    </w:p>
    <w:p w14:paraId="48B48DB7" w14:textId="77777777" w:rsidR="003E1872" w:rsidRDefault="003E1872" w:rsidP="003E1872">
      <w:pPr>
        <w:pStyle w:val="Heading3"/>
      </w:pPr>
      <w:r>
        <w:tab/>
      </w:r>
      <w:bookmarkStart w:id="24" w:name="_Toc215410290"/>
      <w:bookmarkStart w:id="25" w:name="_Toc215410497"/>
      <w:r>
        <w:t xml:space="preserve">2.4.1. </w:t>
      </w:r>
      <w:r w:rsidRPr="003E1872">
        <w:t>Phương pháp phân tích và thu thập yêu cầu:</w:t>
      </w:r>
      <w:bookmarkEnd w:id="24"/>
      <w:bookmarkEnd w:id="25"/>
    </w:p>
    <w:p w14:paraId="55965967" w14:textId="77777777" w:rsidR="003E1872" w:rsidRDefault="003E1872" w:rsidP="003E1872">
      <w:pPr>
        <w:pStyle w:val="Heading3"/>
        <w:ind w:left="709"/>
        <w:rPr>
          <w:b w:val="0"/>
          <w:bCs/>
        </w:rPr>
      </w:pPr>
      <w:r>
        <w:tab/>
      </w:r>
      <w:bookmarkStart w:id="26" w:name="_Toc215410291"/>
      <w:bookmarkStart w:id="27" w:name="_Toc215410498"/>
      <w:r>
        <w:t xml:space="preserve">- </w:t>
      </w:r>
      <w:r w:rsidRPr="003E1872">
        <w:rPr>
          <w:b w:val="0"/>
          <w:bCs/>
        </w:rPr>
        <w:t xml:space="preserve">Nghiên cứu quy trình quản lý thực tế tại các trường phổ thông (quản lý hồ sơ, xếp lịch giảng dạy, </w:t>
      </w:r>
      <w:r w:rsidRPr="003E1872">
        <w:rPr>
          <w:b w:val="0"/>
          <w:bCs/>
          <w:szCs w:val="26"/>
        </w:rPr>
        <w:t>tính</w:t>
      </w:r>
      <w:r w:rsidRPr="003E1872">
        <w:rPr>
          <w:b w:val="0"/>
          <w:bCs/>
        </w:rPr>
        <w:t xml:space="preserve"> lương, bảo hiểm).</w:t>
      </w:r>
      <w:bookmarkEnd w:id="26"/>
      <w:bookmarkEnd w:id="27"/>
    </w:p>
    <w:p w14:paraId="025AA016" w14:textId="38A70679" w:rsidR="003E1872" w:rsidRDefault="003E1872" w:rsidP="003E1872">
      <w:pPr>
        <w:pStyle w:val="Heading3"/>
        <w:ind w:left="709"/>
        <w:jc w:val="both"/>
        <w:rPr>
          <w:b w:val="0"/>
          <w:bCs/>
          <w:szCs w:val="26"/>
        </w:rPr>
      </w:pPr>
      <w:r>
        <w:rPr>
          <w:b w:val="0"/>
          <w:bCs/>
        </w:rPr>
        <w:tab/>
      </w:r>
      <w:bookmarkStart w:id="28" w:name="_Toc215410292"/>
      <w:bookmarkStart w:id="29" w:name="_Toc215410499"/>
      <w:r>
        <w:rPr>
          <w:b w:val="0"/>
          <w:bCs/>
        </w:rPr>
        <w:t xml:space="preserve">- </w:t>
      </w:r>
      <w:r w:rsidRPr="003E1872">
        <w:rPr>
          <w:b w:val="0"/>
          <w:bCs/>
          <w:szCs w:val="26"/>
        </w:rPr>
        <w:t>Phân tích các chức năng cần thiết từ góc độ người dùng (Admin/Hiệu trưởng và Giáo viên bộ môn) để xác định các tác vụ cụ thể như: Thêm, Xóa, Sửa, Tìm kiếm, Phân quyền.</w:t>
      </w:r>
      <w:bookmarkEnd w:id="28"/>
      <w:bookmarkEnd w:id="29"/>
    </w:p>
    <w:p w14:paraId="3843B407" w14:textId="77777777" w:rsidR="003E1872" w:rsidRPr="003E1872" w:rsidRDefault="003E1872" w:rsidP="003E1872">
      <w:pPr>
        <w:pStyle w:val="Heading3"/>
        <w:jc w:val="both"/>
        <w:rPr>
          <w:szCs w:val="26"/>
        </w:rPr>
      </w:pPr>
      <w:r>
        <w:tab/>
      </w:r>
      <w:bookmarkStart w:id="30" w:name="_Toc215410293"/>
      <w:bookmarkStart w:id="31" w:name="_Toc215410500"/>
      <w:r w:rsidRPr="003E1872">
        <w:rPr>
          <w:szCs w:val="26"/>
        </w:rPr>
        <w:t>2.4.2. Phương pháp thiết kế hệ thống:</w:t>
      </w:r>
      <w:bookmarkEnd w:id="30"/>
      <w:bookmarkEnd w:id="31"/>
    </w:p>
    <w:p w14:paraId="185E42F8" w14:textId="74159786" w:rsidR="003E1872" w:rsidRPr="003E1872" w:rsidRDefault="003E1872" w:rsidP="003E1872">
      <w:pPr>
        <w:ind w:left="720"/>
        <w:jc w:val="both"/>
        <w:rPr>
          <w:sz w:val="26"/>
          <w:szCs w:val="26"/>
        </w:rPr>
      </w:pPr>
      <w:r>
        <w:rPr>
          <w:b/>
          <w:bCs/>
        </w:rPr>
        <w:t xml:space="preserve">- </w:t>
      </w:r>
      <w:r w:rsidRPr="003E1872">
        <w:rPr>
          <w:b/>
          <w:bCs/>
          <w:sz w:val="26"/>
          <w:szCs w:val="26"/>
        </w:rPr>
        <w:t>Thiết kế Cơ sở dữ liệu (Database Design):</w:t>
      </w:r>
      <w:r w:rsidRPr="003E1872">
        <w:rPr>
          <w:sz w:val="26"/>
          <w:szCs w:val="26"/>
        </w:rPr>
        <w:t xml:space="preserve"> Sử dụng mô hình CSDL quan hệ (RDBMS) trên SQL Server. Xác định các thực thể chính (Giáo viên, Lớp học, Hợp đồng, Lương...) và thiết lập các mối quan hệ (Foreign Key) để đảm bảo tính toàn vẹn dữ liệu.</w:t>
      </w:r>
    </w:p>
    <w:p w14:paraId="733BD013" w14:textId="0314497B" w:rsidR="003E1872" w:rsidRDefault="003E1872" w:rsidP="003E1872">
      <w:pPr>
        <w:ind w:left="720"/>
        <w:jc w:val="both"/>
        <w:rPr>
          <w:sz w:val="26"/>
          <w:szCs w:val="26"/>
        </w:rPr>
      </w:pPr>
      <w:r w:rsidRPr="003E1872">
        <w:rPr>
          <w:b/>
          <w:bCs/>
          <w:sz w:val="26"/>
          <w:szCs w:val="26"/>
        </w:rPr>
        <w:lastRenderedPageBreak/>
        <w:t xml:space="preserve">- Thiết kế Giao diện: </w:t>
      </w:r>
      <w:r w:rsidRPr="003E1872">
        <w:rPr>
          <w:sz w:val="26"/>
          <w:szCs w:val="26"/>
        </w:rPr>
        <w:t>Hướng tới sự đơn giản, trực quan và dễ sử dụng. Áp dụng phong cách thiết kế phẳng, bố cục Dashboard hiện đại với các biểu đồ và thẻ thông tin tóm tắt.</w:t>
      </w:r>
    </w:p>
    <w:p w14:paraId="5AE01EB6" w14:textId="387105DB" w:rsidR="003E1872" w:rsidRPr="003E1872" w:rsidRDefault="003E1872" w:rsidP="003E1872">
      <w:pPr>
        <w:pStyle w:val="Heading3"/>
      </w:pPr>
      <w:r>
        <w:tab/>
      </w:r>
      <w:bookmarkStart w:id="32" w:name="_Toc215410294"/>
      <w:bookmarkStart w:id="33" w:name="_Toc215410501"/>
      <w:r>
        <w:t xml:space="preserve">2.4.3. </w:t>
      </w:r>
      <w:r w:rsidRPr="003E1872">
        <w:t>Phương pháp lập trình và cài đặt:</w:t>
      </w:r>
      <w:bookmarkEnd w:id="32"/>
      <w:bookmarkEnd w:id="33"/>
    </w:p>
    <w:p w14:paraId="63070834" w14:textId="3C5B3F8F" w:rsidR="003E1872" w:rsidRPr="003E1872" w:rsidRDefault="003E1872" w:rsidP="003E1872">
      <w:pPr>
        <w:ind w:left="720"/>
        <w:jc w:val="both"/>
        <w:rPr>
          <w:sz w:val="26"/>
          <w:szCs w:val="26"/>
        </w:rPr>
      </w:pPr>
      <w:r>
        <w:rPr>
          <w:sz w:val="26"/>
          <w:szCs w:val="26"/>
        </w:rPr>
        <w:t xml:space="preserve">- </w:t>
      </w:r>
      <w:r w:rsidRPr="003E1872">
        <w:rPr>
          <w:sz w:val="26"/>
          <w:szCs w:val="26"/>
        </w:rPr>
        <w:t>Sử dụng ngôn ngữ Python kết hợp với thư viện đồ họa Tkinter để xây dựng ứng dụng Desktop.</w:t>
      </w:r>
    </w:p>
    <w:p w14:paraId="1FD295CC" w14:textId="4D1732A9" w:rsidR="003E1872" w:rsidRPr="003E1872" w:rsidRDefault="003E1872" w:rsidP="003E1872">
      <w:pPr>
        <w:ind w:left="720"/>
        <w:jc w:val="both"/>
        <w:rPr>
          <w:sz w:val="26"/>
          <w:szCs w:val="26"/>
        </w:rPr>
      </w:pPr>
      <w:r>
        <w:rPr>
          <w:sz w:val="26"/>
          <w:szCs w:val="26"/>
        </w:rPr>
        <w:t xml:space="preserve">- </w:t>
      </w:r>
      <w:r w:rsidRPr="003E1872">
        <w:rPr>
          <w:sz w:val="26"/>
          <w:szCs w:val="26"/>
        </w:rPr>
        <w:t>Áp dụng kỹ thuật Lập trình hướng đối tượng (OOP): Chia nhỏ chương trình thành các Class (Lớp) quản lý riêng biệt (như quan_ly_gv.py, tinh_luong.py, dbconnection.py) giúp mã nguồn gọn gàng, dễ bảo trì và mở rộng.</w:t>
      </w:r>
    </w:p>
    <w:p w14:paraId="6CC983F4" w14:textId="7CC67949" w:rsidR="003E1872" w:rsidRDefault="003E1872" w:rsidP="003E1872">
      <w:pPr>
        <w:ind w:left="720"/>
        <w:jc w:val="both"/>
        <w:rPr>
          <w:sz w:val="26"/>
          <w:szCs w:val="26"/>
        </w:rPr>
      </w:pPr>
      <w:r>
        <w:rPr>
          <w:sz w:val="26"/>
          <w:szCs w:val="26"/>
        </w:rPr>
        <w:t xml:space="preserve">- </w:t>
      </w:r>
      <w:r w:rsidRPr="003E1872">
        <w:rPr>
          <w:sz w:val="26"/>
          <w:szCs w:val="26"/>
        </w:rPr>
        <w:t>Sử dụng thư viện pyodbc để kết nối và thao tác dữ liệu với SQL Server.</w:t>
      </w:r>
    </w:p>
    <w:p w14:paraId="1E096D22" w14:textId="1F19EE14" w:rsidR="003E1872" w:rsidRPr="003E1872" w:rsidRDefault="003E1872" w:rsidP="003E1872">
      <w:pPr>
        <w:pStyle w:val="Heading3"/>
      </w:pPr>
      <w:r>
        <w:tab/>
      </w:r>
      <w:bookmarkStart w:id="34" w:name="_Toc215410295"/>
      <w:bookmarkStart w:id="35" w:name="_Toc215410502"/>
      <w:r>
        <w:t xml:space="preserve">2.4.4. </w:t>
      </w:r>
      <w:r w:rsidRPr="003E1872">
        <w:t>Phương pháp kiểm thử (Testing):</w:t>
      </w:r>
      <w:bookmarkEnd w:id="34"/>
      <w:bookmarkEnd w:id="35"/>
    </w:p>
    <w:p w14:paraId="6AAC7A41" w14:textId="68F8948F" w:rsidR="003E1872" w:rsidRPr="003E1872" w:rsidRDefault="003E1872" w:rsidP="003E1872">
      <w:pPr>
        <w:ind w:left="720"/>
        <w:jc w:val="both"/>
        <w:rPr>
          <w:sz w:val="26"/>
          <w:szCs w:val="26"/>
        </w:rPr>
      </w:pPr>
      <w:r>
        <w:rPr>
          <w:b/>
          <w:bCs/>
          <w:sz w:val="26"/>
          <w:szCs w:val="26"/>
        </w:rPr>
        <w:t xml:space="preserve">- </w:t>
      </w:r>
      <w:r w:rsidRPr="003E1872">
        <w:rPr>
          <w:b/>
          <w:bCs/>
          <w:sz w:val="26"/>
          <w:szCs w:val="26"/>
        </w:rPr>
        <w:t>Kiểm thử đơn vị (Unit Testing):</w:t>
      </w:r>
      <w:r w:rsidRPr="003E1872">
        <w:rPr>
          <w:sz w:val="26"/>
          <w:szCs w:val="26"/>
        </w:rPr>
        <w:t xml:space="preserve"> Kiểm tra độc lập từng chức năng nhỏ (ví dụ: hàm tính lương, hàm thêm mới giáo viên) ngay trong quá trình viết code.</w:t>
      </w:r>
    </w:p>
    <w:p w14:paraId="3732B5B5" w14:textId="1E1AB077" w:rsidR="003E1872" w:rsidRPr="00354F55" w:rsidRDefault="003E1872" w:rsidP="00354F55">
      <w:pPr>
        <w:ind w:left="720"/>
        <w:jc w:val="both"/>
        <w:rPr>
          <w:sz w:val="26"/>
          <w:szCs w:val="26"/>
        </w:rPr>
      </w:pPr>
      <w:r>
        <w:rPr>
          <w:b/>
          <w:bCs/>
          <w:sz w:val="26"/>
          <w:szCs w:val="26"/>
        </w:rPr>
        <w:t xml:space="preserve">- </w:t>
      </w:r>
      <w:r w:rsidRPr="003E1872">
        <w:rPr>
          <w:b/>
          <w:bCs/>
          <w:sz w:val="26"/>
          <w:szCs w:val="26"/>
        </w:rPr>
        <w:t>Kiểm thử tích hợp (Integration Testing):</w:t>
      </w:r>
      <w:r w:rsidRPr="003E1872">
        <w:rPr>
          <w:sz w:val="26"/>
          <w:szCs w:val="26"/>
        </w:rPr>
        <w:t xml:space="preserve"> Kiểm tra sự liên kết giữa các module (ví dụ: Sau khi thêm giáo viên mới, dữ liệu có hiển thị đúng bên trang Phân công và Tính lương hay không).</w:t>
      </w:r>
    </w:p>
    <w:p w14:paraId="6C467F23" w14:textId="69BC0EC2" w:rsidR="003E1872" w:rsidRDefault="003E1872" w:rsidP="003E1872">
      <w:pPr>
        <w:jc w:val="both"/>
        <w:rPr>
          <w:sz w:val="26"/>
          <w:szCs w:val="26"/>
        </w:rPr>
      </w:pPr>
    </w:p>
    <w:p w14:paraId="03BEC628" w14:textId="00F07843" w:rsidR="00EA3C9E" w:rsidRDefault="00EA3C9E" w:rsidP="00354F55">
      <w:pPr>
        <w:pStyle w:val="Heading1"/>
      </w:pPr>
      <w:bookmarkStart w:id="36" w:name="_Toc215410296"/>
      <w:bookmarkStart w:id="37" w:name="_Toc215410503"/>
      <w:r w:rsidRPr="00354F55">
        <w:t>CHƯƠNG</w:t>
      </w:r>
      <w:r>
        <w:t xml:space="preserve"> 3: KẾT QUẢ ĐẠT ĐƯỢC VÀ DEMO CODE</w:t>
      </w:r>
      <w:bookmarkEnd w:id="36"/>
      <w:bookmarkEnd w:id="37"/>
      <w:r>
        <w:t xml:space="preserve"> </w:t>
      </w:r>
    </w:p>
    <w:p w14:paraId="1E2578A6" w14:textId="77777777" w:rsidR="00354F55" w:rsidRPr="00354F55" w:rsidRDefault="00354F55" w:rsidP="00354F55"/>
    <w:p w14:paraId="3C9F82DA" w14:textId="4D70C54C" w:rsidR="00EA3C9E" w:rsidRDefault="00EA3C9E" w:rsidP="00185DE9">
      <w:pPr>
        <w:pStyle w:val="Heading2"/>
      </w:pPr>
      <w:bookmarkStart w:id="38" w:name="_Toc215410297"/>
      <w:bookmarkStart w:id="39" w:name="_Toc215410504"/>
      <w:r>
        <w:t>3.</w:t>
      </w:r>
      <w:proofErr w:type="gramStart"/>
      <w:r>
        <w:t>1.Thiết</w:t>
      </w:r>
      <w:proofErr w:type="gramEnd"/>
      <w:r>
        <w:t xml:space="preserve"> kế giao diện quản lý</w:t>
      </w:r>
      <w:r w:rsidR="00185DE9">
        <w:t>:</w:t>
      </w:r>
      <w:bookmarkEnd w:id="38"/>
      <w:bookmarkEnd w:id="39"/>
    </w:p>
    <w:p w14:paraId="2383E238" w14:textId="7EA410D2" w:rsidR="00EA3C9E" w:rsidRPr="00354F55" w:rsidRDefault="00354F55" w:rsidP="00FF325A">
      <w:pPr>
        <w:rPr>
          <w:b/>
          <w:bCs/>
          <w:sz w:val="26"/>
          <w:szCs w:val="26"/>
          <w:lang w:val="vi-VN"/>
        </w:rPr>
      </w:pPr>
      <w:r w:rsidRPr="00354F55">
        <w:rPr>
          <w:b/>
          <w:bCs/>
          <w:sz w:val="26"/>
          <w:szCs w:val="26"/>
        </w:rPr>
        <w:t xml:space="preserve">*Đăng nhập bằng </w:t>
      </w:r>
      <w:r w:rsidR="003F0CF6">
        <w:rPr>
          <w:b/>
          <w:bCs/>
          <w:sz w:val="26"/>
          <w:szCs w:val="26"/>
        </w:rPr>
        <w:t>T</w:t>
      </w:r>
      <w:r w:rsidRPr="00354F55">
        <w:rPr>
          <w:b/>
          <w:bCs/>
          <w:sz w:val="26"/>
          <w:szCs w:val="26"/>
        </w:rPr>
        <w:t xml:space="preserve">ài Khoản </w:t>
      </w:r>
      <w:r w:rsidR="003F0CF6">
        <w:rPr>
          <w:b/>
          <w:bCs/>
          <w:sz w:val="26"/>
          <w:szCs w:val="26"/>
        </w:rPr>
        <w:t>của Admin</w:t>
      </w:r>
      <w:r w:rsidRPr="00354F55">
        <w:rPr>
          <w:b/>
          <w:bCs/>
          <w:sz w:val="26"/>
          <w:szCs w:val="26"/>
        </w:rPr>
        <w:t>:</w:t>
      </w:r>
    </w:p>
    <w:p w14:paraId="158A4FDE" w14:textId="22EFB6D5" w:rsidR="00EA3C9E" w:rsidRDefault="00354F55" w:rsidP="00FF325A">
      <w:pPr>
        <w:rPr>
          <w:sz w:val="26"/>
          <w:szCs w:val="26"/>
        </w:rPr>
      </w:pPr>
      <w:r>
        <w:rPr>
          <w:sz w:val="26"/>
          <w:szCs w:val="26"/>
        </w:rPr>
        <w:t>- Form Đăng nhập:</w:t>
      </w:r>
    </w:p>
    <w:p w14:paraId="3029CD87" w14:textId="41050448" w:rsidR="00354F55" w:rsidRDefault="00354F55" w:rsidP="00354F55">
      <w:pPr>
        <w:jc w:val="center"/>
        <w:rPr>
          <w:sz w:val="26"/>
          <w:szCs w:val="26"/>
        </w:rPr>
      </w:pPr>
      <w:r w:rsidRPr="00354F55">
        <w:rPr>
          <w:sz w:val="26"/>
          <w:szCs w:val="26"/>
        </w:rPr>
        <w:drawing>
          <wp:inline distT="0" distB="0" distL="0" distR="0" wp14:anchorId="78820B41" wp14:editId="71D501FB">
            <wp:extent cx="5760720" cy="3672840"/>
            <wp:effectExtent l="0" t="0" r="0" b="3810"/>
            <wp:docPr id="110335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55897" name=""/>
                    <pic:cNvPicPr/>
                  </pic:nvPicPr>
                  <pic:blipFill>
                    <a:blip r:embed="rId9"/>
                    <a:stretch>
                      <a:fillRect/>
                    </a:stretch>
                  </pic:blipFill>
                  <pic:spPr>
                    <a:xfrm>
                      <a:off x="0" y="0"/>
                      <a:ext cx="5760720" cy="3672840"/>
                    </a:xfrm>
                    <a:prstGeom prst="rect">
                      <a:avLst/>
                    </a:prstGeom>
                  </pic:spPr>
                </pic:pic>
              </a:graphicData>
            </a:graphic>
          </wp:inline>
        </w:drawing>
      </w:r>
    </w:p>
    <w:p w14:paraId="601B0178" w14:textId="51CD3955" w:rsidR="00354F55" w:rsidRDefault="00354F55" w:rsidP="00354F55">
      <w:pPr>
        <w:jc w:val="center"/>
        <w:rPr>
          <w:i/>
          <w:iCs/>
          <w:sz w:val="26"/>
          <w:szCs w:val="26"/>
        </w:rPr>
      </w:pPr>
      <w:r w:rsidRPr="00354F55">
        <w:rPr>
          <w:i/>
          <w:iCs/>
          <w:sz w:val="26"/>
          <w:szCs w:val="26"/>
        </w:rPr>
        <w:t>Hình 1</w:t>
      </w:r>
    </w:p>
    <w:p w14:paraId="3BE1A3D6" w14:textId="77777777" w:rsidR="00354F55" w:rsidRDefault="00354F55" w:rsidP="00354F55">
      <w:pPr>
        <w:jc w:val="center"/>
        <w:rPr>
          <w:i/>
          <w:iCs/>
          <w:sz w:val="26"/>
          <w:szCs w:val="26"/>
        </w:rPr>
      </w:pPr>
    </w:p>
    <w:p w14:paraId="5B9A2284" w14:textId="27848BB0" w:rsidR="00354F55" w:rsidRDefault="00354F55" w:rsidP="00354F55">
      <w:pPr>
        <w:rPr>
          <w:sz w:val="26"/>
          <w:szCs w:val="26"/>
        </w:rPr>
      </w:pPr>
      <w:r>
        <w:rPr>
          <w:sz w:val="26"/>
          <w:szCs w:val="26"/>
        </w:rPr>
        <w:t>- Form Trang chủ:</w:t>
      </w:r>
    </w:p>
    <w:p w14:paraId="7F009FE6" w14:textId="1B21C565" w:rsidR="00354F55" w:rsidRDefault="003F0CF6" w:rsidP="00354F55">
      <w:pPr>
        <w:jc w:val="center"/>
        <w:rPr>
          <w:sz w:val="26"/>
          <w:szCs w:val="26"/>
        </w:rPr>
      </w:pPr>
      <w:r w:rsidRPr="003F0CF6">
        <w:rPr>
          <w:sz w:val="26"/>
          <w:szCs w:val="26"/>
        </w:rPr>
        <w:lastRenderedPageBreak/>
        <w:drawing>
          <wp:inline distT="0" distB="0" distL="0" distR="0" wp14:anchorId="799E83F0" wp14:editId="2666A939">
            <wp:extent cx="5760720" cy="3066415"/>
            <wp:effectExtent l="0" t="0" r="0" b="635"/>
            <wp:docPr id="421927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27815" name="Picture 1" descr="A screenshot of a computer&#10;&#10;AI-generated content may be incorrect."/>
                    <pic:cNvPicPr/>
                  </pic:nvPicPr>
                  <pic:blipFill>
                    <a:blip r:embed="rId10"/>
                    <a:stretch>
                      <a:fillRect/>
                    </a:stretch>
                  </pic:blipFill>
                  <pic:spPr>
                    <a:xfrm>
                      <a:off x="0" y="0"/>
                      <a:ext cx="5760720" cy="3066415"/>
                    </a:xfrm>
                    <a:prstGeom prst="rect">
                      <a:avLst/>
                    </a:prstGeom>
                  </pic:spPr>
                </pic:pic>
              </a:graphicData>
            </a:graphic>
          </wp:inline>
        </w:drawing>
      </w:r>
    </w:p>
    <w:p w14:paraId="5E982A56" w14:textId="6F2AE71C" w:rsidR="00354F55" w:rsidRPr="003F0CF6" w:rsidRDefault="00354F55" w:rsidP="00354F55">
      <w:pPr>
        <w:jc w:val="center"/>
        <w:rPr>
          <w:i/>
          <w:iCs/>
          <w:sz w:val="26"/>
          <w:szCs w:val="26"/>
        </w:rPr>
      </w:pPr>
      <w:r w:rsidRPr="003F0CF6">
        <w:rPr>
          <w:i/>
          <w:iCs/>
          <w:sz w:val="26"/>
          <w:szCs w:val="26"/>
        </w:rPr>
        <w:t>Hình 2</w:t>
      </w:r>
    </w:p>
    <w:p w14:paraId="476BF263" w14:textId="77777777" w:rsidR="00354F55" w:rsidRPr="003F0CF6" w:rsidRDefault="00354F55" w:rsidP="00354F55">
      <w:pPr>
        <w:jc w:val="center"/>
        <w:rPr>
          <w:i/>
          <w:iCs/>
          <w:sz w:val="26"/>
          <w:szCs w:val="26"/>
        </w:rPr>
      </w:pPr>
    </w:p>
    <w:p w14:paraId="076FB490" w14:textId="77777777" w:rsidR="00354F55" w:rsidRDefault="00354F55" w:rsidP="00354F55">
      <w:pPr>
        <w:rPr>
          <w:sz w:val="26"/>
          <w:szCs w:val="26"/>
        </w:rPr>
      </w:pPr>
    </w:p>
    <w:p w14:paraId="2962034E" w14:textId="77777777" w:rsidR="00354F55" w:rsidRDefault="00354F55" w:rsidP="00354F55">
      <w:pPr>
        <w:rPr>
          <w:sz w:val="26"/>
          <w:szCs w:val="26"/>
        </w:rPr>
      </w:pPr>
    </w:p>
    <w:p w14:paraId="2B43D3F3" w14:textId="77777777" w:rsidR="00354F55" w:rsidRDefault="00354F55" w:rsidP="00354F55">
      <w:pPr>
        <w:rPr>
          <w:sz w:val="26"/>
          <w:szCs w:val="26"/>
        </w:rPr>
      </w:pPr>
    </w:p>
    <w:p w14:paraId="40313C72" w14:textId="77777777" w:rsidR="00354F55" w:rsidRDefault="00354F55" w:rsidP="00354F55">
      <w:pPr>
        <w:rPr>
          <w:sz w:val="26"/>
          <w:szCs w:val="26"/>
        </w:rPr>
      </w:pPr>
    </w:p>
    <w:p w14:paraId="6BE88CD3" w14:textId="77777777" w:rsidR="00354F55" w:rsidRDefault="00354F55" w:rsidP="00354F55">
      <w:pPr>
        <w:rPr>
          <w:sz w:val="26"/>
          <w:szCs w:val="26"/>
        </w:rPr>
      </w:pPr>
    </w:p>
    <w:p w14:paraId="73D4F73E" w14:textId="77777777" w:rsidR="00354F55" w:rsidRDefault="00354F55" w:rsidP="00354F55">
      <w:pPr>
        <w:rPr>
          <w:sz w:val="26"/>
          <w:szCs w:val="26"/>
        </w:rPr>
      </w:pPr>
    </w:p>
    <w:p w14:paraId="639C65A3" w14:textId="5467A728" w:rsidR="00354F55" w:rsidRDefault="00354F55" w:rsidP="00354F55">
      <w:pPr>
        <w:rPr>
          <w:sz w:val="26"/>
          <w:szCs w:val="26"/>
        </w:rPr>
      </w:pPr>
      <w:r>
        <w:rPr>
          <w:sz w:val="26"/>
          <w:szCs w:val="26"/>
        </w:rPr>
        <w:t>- Form Hồ sơ giáo viên:</w:t>
      </w:r>
    </w:p>
    <w:p w14:paraId="6EAC752D" w14:textId="73CEF851" w:rsidR="00354F55" w:rsidRDefault="00354F55" w:rsidP="00354F55">
      <w:pPr>
        <w:jc w:val="center"/>
        <w:rPr>
          <w:sz w:val="26"/>
          <w:szCs w:val="26"/>
        </w:rPr>
      </w:pPr>
      <w:r w:rsidRPr="00354F55">
        <w:rPr>
          <w:sz w:val="26"/>
          <w:szCs w:val="26"/>
        </w:rPr>
        <w:drawing>
          <wp:inline distT="0" distB="0" distL="0" distR="0" wp14:anchorId="66192E24" wp14:editId="590F2416">
            <wp:extent cx="5760720" cy="3045460"/>
            <wp:effectExtent l="0" t="0" r="0" b="2540"/>
            <wp:docPr id="2127948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48281" name="Picture 1" descr="A screenshot of a computer&#10;&#10;AI-generated content may be incorrect."/>
                    <pic:cNvPicPr/>
                  </pic:nvPicPr>
                  <pic:blipFill>
                    <a:blip r:embed="rId11"/>
                    <a:stretch>
                      <a:fillRect/>
                    </a:stretch>
                  </pic:blipFill>
                  <pic:spPr>
                    <a:xfrm>
                      <a:off x="0" y="0"/>
                      <a:ext cx="5760720" cy="3045460"/>
                    </a:xfrm>
                    <a:prstGeom prst="rect">
                      <a:avLst/>
                    </a:prstGeom>
                  </pic:spPr>
                </pic:pic>
              </a:graphicData>
            </a:graphic>
          </wp:inline>
        </w:drawing>
      </w:r>
    </w:p>
    <w:p w14:paraId="4EBCD27F" w14:textId="63479970" w:rsidR="00354F55" w:rsidRPr="003F0CF6" w:rsidRDefault="00354F55" w:rsidP="00354F55">
      <w:pPr>
        <w:jc w:val="center"/>
        <w:rPr>
          <w:i/>
          <w:iCs/>
          <w:sz w:val="26"/>
          <w:szCs w:val="26"/>
        </w:rPr>
      </w:pPr>
      <w:r w:rsidRPr="003F0CF6">
        <w:rPr>
          <w:i/>
          <w:iCs/>
          <w:sz w:val="26"/>
          <w:szCs w:val="26"/>
        </w:rPr>
        <w:t>Hình 3</w:t>
      </w:r>
    </w:p>
    <w:p w14:paraId="54C61D8E" w14:textId="77777777" w:rsidR="00354F55" w:rsidRDefault="00354F55" w:rsidP="00354F55">
      <w:pPr>
        <w:jc w:val="center"/>
        <w:rPr>
          <w:sz w:val="26"/>
          <w:szCs w:val="26"/>
        </w:rPr>
      </w:pPr>
    </w:p>
    <w:p w14:paraId="7D30EB56" w14:textId="71911EA9" w:rsidR="00354F55" w:rsidRDefault="00354F55" w:rsidP="00354F55">
      <w:pPr>
        <w:rPr>
          <w:sz w:val="26"/>
          <w:szCs w:val="26"/>
        </w:rPr>
      </w:pPr>
      <w:r>
        <w:rPr>
          <w:sz w:val="26"/>
          <w:szCs w:val="26"/>
        </w:rPr>
        <w:t>- Form Tính lương:</w:t>
      </w:r>
    </w:p>
    <w:p w14:paraId="59306C0D" w14:textId="3AD99C5A" w:rsidR="00354F55" w:rsidRDefault="00354F55" w:rsidP="00354F55">
      <w:pPr>
        <w:rPr>
          <w:sz w:val="26"/>
          <w:szCs w:val="26"/>
        </w:rPr>
      </w:pPr>
      <w:r w:rsidRPr="00354F55">
        <w:rPr>
          <w:sz w:val="26"/>
          <w:szCs w:val="26"/>
        </w:rPr>
        <w:lastRenderedPageBreak/>
        <w:drawing>
          <wp:inline distT="0" distB="0" distL="0" distR="0" wp14:anchorId="494FEEFA" wp14:editId="3026B368">
            <wp:extent cx="5760720" cy="3063240"/>
            <wp:effectExtent l="0" t="0" r="0" b="3810"/>
            <wp:docPr id="121766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62918" name=""/>
                    <pic:cNvPicPr/>
                  </pic:nvPicPr>
                  <pic:blipFill>
                    <a:blip r:embed="rId12"/>
                    <a:stretch>
                      <a:fillRect/>
                    </a:stretch>
                  </pic:blipFill>
                  <pic:spPr>
                    <a:xfrm>
                      <a:off x="0" y="0"/>
                      <a:ext cx="5760720" cy="3063240"/>
                    </a:xfrm>
                    <a:prstGeom prst="rect">
                      <a:avLst/>
                    </a:prstGeom>
                  </pic:spPr>
                </pic:pic>
              </a:graphicData>
            </a:graphic>
          </wp:inline>
        </w:drawing>
      </w:r>
    </w:p>
    <w:p w14:paraId="195A3080" w14:textId="10DA50CD" w:rsidR="00354F55" w:rsidRPr="003F0CF6" w:rsidRDefault="00354F55" w:rsidP="00354F55">
      <w:pPr>
        <w:jc w:val="center"/>
        <w:rPr>
          <w:i/>
          <w:iCs/>
          <w:sz w:val="26"/>
          <w:szCs w:val="26"/>
        </w:rPr>
      </w:pPr>
      <w:r w:rsidRPr="003F0CF6">
        <w:rPr>
          <w:i/>
          <w:iCs/>
          <w:sz w:val="26"/>
          <w:szCs w:val="26"/>
        </w:rPr>
        <w:t>Hình 4</w:t>
      </w:r>
    </w:p>
    <w:p w14:paraId="07098BA8" w14:textId="77777777" w:rsidR="00354F55" w:rsidRDefault="00354F55" w:rsidP="00354F55">
      <w:pPr>
        <w:rPr>
          <w:sz w:val="26"/>
          <w:szCs w:val="26"/>
        </w:rPr>
      </w:pPr>
    </w:p>
    <w:p w14:paraId="5E34506A" w14:textId="12B70858" w:rsidR="00354F55" w:rsidRDefault="00354F55" w:rsidP="00354F55">
      <w:pPr>
        <w:rPr>
          <w:sz w:val="26"/>
          <w:szCs w:val="26"/>
        </w:rPr>
      </w:pPr>
      <w:r>
        <w:rPr>
          <w:sz w:val="26"/>
          <w:szCs w:val="26"/>
        </w:rPr>
        <w:t>- Form Bảo hiểm xã hội:</w:t>
      </w:r>
    </w:p>
    <w:p w14:paraId="250269D9" w14:textId="320AC603" w:rsidR="003F0CF6" w:rsidRDefault="003F0CF6" w:rsidP="00354F55">
      <w:pPr>
        <w:rPr>
          <w:sz w:val="26"/>
          <w:szCs w:val="26"/>
        </w:rPr>
      </w:pPr>
      <w:r w:rsidRPr="003F0CF6">
        <w:rPr>
          <w:sz w:val="26"/>
          <w:szCs w:val="26"/>
        </w:rPr>
        <w:drawing>
          <wp:inline distT="0" distB="0" distL="0" distR="0" wp14:anchorId="625B2B6B" wp14:editId="267BC984">
            <wp:extent cx="5760720" cy="3069590"/>
            <wp:effectExtent l="0" t="0" r="0" b="0"/>
            <wp:docPr id="885002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02436" name="Picture 1" descr="A screenshot of a computer&#10;&#10;AI-generated content may be incorrect."/>
                    <pic:cNvPicPr/>
                  </pic:nvPicPr>
                  <pic:blipFill>
                    <a:blip r:embed="rId13"/>
                    <a:stretch>
                      <a:fillRect/>
                    </a:stretch>
                  </pic:blipFill>
                  <pic:spPr>
                    <a:xfrm>
                      <a:off x="0" y="0"/>
                      <a:ext cx="5760720" cy="3069590"/>
                    </a:xfrm>
                    <a:prstGeom prst="rect">
                      <a:avLst/>
                    </a:prstGeom>
                  </pic:spPr>
                </pic:pic>
              </a:graphicData>
            </a:graphic>
          </wp:inline>
        </w:drawing>
      </w:r>
    </w:p>
    <w:p w14:paraId="5EC3D3F4" w14:textId="55F97FD1" w:rsidR="003F0CF6" w:rsidRPr="003F0CF6" w:rsidRDefault="003F0CF6" w:rsidP="003F0CF6">
      <w:pPr>
        <w:jc w:val="center"/>
        <w:rPr>
          <w:i/>
          <w:iCs/>
          <w:sz w:val="26"/>
          <w:szCs w:val="26"/>
        </w:rPr>
      </w:pPr>
      <w:r w:rsidRPr="003F0CF6">
        <w:rPr>
          <w:i/>
          <w:iCs/>
          <w:sz w:val="26"/>
          <w:szCs w:val="26"/>
        </w:rPr>
        <w:t>Hình 5</w:t>
      </w:r>
    </w:p>
    <w:p w14:paraId="407C0EF4" w14:textId="77777777" w:rsidR="003F0CF6" w:rsidRDefault="003F0CF6" w:rsidP="003F0CF6">
      <w:pPr>
        <w:jc w:val="center"/>
        <w:rPr>
          <w:sz w:val="26"/>
          <w:szCs w:val="26"/>
        </w:rPr>
      </w:pPr>
    </w:p>
    <w:p w14:paraId="00B4DF0C" w14:textId="707AE44D" w:rsidR="003F0CF6" w:rsidRDefault="003F0CF6" w:rsidP="003F0CF6">
      <w:pPr>
        <w:rPr>
          <w:sz w:val="26"/>
          <w:szCs w:val="26"/>
        </w:rPr>
      </w:pPr>
      <w:r>
        <w:rPr>
          <w:sz w:val="26"/>
          <w:szCs w:val="26"/>
        </w:rPr>
        <w:t>- Form Hợp đồng lao động:</w:t>
      </w:r>
    </w:p>
    <w:p w14:paraId="5E1D45AE" w14:textId="1E499465" w:rsidR="003F0CF6" w:rsidRDefault="003F0CF6" w:rsidP="003F0CF6">
      <w:pPr>
        <w:rPr>
          <w:sz w:val="26"/>
          <w:szCs w:val="26"/>
        </w:rPr>
      </w:pPr>
      <w:r w:rsidRPr="003F0CF6">
        <w:rPr>
          <w:sz w:val="26"/>
          <w:szCs w:val="26"/>
        </w:rPr>
        <w:lastRenderedPageBreak/>
        <w:drawing>
          <wp:inline distT="0" distB="0" distL="0" distR="0" wp14:anchorId="07CEBAEA" wp14:editId="430609F1">
            <wp:extent cx="5760720" cy="3072130"/>
            <wp:effectExtent l="0" t="0" r="0" b="0"/>
            <wp:docPr id="721422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22467" name="Picture 1" descr="A screenshot of a computer&#10;&#10;AI-generated content may be incorrect."/>
                    <pic:cNvPicPr/>
                  </pic:nvPicPr>
                  <pic:blipFill>
                    <a:blip r:embed="rId14"/>
                    <a:stretch>
                      <a:fillRect/>
                    </a:stretch>
                  </pic:blipFill>
                  <pic:spPr>
                    <a:xfrm>
                      <a:off x="0" y="0"/>
                      <a:ext cx="5760720" cy="3072130"/>
                    </a:xfrm>
                    <a:prstGeom prst="rect">
                      <a:avLst/>
                    </a:prstGeom>
                  </pic:spPr>
                </pic:pic>
              </a:graphicData>
            </a:graphic>
          </wp:inline>
        </w:drawing>
      </w:r>
    </w:p>
    <w:p w14:paraId="0D95471F" w14:textId="7256717E" w:rsidR="003F0CF6" w:rsidRPr="003F0CF6" w:rsidRDefault="003F0CF6" w:rsidP="003F0CF6">
      <w:pPr>
        <w:jc w:val="center"/>
        <w:rPr>
          <w:i/>
          <w:iCs/>
          <w:sz w:val="26"/>
          <w:szCs w:val="26"/>
        </w:rPr>
      </w:pPr>
      <w:r w:rsidRPr="003F0CF6">
        <w:rPr>
          <w:i/>
          <w:iCs/>
          <w:sz w:val="26"/>
          <w:szCs w:val="26"/>
        </w:rPr>
        <w:t>Hình 6</w:t>
      </w:r>
    </w:p>
    <w:p w14:paraId="145C8278" w14:textId="77777777" w:rsidR="003F0CF6" w:rsidRDefault="003F0CF6" w:rsidP="003F0CF6">
      <w:pPr>
        <w:rPr>
          <w:sz w:val="26"/>
          <w:szCs w:val="26"/>
        </w:rPr>
      </w:pPr>
    </w:p>
    <w:p w14:paraId="4A6C21F8" w14:textId="01FA0ABF" w:rsidR="003F0CF6" w:rsidRDefault="003F0CF6" w:rsidP="003F0CF6">
      <w:pPr>
        <w:rPr>
          <w:sz w:val="26"/>
          <w:szCs w:val="26"/>
        </w:rPr>
      </w:pPr>
      <w:r>
        <w:rPr>
          <w:sz w:val="26"/>
          <w:szCs w:val="26"/>
        </w:rPr>
        <w:t>- Form Phân công giảng dạy:</w:t>
      </w:r>
    </w:p>
    <w:p w14:paraId="40BF2B50" w14:textId="62CA99B6" w:rsidR="003F0CF6" w:rsidRDefault="003F0CF6" w:rsidP="003F0CF6">
      <w:pPr>
        <w:rPr>
          <w:sz w:val="26"/>
          <w:szCs w:val="26"/>
        </w:rPr>
      </w:pPr>
      <w:r w:rsidRPr="003F0CF6">
        <w:rPr>
          <w:sz w:val="26"/>
          <w:szCs w:val="26"/>
        </w:rPr>
        <w:drawing>
          <wp:inline distT="0" distB="0" distL="0" distR="0" wp14:anchorId="1177CE49" wp14:editId="3C9CBE33">
            <wp:extent cx="5760720" cy="3075305"/>
            <wp:effectExtent l="0" t="0" r="0" b="0"/>
            <wp:docPr id="671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974" name=""/>
                    <pic:cNvPicPr/>
                  </pic:nvPicPr>
                  <pic:blipFill>
                    <a:blip r:embed="rId15"/>
                    <a:stretch>
                      <a:fillRect/>
                    </a:stretch>
                  </pic:blipFill>
                  <pic:spPr>
                    <a:xfrm>
                      <a:off x="0" y="0"/>
                      <a:ext cx="5760720" cy="3075305"/>
                    </a:xfrm>
                    <a:prstGeom prst="rect">
                      <a:avLst/>
                    </a:prstGeom>
                  </pic:spPr>
                </pic:pic>
              </a:graphicData>
            </a:graphic>
          </wp:inline>
        </w:drawing>
      </w:r>
    </w:p>
    <w:p w14:paraId="0BCBF084" w14:textId="34D7E4AD" w:rsidR="003F0CF6" w:rsidRPr="003F0CF6" w:rsidRDefault="003F0CF6" w:rsidP="003F0CF6">
      <w:pPr>
        <w:jc w:val="center"/>
        <w:rPr>
          <w:i/>
          <w:iCs/>
          <w:sz w:val="26"/>
          <w:szCs w:val="26"/>
        </w:rPr>
      </w:pPr>
      <w:r w:rsidRPr="003F0CF6">
        <w:rPr>
          <w:i/>
          <w:iCs/>
          <w:sz w:val="26"/>
          <w:szCs w:val="26"/>
        </w:rPr>
        <w:t>Hình 7</w:t>
      </w:r>
    </w:p>
    <w:p w14:paraId="35F2E98F" w14:textId="77777777" w:rsidR="003F0CF6" w:rsidRDefault="003F0CF6" w:rsidP="003F0CF6">
      <w:pPr>
        <w:rPr>
          <w:sz w:val="26"/>
          <w:szCs w:val="26"/>
        </w:rPr>
      </w:pPr>
    </w:p>
    <w:p w14:paraId="157F57B7" w14:textId="62CF7A15" w:rsidR="003F0CF6" w:rsidRDefault="003F0CF6" w:rsidP="003F0CF6">
      <w:pPr>
        <w:rPr>
          <w:sz w:val="26"/>
          <w:szCs w:val="26"/>
        </w:rPr>
      </w:pPr>
      <w:r>
        <w:rPr>
          <w:sz w:val="26"/>
          <w:szCs w:val="26"/>
        </w:rPr>
        <w:t>- Khi bấm nút Đăng xuất:</w:t>
      </w:r>
    </w:p>
    <w:p w14:paraId="1A2B3E77" w14:textId="3645167C" w:rsidR="003F0CF6" w:rsidRDefault="003F0CF6" w:rsidP="003F0CF6">
      <w:pPr>
        <w:rPr>
          <w:sz w:val="26"/>
          <w:szCs w:val="26"/>
        </w:rPr>
      </w:pPr>
      <w:r w:rsidRPr="003F0CF6">
        <w:rPr>
          <w:sz w:val="26"/>
          <w:szCs w:val="26"/>
        </w:rPr>
        <w:lastRenderedPageBreak/>
        <w:drawing>
          <wp:inline distT="0" distB="0" distL="0" distR="0" wp14:anchorId="137C5D74" wp14:editId="733B4E60">
            <wp:extent cx="5760720" cy="3054350"/>
            <wp:effectExtent l="0" t="0" r="0" b="0"/>
            <wp:docPr id="500082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82344" name="Picture 1" descr="A screenshot of a computer&#10;&#10;AI-generated content may be incorrect."/>
                    <pic:cNvPicPr/>
                  </pic:nvPicPr>
                  <pic:blipFill>
                    <a:blip r:embed="rId16"/>
                    <a:stretch>
                      <a:fillRect/>
                    </a:stretch>
                  </pic:blipFill>
                  <pic:spPr>
                    <a:xfrm>
                      <a:off x="0" y="0"/>
                      <a:ext cx="5760720" cy="3054350"/>
                    </a:xfrm>
                    <a:prstGeom prst="rect">
                      <a:avLst/>
                    </a:prstGeom>
                  </pic:spPr>
                </pic:pic>
              </a:graphicData>
            </a:graphic>
          </wp:inline>
        </w:drawing>
      </w:r>
    </w:p>
    <w:p w14:paraId="75968B91" w14:textId="79E86B82" w:rsidR="003F0CF6" w:rsidRPr="003F0CF6" w:rsidRDefault="003F0CF6" w:rsidP="003F0CF6">
      <w:pPr>
        <w:jc w:val="center"/>
        <w:rPr>
          <w:i/>
          <w:iCs/>
          <w:sz w:val="26"/>
          <w:szCs w:val="26"/>
        </w:rPr>
      </w:pPr>
      <w:r w:rsidRPr="003F0CF6">
        <w:rPr>
          <w:i/>
          <w:iCs/>
          <w:sz w:val="26"/>
          <w:szCs w:val="26"/>
        </w:rPr>
        <w:t>Hình 8</w:t>
      </w:r>
    </w:p>
    <w:p w14:paraId="6BDD9D53" w14:textId="77777777" w:rsidR="003F0CF6" w:rsidRDefault="003F0CF6" w:rsidP="003F0CF6">
      <w:pPr>
        <w:jc w:val="center"/>
        <w:rPr>
          <w:sz w:val="26"/>
          <w:szCs w:val="26"/>
        </w:rPr>
      </w:pPr>
    </w:p>
    <w:p w14:paraId="26EAB789" w14:textId="559521A2" w:rsidR="003F0CF6" w:rsidRDefault="003F0CF6" w:rsidP="003F0CF6">
      <w:pPr>
        <w:rPr>
          <w:b/>
          <w:bCs/>
          <w:sz w:val="26"/>
          <w:szCs w:val="26"/>
        </w:rPr>
      </w:pPr>
      <w:r w:rsidRPr="003F0CF6">
        <w:rPr>
          <w:b/>
          <w:bCs/>
          <w:sz w:val="26"/>
          <w:szCs w:val="26"/>
        </w:rPr>
        <w:t>* Đăng nhập bằng Tài Khoản của giáo viên khác:</w:t>
      </w:r>
    </w:p>
    <w:p w14:paraId="66D1CA36" w14:textId="3EF766AD" w:rsidR="003F0CF6" w:rsidRDefault="003F0CF6" w:rsidP="003F0CF6">
      <w:pPr>
        <w:rPr>
          <w:sz w:val="26"/>
          <w:szCs w:val="26"/>
        </w:rPr>
      </w:pPr>
      <w:r>
        <w:rPr>
          <w:sz w:val="26"/>
          <w:szCs w:val="26"/>
        </w:rPr>
        <w:t xml:space="preserve">- Form Đăng nhập: </w:t>
      </w:r>
    </w:p>
    <w:p w14:paraId="6735E7DA" w14:textId="77777777" w:rsidR="003F0CF6" w:rsidRPr="003F0CF6" w:rsidRDefault="003F0CF6" w:rsidP="003F0CF6">
      <w:pPr>
        <w:rPr>
          <w:sz w:val="26"/>
          <w:szCs w:val="26"/>
        </w:rPr>
      </w:pPr>
    </w:p>
    <w:p w14:paraId="327054B3" w14:textId="33173523" w:rsidR="00354F55" w:rsidRDefault="003F0CF6" w:rsidP="00354F55">
      <w:pPr>
        <w:rPr>
          <w:sz w:val="26"/>
          <w:szCs w:val="26"/>
        </w:rPr>
      </w:pPr>
      <w:r w:rsidRPr="003F0CF6">
        <w:rPr>
          <w:sz w:val="26"/>
          <w:szCs w:val="26"/>
        </w:rPr>
        <w:drawing>
          <wp:inline distT="0" distB="0" distL="0" distR="0" wp14:anchorId="1C5E4A0C" wp14:editId="42CBC724">
            <wp:extent cx="5760720" cy="3676650"/>
            <wp:effectExtent l="0" t="0" r="0" b="0"/>
            <wp:docPr id="467300577" name="Picture 1" descr="A computer screen with a person on th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00577" name="Picture 1" descr="A computer screen with a person on the screen&#10;&#10;AI-generated content may be incorrect."/>
                    <pic:cNvPicPr/>
                  </pic:nvPicPr>
                  <pic:blipFill>
                    <a:blip r:embed="rId17"/>
                    <a:stretch>
                      <a:fillRect/>
                    </a:stretch>
                  </pic:blipFill>
                  <pic:spPr>
                    <a:xfrm>
                      <a:off x="0" y="0"/>
                      <a:ext cx="5760720" cy="3676650"/>
                    </a:xfrm>
                    <a:prstGeom prst="rect">
                      <a:avLst/>
                    </a:prstGeom>
                  </pic:spPr>
                </pic:pic>
              </a:graphicData>
            </a:graphic>
          </wp:inline>
        </w:drawing>
      </w:r>
    </w:p>
    <w:p w14:paraId="02311695" w14:textId="40CD4F15" w:rsidR="003F0CF6" w:rsidRDefault="003F0CF6" w:rsidP="003F0CF6">
      <w:pPr>
        <w:jc w:val="center"/>
        <w:rPr>
          <w:i/>
          <w:iCs/>
          <w:sz w:val="26"/>
          <w:szCs w:val="26"/>
        </w:rPr>
      </w:pPr>
      <w:r w:rsidRPr="003F0CF6">
        <w:rPr>
          <w:i/>
          <w:iCs/>
          <w:sz w:val="26"/>
          <w:szCs w:val="26"/>
        </w:rPr>
        <w:t>Hình 9</w:t>
      </w:r>
    </w:p>
    <w:p w14:paraId="7333164F" w14:textId="77777777" w:rsidR="003F0CF6" w:rsidRDefault="003F0CF6" w:rsidP="003F0CF6">
      <w:pPr>
        <w:jc w:val="center"/>
        <w:rPr>
          <w:i/>
          <w:iCs/>
          <w:sz w:val="26"/>
          <w:szCs w:val="26"/>
        </w:rPr>
      </w:pPr>
    </w:p>
    <w:p w14:paraId="35E943F6" w14:textId="5A321E46" w:rsidR="003F0CF6" w:rsidRDefault="003F0CF6" w:rsidP="003F0CF6">
      <w:pPr>
        <w:rPr>
          <w:sz w:val="26"/>
          <w:szCs w:val="26"/>
        </w:rPr>
      </w:pPr>
      <w:r>
        <w:rPr>
          <w:sz w:val="26"/>
          <w:szCs w:val="26"/>
        </w:rPr>
        <w:t>- Form Trang chủ:</w:t>
      </w:r>
    </w:p>
    <w:p w14:paraId="20372C7F" w14:textId="7BA38A0B" w:rsidR="003F0CF6" w:rsidRDefault="003F0CF6" w:rsidP="003F0CF6">
      <w:pPr>
        <w:rPr>
          <w:sz w:val="26"/>
          <w:szCs w:val="26"/>
        </w:rPr>
      </w:pPr>
      <w:r w:rsidRPr="003F0CF6">
        <w:rPr>
          <w:sz w:val="26"/>
          <w:szCs w:val="26"/>
        </w:rPr>
        <w:lastRenderedPageBreak/>
        <w:drawing>
          <wp:inline distT="0" distB="0" distL="0" distR="0" wp14:anchorId="4BF3C700" wp14:editId="552AAF8D">
            <wp:extent cx="5760720" cy="3069590"/>
            <wp:effectExtent l="0" t="0" r="0" b="0"/>
            <wp:docPr id="1126473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3069" name="Picture 1" descr="A screenshot of a computer&#10;&#10;AI-generated content may be incorrect."/>
                    <pic:cNvPicPr/>
                  </pic:nvPicPr>
                  <pic:blipFill>
                    <a:blip r:embed="rId18"/>
                    <a:stretch>
                      <a:fillRect/>
                    </a:stretch>
                  </pic:blipFill>
                  <pic:spPr>
                    <a:xfrm>
                      <a:off x="0" y="0"/>
                      <a:ext cx="5760720" cy="3069590"/>
                    </a:xfrm>
                    <a:prstGeom prst="rect">
                      <a:avLst/>
                    </a:prstGeom>
                  </pic:spPr>
                </pic:pic>
              </a:graphicData>
            </a:graphic>
          </wp:inline>
        </w:drawing>
      </w:r>
    </w:p>
    <w:p w14:paraId="75E3DC06" w14:textId="620CEA92" w:rsidR="003F0CF6" w:rsidRDefault="003F0CF6" w:rsidP="003F0CF6">
      <w:pPr>
        <w:jc w:val="center"/>
        <w:rPr>
          <w:i/>
          <w:iCs/>
          <w:sz w:val="26"/>
          <w:szCs w:val="26"/>
        </w:rPr>
      </w:pPr>
      <w:r w:rsidRPr="003F0CF6">
        <w:rPr>
          <w:i/>
          <w:iCs/>
          <w:sz w:val="26"/>
          <w:szCs w:val="26"/>
        </w:rPr>
        <w:t>Hình 10</w:t>
      </w:r>
    </w:p>
    <w:p w14:paraId="7E69A97A" w14:textId="77777777" w:rsidR="003F0CF6" w:rsidRDefault="003F0CF6" w:rsidP="003F0CF6">
      <w:pPr>
        <w:jc w:val="center"/>
        <w:rPr>
          <w:i/>
          <w:iCs/>
          <w:sz w:val="26"/>
          <w:szCs w:val="26"/>
        </w:rPr>
      </w:pPr>
    </w:p>
    <w:p w14:paraId="714AFDA2" w14:textId="6B39A601" w:rsidR="003F0CF6" w:rsidRDefault="003F0CF6" w:rsidP="003F0CF6">
      <w:pPr>
        <w:rPr>
          <w:sz w:val="26"/>
          <w:szCs w:val="26"/>
        </w:rPr>
      </w:pPr>
      <w:r>
        <w:rPr>
          <w:sz w:val="26"/>
          <w:szCs w:val="26"/>
        </w:rPr>
        <w:t>- Form Phân công giảng dạy:</w:t>
      </w:r>
    </w:p>
    <w:p w14:paraId="77BB85E8" w14:textId="6FEBA659" w:rsidR="003F0CF6" w:rsidRDefault="003F0CF6" w:rsidP="003F0CF6">
      <w:pPr>
        <w:rPr>
          <w:sz w:val="26"/>
          <w:szCs w:val="26"/>
        </w:rPr>
      </w:pPr>
      <w:r w:rsidRPr="003F0CF6">
        <w:rPr>
          <w:sz w:val="26"/>
          <w:szCs w:val="26"/>
        </w:rPr>
        <w:drawing>
          <wp:inline distT="0" distB="0" distL="0" distR="0" wp14:anchorId="3E598776" wp14:editId="7C637099">
            <wp:extent cx="5760720" cy="3072130"/>
            <wp:effectExtent l="0" t="0" r="0" b="0"/>
            <wp:docPr id="794127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27311" name="Picture 1" descr="A screenshot of a computer&#10;&#10;AI-generated content may be incorrect."/>
                    <pic:cNvPicPr/>
                  </pic:nvPicPr>
                  <pic:blipFill>
                    <a:blip r:embed="rId19"/>
                    <a:stretch>
                      <a:fillRect/>
                    </a:stretch>
                  </pic:blipFill>
                  <pic:spPr>
                    <a:xfrm>
                      <a:off x="0" y="0"/>
                      <a:ext cx="5760720" cy="3072130"/>
                    </a:xfrm>
                    <a:prstGeom prst="rect">
                      <a:avLst/>
                    </a:prstGeom>
                  </pic:spPr>
                </pic:pic>
              </a:graphicData>
            </a:graphic>
          </wp:inline>
        </w:drawing>
      </w:r>
    </w:p>
    <w:p w14:paraId="70233A06" w14:textId="0D6E4009" w:rsidR="003F0CF6" w:rsidRPr="003F0CF6" w:rsidRDefault="003F0CF6" w:rsidP="003F0CF6">
      <w:pPr>
        <w:jc w:val="center"/>
        <w:rPr>
          <w:i/>
          <w:iCs/>
          <w:sz w:val="26"/>
          <w:szCs w:val="26"/>
        </w:rPr>
      </w:pPr>
      <w:r w:rsidRPr="003F0CF6">
        <w:rPr>
          <w:i/>
          <w:iCs/>
          <w:sz w:val="26"/>
          <w:szCs w:val="26"/>
        </w:rPr>
        <w:t>Hình 11</w:t>
      </w:r>
    </w:p>
    <w:p w14:paraId="6338CC74" w14:textId="77777777" w:rsidR="003F0CF6" w:rsidRPr="003F0CF6" w:rsidRDefault="003F0CF6" w:rsidP="003F0CF6">
      <w:pPr>
        <w:rPr>
          <w:sz w:val="26"/>
          <w:szCs w:val="26"/>
        </w:rPr>
      </w:pPr>
    </w:p>
    <w:p w14:paraId="0563D41D" w14:textId="450C8C5F" w:rsidR="00EA3C9E" w:rsidRPr="00DE0C7E" w:rsidRDefault="00EA3C9E" w:rsidP="00DE0C7E">
      <w:pPr>
        <w:pStyle w:val="Heading2"/>
      </w:pPr>
      <w:bookmarkStart w:id="40" w:name="_Toc215410298"/>
      <w:bookmarkStart w:id="41" w:name="_Toc215410505"/>
      <w:r>
        <w:t>3.</w:t>
      </w:r>
      <w:proofErr w:type="gramStart"/>
      <w:r>
        <w:t>2.Các</w:t>
      </w:r>
      <w:proofErr w:type="gramEnd"/>
      <w:r>
        <w:t xml:space="preserve"> bước xây dựng ứng dụng</w:t>
      </w:r>
      <w:r w:rsidR="00185DE9">
        <w:t>:</w:t>
      </w:r>
      <w:bookmarkEnd w:id="40"/>
      <w:bookmarkEnd w:id="41"/>
    </w:p>
    <w:p w14:paraId="0F915A29" w14:textId="65ECE991" w:rsidR="00222B1F" w:rsidRPr="00222B1F" w:rsidRDefault="00222B1F" w:rsidP="00D62CA3">
      <w:pPr>
        <w:pStyle w:val="Heading3"/>
      </w:pPr>
      <w:r>
        <w:tab/>
      </w:r>
      <w:bookmarkStart w:id="42" w:name="_Toc215410299"/>
      <w:bookmarkStart w:id="43" w:name="_Toc215410506"/>
      <w:r w:rsidRPr="00222B1F">
        <w:t>3.2.</w:t>
      </w:r>
      <w:r w:rsidR="00DE0C7E">
        <w:t>1</w:t>
      </w:r>
      <w:r w:rsidRPr="00222B1F">
        <w:t>. Thiết kế và Xây dựng Cơ sở dữ liệu (Database)</w:t>
      </w:r>
      <w:r w:rsidR="00E06E03">
        <w:t>:</w:t>
      </w:r>
      <w:bookmarkEnd w:id="42"/>
      <w:bookmarkEnd w:id="43"/>
    </w:p>
    <w:p w14:paraId="563C9575" w14:textId="77777777" w:rsidR="00222B1F" w:rsidRPr="00222B1F" w:rsidRDefault="00222B1F" w:rsidP="00DE0C7E">
      <w:pPr>
        <w:numPr>
          <w:ilvl w:val="0"/>
          <w:numId w:val="57"/>
        </w:numPr>
        <w:jc w:val="both"/>
        <w:rPr>
          <w:sz w:val="26"/>
          <w:szCs w:val="26"/>
        </w:rPr>
      </w:pPr>
      <w:r w:rsidRPr="00222B1F">
        <w:rPr>
          <w:sz w:val="26"/>
          <w:szCs w:val="26"/>
        </w:rPr>
        <w:t xml:space="preserve">Sử dụng công cụ </w:t>
      </w:r>
      <w:r w:rsidRPr="00222B1F">
        <w:rPr>
          <w:b/>
          <w:bCs/>
          <w:sz w:val="26"/>
          <w:szCs w:val="26"/>
        </w:rPr>
        <w:t>Microsoft SQL Server Management Studio (SSMS)</w:t>
      </w:r>
      <w:r w:rsidRPr="00222B1F">
        <w:rPr>
          <w:sz w:val="26"/>
          <w:szCs w:val="26"/>
        </w:rPr>
        <w:t xml:space="preserve"> để tạo Database với tên QuanLyGiaoVien.</w:t>
      </w:r>
    </w:p>
    <w:p w14:paraId="6D3E9D0A" w14:textId="77777777" w:rsidR="00222B1F" w:rsidRPr="00222B1F" w:rsidRDefault="00222B1F" w:rsidP="00DE0C7E">
      <w:pPr>
        <w:numPr>
          <w:ilvl w:val="0"/>
          <w:numId w:val="57"/>
        </w:numPr>
        <w:jc w:val="both"/>
        <w:rPr>
          <w:sz w:val="26"/>
          <w:szCs w:val="26"/>
        </w:rPr>
      </w:pPr>
      <w:r w:rsidRPr="00222B1F">
        <w:rPr>
          <w:sz w:val="26"/>
          <w:szCs w:val="26"/>
        </w:rPr>
        <w:t>Viết các câu lệnh SQL (Script) để khởi tạo các bảng dữ liệu chính: GIAO_VIEN (lưu hồ sơ), HOP_DONG (lưu thông tin hợp đồng), THONG_KE_LUONG (lưu lịch sử lương), BAO_HIEM (lưu tỷ lệ đóng bảo hiểm), và PHAN_CONG (lưu lịch dạy).</w:t>
      </w:r>
    </w:p>
    <w:p w14:paraId="161B8C49" w14:textId="77777777" w:rsidR="00222B1F" w:rsidRPr="00222B1F" w:rsidRDefault="00222B1F" w:rsidP="00DE0C7E">
      <w:pPr>
        <w:numPr>
          <w:ilvl w:val="0"/>
          <w:numId w:val="57"/>
        </w:numPr>
        <w:jc w:val="both"/>
        <w:rPr>
          <w:sz w:val="26"/>
          <w:szCs w:val="26"/>
        </w:rPr>
      </w:pPr>
      <w:r w:rsidRPr="00222B1F">
        <w:rPr>
          <w:sz w:val="26"/>
          <w:szCs w:val="26"/>
        </w:rPr>
        <w:lastRenderedPageBreak/>
        <w:t>Thiết lập các ràng buộc toàn vẹn dữ liệu: Khóa chính (Primary Key), Khóa ngoại (Foreign Key) để liên kết giữa các bảng, đảm bảo dữ liệu nhất quán.</w:t>
      </w:r>
    </w:p>
    <w:p w14:paraId="39E1858A" w14:textId="77777777" w:rsidR="00222B1F" w:rsidRPr="00222B1F" w:rsidRDefault="00222B1F" w:rsidP="00DE0C7E">
      <w:pPr>
        <w:numPr>
          <w:ilvl w:val="0"/>
          <w:numId w:val="57"/>
        </w:numPr>
        <w:jc w:val="both"/>
        <w:rPr>
          <w:sz w:val="26"/>
          <w:szCs w:val="26"/>
        </w:rPr>
      </w:pPr>
      <w:r w:rsidRPr="00222B1F">
        <w:rPr>
          <w:sz w:val="26"/>
          <w:szCs w:val="26"/>
        </w:rPr>
        <w:t>Thực hiện thêm dữ liệu mẫu (Mock Data) để phục vụ quá trình kiểm thử phần mềm.</w:t>
      </w:r>
    </w:p>
    <w:p w14:paraId="1BCCE1BE" w14:textId="60459C63" w:rsidR="00222B1F" w:rsidRPr="00222B1F" w:rsidRDefault="00E06E03" w:rsidP="00D62CA3">
      <w:pPr>
        <w:pStyle w:val="Heading3"/>
      </w:pPr>
      <w:r>
        <w:tab/>
      </w:r>
      <w:bookmarkStart w:id="44" w:name="_Toc215410300"/>
      <w:bookmarkStart w:id="45" w:name="_Toc215410507"/>
      <w:r w:rsidR="00222B1F" w:rsidRPr="00222B1F">
        <w:t>3.2.</w:t>
      </w:r>
      <w:r w:rsidR="00DE0C7E">
        <w:t>2</w:t>
      </w:r>
      <w:r w:rsidR="00222B1F" w:rsidRPr="00222B1F">
        <w:t>. Xây dựng lớp kết nối dữ liệu</w:t>
      </w:r>
      <w:r w:rsidR="000D4FFA">
        <w:t>:</w:t>
      </w:r>
      <w:bookmarkEnd w:id="44"/>
      <w:bookmarkEnd w:id="45"/>
    </w:p>
    <w:p w14:paraId="1DFCEB00" w14:textId="5FC31C82" w:rsidR="00222B1F" w:rsidRPr="00222B1F" w:rsidRDefault="00222B1F" w:rsidP="00DE0C7E">
      <w:pPr>
        <w:numPr>
          <w:ilvl w:val="0"/>
          <w:numId w:val="58"/>
        </w:numPr>
        <w:jc w:val="both"/>
        <w:rPr>
          <w:sz w:val="26"/>
          <w:szCs w:val="26"/>
        </w:rPr>
      </w:pPr>
      <w:r w:rsidRPr="00222B1F">
        <w:rPr>
          <w:sz w:val="26"/>
          <w:szCs w:val="26"/>
        </w:rPr>
        <w:t xml:space="preserve">Tạo file </w:t>
      </w:r>
      <w:r w:rsidRPr="000D4FFA">
        <w:rPr>
          <w:b/>
          <w:bCs/>
          <w:sz w:val="26"/>
          <w:szCs w:val="26"/>
        </w:rPr>
        <w:t>dbconnection.py</w:t>
      </w:r>
      <w:r w:rsidRPr="00222B1F">
        <w:rPr>
          <w:sz w:val="26"/>
          <w:szCs w:val="26"/>
        </w:rPr>
        <w:t xml:space="preserve"> đóng vai trò là lớp trung gian giữa ứng dụng Python và SQL Server.</w:t>
      </w:r>
    </w:p>
    <w:p w14:paraId="0AD02297" w14:textId="77777777" w:rsidR="00222B1F" w:rsidRPr="00222B1F" w:rsidRDefault="00222B1F" w:rsidP="00DE0C7E">
      <w:pPr>
        <w:numPr>
          <w:ilvl w:val="0"/>
          <w:numId w:val="58"/>
        </w:numPr>
        <w:jc w:val="both"/>
        <w:rPr>
          <w:sz w:val="26"/>
          <w:szCs w:val="26"/>
        </w:rPr>
      </w:pPr>
      <w:r w:rsidRPr="00222B1F">
        <w:rPr>
          <w:sz w:val="26"/>
          <w:szCs w:val="26"/>
        </w:rPr>
        <w:t>Xây dựng hàm tao_ket_</w:t>
      </w:r>
      <w:proofErr w:type="gramStart"/>
      <w:r w:rsidRPr="00222B1F">
        <w:rPr>
          <w:sz w:val="26"/>
          <w:szCs w:val="26"/>
        </w:rPr>
        <w:t>noi(</w:t>
      </w:r>
      <w:proofErr w:type="gramEnd"/>
      <w:r w:rsidRPr="00222B1F">
        <w:rPr>
          <w:sz w:val="26"/>
          <w:szCs w:val="26"/>
        </w:rPr>
        <w:t>) sử dụng thư viện pyodbc và chuỗi kết nối (Connection String) chuẩn.</w:t>
      </w:r>
    </w:p>
    <w:p w14:paraId="6DCBA82F" w14:textId="634ECF14" w:rsidR="00222B1F" w:rsidRPr="00222B1F" w:rsidRDefault="00222B1F" w:rsidP="00DE0C7E">
      <w:pPr>
        <w:numPr>
          <w:ilvl w:val="0"/>
          <w:numId w:val="58"/>
        </w:numPr>
        <w:jc w:val="both"/>
        <w:rPr>
          <w:sz w:val="26"/>
          <w:szCs w:val="26"/>
        </w:rPr>
      </w:pPr>
      <w:r w:rsidRPr="00222B1F">
        <w:rPr>
          <w:sz w:val="26"/>
          <w:szCs w:val="26"/>
        </w:rPr>
        <w:t>Viết các hàm chức năng cụ thể để truy vấn dữ liệu (Select), thêm (Insert), sửa (Update), xóa (Delete) và các hàm nghiệp vụ phức tạp như tinh_luong, tim</w:t>
      </w:r>
      <w:r w:rsidR="000D4FFA">
        <w:rPr>
          <w:sz w:val="26"/>
          <w:szCs w:val="26"/>
        </w:rPr>
        <w:t>_</w:t>
      </w:r>
      <w:r w:rsidRPr="00222B1F">
        <w:rPr>
          <w:sz w:val="26"/>
          <w:szCs w:val="26"/>
        </w:rPr>
        <w:t>kiem.</w:t>
      </w:r>
    </w:p>
    <w:p w14:paraId="39000F28" w14:textId="77777777" w:rsidR="00222B1F" w:rsidRPr="00222B1F" w:rsidRDefault="00222B1F" w:rsidP="00DE0C7E">
      <w:pPr>
        <w:numPr>
          <w:ilvl w:val="0"/>
          <w:numId w:val="58"/>
        </w:numPr>
        <w:jc w:val="both"/>
        <w:rPr>
          <w:sz w:val="26"/>
          <w:szCs w:val="26"/>
        </w:rPr>
      </w:pPr>
      <w:r w:rsidRPr="00222B1F">
        <w:rPr>
          <w:b/>
          <w:bCs/>
          <w:sz w:val="26"/>
          <w:szCs w:val="26"/>
        </w:rPr>
        <w:t>Mục đích:</w:t>
      </w:r>
      <w:r w:rsidRPr="00222B1F">
        <w:rPr>
          <w:sz w:val="26"/>
          <w:szCs w:val="26"/>
        </w:rPr>
        <w:t xml:space="preserve"> Tách biệt phần xử lý dữ liệu khỏi giao diện người dùng, giúp mã nguồn gọn gàng và dễ bảo trì.</w:t>
      </w:r>
    </w:p>
    <w:p w14:paraId="52524394" w14:textId="73DEA7C4" w:rsidR="00222B1F" w:rsidRPr="00222B1F" w:rsidRDefault="00E06E03" w:rsidP="00D62CA3">
      <w:pPr>
        <w:pStyle w:val="Heading3"/>
      </w:pPr>
      <w:r>
        <w:tab/>
      </w:r>
      <w:bookmarkStart w:id="46" w:name="_Toc215410301"/>
      <w:bookmarkStart w:id="47" w:name="_Toc215410508"/>
      <w:r w:rsidR="00222B1F" w:rsidRPr="00222B1F">
        <w:t>3.2.</w:t>
      </w:r>
      <w:r w:rsidR="00DE0C7E">
        <w:t>3</w:t>
      </w:r>
      <w:r w:rsidR="00222B1F" w:rsidRPr="00222B1F">
        <w:t>. Thiết kế giao diện hệ thống và Điều hướng</w:t>
      </w:r>
      <w:r>
        <w:t>:</w:t>
      </w:r>
      <w:bookmarkEnd w:id="46"/>
      <w:bookmarkEnd w:id="47"/>
    </w:p>
    <w:p w14:paraId="38F75AA2" w14:textId="77777777" w:rsidR="00222B1F" w:rsidRPr="00222B1F" w:rsidRDefault="00222B1F" w:rsidP="00DE0C7E">
      <w:pPr>
        <w:numPr>
          <w:ilvl w:val="0"/>
          <w:numId w:val="59"/>
        </w:numPr>
        <w:jc w:val="both"/>
        <w:rPr>
          <w:sz w:val="26"/>
          <w:szCs w:val="26"/>
        </w:rPr>
      </w:pPr>
      <w:r w:rsidRPr="00222B1F">
        <w:rPr>
          <w:b/>
          <w:bCs/>
          <w:sz w:val="26"/>
          <w:szCs w:val="26"/>
        </w:rPr>
        <w:t>Màn hình Đăng nhập (login.py):</w:t>
      </w:r>
      <w:r w:rsidRPr="00222B1F">
        <w:rPr>
          <w:sz w:val="26"/>
          <w:szCs w:val="26"/>
        </w:rPr>
        <w:t xml:space="preserve"> Thiết kế form đăng nhập bảo mật, kiểm tra tài khoản/mật khẩu trực tiếp từ CSDL, phân quyền người dùng (Admin/Giáo viên) ngay sau khi đăng nhập thành công.</w:t>
      </w:r>
    </w:p>
    <w:p w14:paraId="045CD8D7" w14:textId="77777777" w:rsidR="00222B1F" w:rsidRPr="00222B1F" w:rsidRDefault="00222B1F" w:rsidP="00DE0C7E">
      <w:pPr>
        <w:numPr>
          <w:ilvl w:val="0"/>
          <w:numId w:val="59"/>
        </w:numPr>
        <w:jc w:val="both"/>
        <w:rPr>
          <w:sz w:val="26"/>
          <w:szCs w:val="26"/>
        </w:rPr>
      </w:pPr>
      <w:r w:rsidRPr="00222B1F">
        <w:rPr>
          <w:b/>
          <w:bCs/>
          <w:sz w:val="26"/>
          <w:szCs w:val="26"/>
        </w:rPr>
        <w:t>Màn hình Chính (main.py):</w:t>
      </w:r>
    </w:p>
    <w:p w14:paraId="78F7575D" w14:textId="77777777" w:rsidR="00222B1F" w:rsidRPr="00222B1F" w:rsidRDefault="00222B1F" w:rsidP="00DE0C7E">
      <w:pPr>
        <w:numPr>
          <w:ilvl w:val="1"/>
          <w:numId w:val="59"/>
        </w:numPr>
        <w:jc w:val="both"/>
        <w:rPr>
          <w:sz w:val="26"/>
          <w:szCs w:val="26"/>
        </w:rPr>
      </w:pPr>
      <w:r w:rsidRPr="00222B1F">
        <w:rPr>
          <w:sz w:val="26"/>
          <w:szCs w:val="26"/>
        </w:rPr>
        <w:t>Sử dụng Tkinter Toplevel để tạo cửa sổ ứng dụng chính toàn màn hình.</w:t>
      </w:r>
    </w:p>
    <w:p w14:paraId="43DF91E2" w14:textId="602EA1C9" w:rsidR="00222B1F" w:rsidRPr="00222B1F" w:rsidRDefault="00222B1F" w:rsidP="00DE0C7E">
      <w:pPr>
        <w:numPr>
          <w:ilvl w:val="1"/>
          <w:numId w:val="59"/>
        </w:numPr>
        <w:jc w:val="both"/>
        <w:rPr>
          <w:sz w:val="26"/>
          <w:szCs w:val="26"/>
        </w:rPr>
      </w:pPr>
      <w:r w:rsidRPr="00222B1F">
        <w:rPr>
          <w:sz w:val="26"/>
          <w:szCs w:val="26"/>
        </w:rPr>
        <w:t xml:space="preserve">Thiết kế </w:t>
      </w:r>
      <w:r w:rsidR="00E06E03">
        <w:rPr>
          <w:b/>
          <w:bCs/>
          <w:sz w:val="26"/>
          <w:szCs w:val="26"/>
        </w:rPr>
        <w:t>Trang chủ</w:t>
      </w:r>
      <w:r w:rsidRPr="00222B1F">
        <w:rPr>
          <w:sz w:val="26"/>
          <w:szCs w:val="26"/>
        </w:rPr>
        <w:t xml:space="preserve"> hiển thị các thông số tổng quan: Tổng số giáo viên, Số lớp học, Cảnh báo hợp đồng sắp hết hạn, Sinh nhật trong tháng.</w:t>
      </w:r>
    </w:p>
    <w:p w14:paraId="72EC51C2" w14:textId="5DF11327" w:rsidR="00222B1F" w:rsidRPr="00222B1F" w:rsidRDefault="00222B1F" w:rsidP="00DE0C7E">
      <w:pPr>
        <w:numPr>
          <w:ilvl w:val="1"/>
          <w:numId w:val="59"/>
        </w:numPr>
        <w:jc w:val="both"/>
        <w:rPr>
          <w:sz w:val="26"/>
          <w:szCs w:val="26"/>
        </w:rPr>
      </w:pPr>
      <w:r w:rsidRPr="00222B1F">
        <w:rPr>
          <w:sz w:val="26"/>
          <w:szCs w:val="26"/>
        </w:rPr>
        <w:t>Xây dựng thanh Menu điều hướng bên trái với hiệu ứng tương tác người dùng</w:t>
      </w:r>
      <w:r w:rsidR="000D4FFA">
        <w:rPr>
          <w:sz w:val="26"/>
          <w:szCs w:val="26"/>
        </w:rPr>
        <w:t>.</w:t>
      </w:r>
    </w:p>
    <w:p w14:paraId="6F096454" w14:textId="5CD3B1BF" w:rsidR="00222B1F" w:rsidRPr="00222B1F" w:rsidRDefault="00E06E03" w:rsidP="00D62CA3">
      <w:pPr>
        <w:pStyle w:val="Heading3"/>
      </w:pPr>
      <w:r>
        <w:tab/>
      </w:r>
      <w:bookmarkStart w:id="48" w:name="_Toc215410302"/>
      <w:bookmarkStart w:id="49" w:name="_Toc215410509"/>
      <w:r w:rsidR="00222B1F" w:rsidRPr="00222B1F">
        <w:t>3.2.</w:t>
      </w:r>
      <w:r w:rsidR="00DE0C7E">
        <w:t>4</w:t>
      </w:r>
      <w:r w:rsidR="00222B1F" w:rsidRPr="00222B1F">
        <w:t>. Lập trình các phân hệ chức năng chi tiết</w:t>
      </w:r>
      <w:bookmarkEnd w:id="48"/>
      <w:r w:rsidR="00D62CA3">
        <w:t>:</w:t>
      </w:r>
      <w:bookmarkEnd w:id="49"/>
    </w:p>
    <w:p w14:paraId="565AD73C" w14:textId="77777777" w:rsidR="00222B1F" w:rsidRPr="00222B1F" w:rsidRDefault="00222B1F" w:rsidP="00DE0C7E">
      <w:pPr>
        <w:numPr>
          <w:ilvl w:val="0"/>
          <w:numId w:val="60"/>
        </w:numPr>
        <w:jc w:val="both"/>
        <w:rPr>
          <w:sz w:val="26"/>
          <w:szCs w:val="26"/>
        </w:rPr>
      </w:pPr>
      <w:r w:rsidRPr="00222B1F">
        <w:rPr>
          <w:b/>
          <w:bCs/>
          <w:sz w:val="26"/>
          <w:szCs w:val="26"/>
        </w:rPr>
        <w:t>Quản lý Hồ sơ (quan_ly_gv.py):</w:t>
      </w:r>
      <w:r w:rsidRPr="00222B1F">
        <w:rPr>
          <w:sz w:val="26"/>
          <w:szCs w:val="26"/>
        </w:rPr>
        <w:t xml:space="preserve"> Xây dựng form nhập liệu với các tiện ích như DateEntry (lịch chọn ngày), Combobox (chọn giới tính, chức vụ) và bảng danh sách Treeview hiển thị dữ liệu.</w:t>
      </w:r>
    </w:p>
    <w:p w14:paraId="76000836" w14:textId="77777777" w:rsidR="00222B1F" w:rsidRPr="00222B1F" w:rsidRDefault="00222B1F" w:rsidP="00DE0C7E">
      <w:pPr>
        <w:numPr>
          <w:ilvl w:val="0"/>
          <w:numId w:val="60"/>
        </w:numPr>
        <w:jc w:val="both"/>
        <w:rPr>
          <w:sz w:val="26"/>
          <w:szCs w:val="26"/>
        </w:rPr>
      </w:pPr>
      <w:r w:rsidRPr="00222B1F">
        <w:rPr>
          <w:b/>
          <w:bCs/>
          <w:sz w:val="26"/>
          <w:szCs w:val="26"/>
        </w:rPr>
        <w:t>Quản lý Lương &amp; Bảo hiểm (tinh_luong.py, bao_hiem.py):</w:t>
      </w:r>
      <w:r w:rsidRPr="00222B1F">
        <w:rPr>
          <w:sz w:val="26"/>
          <w:szCs w:val="26"/>
        </w:rPr>
        <w:t xml:space="preserve"> Lập trình thuật toán tính lương tự động (Lương cơ bản - Bảo hiểm + Phụ cấp) và chức năng xuất báo cáo (nếu có).</w:t>
      </w:r>
    </w:p>
    <w:p w14:paraId="7A4803A3" w14:textId="77777777" w:rsidR="00222B1F" w:rsidRPr="00222B1F" w:rsidRDefault="00222B1F" w:rsidP="00DE0C7E">
      <w:pPr>
        <w:numPr>
          <w:ilvl w:val="0"/>
          <w:numId w:val="60"/>
        </w:numPr>
        <w:jc w:val="both"/>
        <w:rPr>
          <w:sz w:val="26"/>
          <w:szCs w:val="26"/>
        </w:rPr>
      </w:pPr>
      <w:r w:rsidRPr="00222B1F">
        <w:rPr>
          <w:b/>
          <w:bCs/>
          <w:sz w:val="26"/>
          <w:szCs w:val="26"/>
        </w:rPr>
        <w:t>Quản lý Hợp đồng &amp; Phân công (hop_dong.py, phan_cong.py):</w:t>
      </w:r>
      <w:r w:rsidRPr="00222B1F">
        <w:rPr>
          <w:sz w:val="26"/>
          <w:szCs w:val="26"/>
        </w:rPr>
        <w:t xml:space="preserve"> Xử lý logic nghiệp vụ về thời hạn hợp đồng và xếp lịch giảng dạy, đảm bảo dữ liệu hiển thị trực quan và chính xác.</w:t>
      </w:r>
    </w:p>
    <w:p w14:paraId="37C08684" w14:textId="7CD3DF63" w:rsidR="00222B1F" w:rsidRPr="00222B1F" w:rsidRDefault="00E06E03" w:rsidP="00222B1F">
      <w:pPr>
        <w:rPr>
          <w:sz w:val="26"/>
          <w:szCs w:val="26"/>
        </w:rPr>
      </w:pPr>
      <w:r>
        <w:rPr>
          <w:b/>
          <w:bCs/>
          <w:sz w:val="26"/>
          <w:szCs w:val="26"/>
        </w:rPr>
        <w:tab/>
      </w:r>
      <w:r w:rsidR="00222B1F" w:rsidRPr="00222B1F">
        <w:rPr>
          <w:b/>
          <w:bCs/>
          <w:sz w:val="26"/>
          <w:szCs w:val="26"/>
        </w:rPr>
        <w:t>3.2.</w:t>
      </w:r>
      <w:r w:rsidR="00DE0C7E">
        <w:rPr>
          <w:b/>
          <w:bCs/>
          <w:sz w:val="26"/>
          <w:szCs w:val="26"/>
        </w:rPr>
        <w:t>5</w:t>
      </w:r>
      <w:r w:rsidR="00222B1F" w:rsidRPr="00222B1F">
        <w:rPr>
          <w:b/>
          <w:bCs/>
          <w:sz w:val="26"/>
          <w:szCs w:val="26"/>
        </w:rPr>
        <w:t>. Tích hợp và Kiểm thử hệ thống</w:t>
      </w:r>
    </w:p>
    <w:p w14:paraId="6FF54AFE" w14:textId="77777777" w:rsidR="00222B1F" w:rsidRPr="00222B1F" w:rsidRDefault="00222B1F" w:rsidP="00DE0C7E">
      <w:pPr>
        <w:numPr>
          <w:ilvl w:val="0"/>
          <w:numId w:val="61"/>
        </w:numPr>
        <w:jc w:val="both"/>
        <w:rPr>
          <w:sz w:val="26"/>
          <w:szCs w:val="26"/>
        </w:rPr>
      </w:pPr>
      <w:r w:rsidRPr="00222B1F">
        <w:rPr>
          <w:sz w:val="26"/>
          <w:szCs w:val="26"/>
        </w:rPr>
        <w:t>Liên kết các file chức năng vào màn hình chính (main.py) thông qua cơ chế import module.</w:t>
      </w:r>
    </w:p>
    <w:p w14:paraId="304AF8B2" w14:textId="77777777" w:rsidR="00222B1F" w:rsidRPr="00222B1F" w:rsidRDefault="00222B1F" w:rsidP="00DE0C7E">
      <w:pPr>
        <w:numPr>
          <w:ilvl w:val="0"/>
          <w:numId w:val="61"/>
        </w:numPr>
        <w:jc w:val="both"/>
        <w:rPr>
          <w:sz w:val="26"/>
          <w:szCs w:val="26"/>
        </w:rPr>
      </w:pPr>
      <w:r w:rsidRPr="00222B1F">
        <w:rPr>
          <w:sz w:val="26"/>
          <w:szCs w:val="26"/>
        </w:rPr>
        <w:t>Chạy thử nghiệm (Run test) toàn bộ quy trình: Từ đăng nhập -&gt; Thêm giáo viên -&gt; Phân công -&gt; Tính lương -&gt; Xem báo cáo.</w:t>
      </w:r>
    </w:p>
    <w:p w14:paraId="47339968" w14:textId="77777777" w:rsidR="00222B1F" w:rsidRPr="00222B1F" w:rsidRDefault="00222B1F" w:rsidP="00DE0C7E">
      <w:pPr>
        <w:numPr>
          <w:ilvl w:val="0"/>
          <w:numId w:val="61"/>
        </w:numPr>
        <w:jc w:val="both"/>
        <w:rPr>
          <w:sz w:val="26"/>
          <w:szCs w:val="26"/>
        </w:rPr>
      </w:pPr>
      <w:r w:rsidRPr="00222B1F">
        <w:rPr>
          <w:sz w:val="26"/>
          <w:szCs w:val="26"/>
        </w:rPr>
        <w:t>Kiểm tra và xử lý các lỗi phát sinh (Exception Handling) như: Lỗi mất kết nối SQL, lỗi nhập liệu sai định dạng.</w:t>
      </w:r>
    </w:p>
    <w:p w14:paraId="61CD19E6" w14:textId="21911555" w:rsidR="00EA3C9E" w:rsidRDefault="00EA3C9E" w:rsidP="00DE0C7E">
      <w:pPr>
        <w:jc w:val="both"/>
        <w:rPr>
          <w:sz w:val="26"/>
          <w:szCs w:val="26"/>
        </w:rPr>
      </w:pPr>
    </w:p>
    <w:p w14:paraId="146783B2" w14:textId="77777777" w:rsidR="00EA3C9E" w:rsidRDefault="00EA3C9E" w:rsidP="00FF325A">
      <w:pPr>
        <w:rPr>
          <w:sz w:val="26"/>
          <w:szCs w:val="26"/>
        </w:rPr>
      </w:pPr>
    </w:p>
    <w:p w14:paraId="7D833E6C" w14:textId="65A00A77" w:rsidR="00EA3C9E" w:rsidRPr="00D62CA3" w:rsidRDefault="00EA3C9E" w:rsidP="00D62CA3">
      <w:pPr>
        <w:pStyle w:val="Heading2"/>
      </w:pPr>
      <w:bookmarkStart w:id="50" w:name="_Toc215410303"/>
      <w:bookmarkStart w:id="51" w:name="_Toc215410510"/>
      <w:r w:rsidRPr="00D62CA3">
        <w:t>3.</w:t>
      </w:r>
      <w:proofErr w:type="gramStart"/>
      <w:r w:rsidR="00DE0C7E" w:rsidRPr="00D62CA3">
        <w:t>3</w:t>
      </w:r>
      <w:r w:rsidRPr="00D62CA3">
        <w:t>.Thiết</w:t>
      </w:r>
      <w:proofErr w:type="gramEnd"/>
      <w:r w:rsidRPr="00D62CA3">
        <w:t xml:space="preserve"> kế Cơ sở dữ liệu (SQL Server)</w:t>
      </w:r>
      <w:r w:rsidR="00185DE9" w:rsidRPr="00D62CA3">
        <w:t>:</w:t>
      </w:r>
      <w:bookmarkEnd w:id="50"/>
      <w:bookmarkEnd w:id="51"/>
    </w:p>
    <w:p w14:paraId="79BA7B81" w14:textId="77777777" w:rsidR="00EA3C9E" w:rsidRDefault="00EA3C9E" w:rsidP="00FF325A">
      <w:pPr>
        <w:rPr>
          <w:sz w:val="26"/>
          <w:szCs w:val="26"/>
        </w:rPr>
      </w:pPr>
    </w:p>
    <w:p w14:paraId="20792CBC" w14:textId="77777777" w:rsidR="0077675A" w:rsidRDefault="0077675A" w:rsidP="0077675A">
      <w:pPr>
        <w:jc w:val="both"/>
        <w:rPr>
          <w:sz w:val="26"/>
          <w:szCs w:val="26"/>
        </w:rPr>
      </w:pPr>
    </w:p>
    <w:p w14:paraId="6F74A074" w14:textId="77777777" w:rsidR="00DE0C7E" w:rsidRDefault="00DE0C7E" w:rsidP="0077675A">
      <w:pPr>
        <w:jc w:val="both"/>
        <w:rPr>
          <w:sz w:val="26"/>
          <w:szCs w:val="26"/>
        </w:rPr>
      </w:pPr>
    </w:p>
    <w:p w14:paraId="425B9522" w14:textId="6C0F428E"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lastRenderedPageBreak/>
        <w:t xml:space="preserve">USE </w:t>
      </w:r>
      <w:proofErr w:type="gramStart"/>
      <w:r w:rsidRPr="0077675A">
        <w:rPr>
          <w:sz w:val="26"/>
          <w:szCs w:val="26"/>
        </w:rPr>
        <w:t>QuanLyGiaoVien;</w:t>
      </w:r>
      <w:proofErr w:type="gramEnd"/>
    </w:p>
    <w:p w14:paraId="4E7512E4"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GO</w:t>
      </w:r>
    </w:p>
    <w:p w14:paraId="7C6290FD"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p>
    <w:p w14:paraId="6C6123C8" w14:textId="3D26542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-- 1. Tạo bảng Lương cơ bản </w:t>
      </w:r>
    </w:p>
    <w:p w14:paraId="65A6A2D2"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CREATE TABLE LUONG_CO_BAN (</w:t>
      </w:r>
    </w:p>
    <w:p w14:paraId="44C1332C"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MaMucLuong INT PRIMARY KEY,</w:t>
      </w:r>
    </w:p>
    <w:p w14:paraId="42D4F381"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LuongCoDinh </w:t>
      </w:r>
      <w:proofErr w:type="gramStart"/>
      <w:r w:rsidRPr="0077675A">
        <w:rPr>
          <w:sz w:val="26"/>
          <w:szCs w:val="26"/>
        </w:rPr>
        <w:t>DECIMAL(</w:t>
      </w:r>
      <w:proofErr w:type="gramEnd"/>
      <w:r w:rsidRPr="0077675A">
        <w:rPr>
          <w:sz w:val="26"/>
          <w:szCs w:val="26"/>
        </w:rPr>
        <w:t>18, 0) NOT NULL,</w:t>
      </w:r>
    </w:p>
    <w:p w14:paraId="7E8E7181"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MoTa </w:t>
      </w:r>
      <w:proofErr w:type="gramStart"/>
      <w:r w:rsidRPr="0077675A">
        <w:rPr>
          <w:sz w:val="26"/>
          <w:szCs w:val="26"/>
        </w:rPr>
        <w:t>NVARCHAR(</w:t>
      </w:r>
      <w:proofErr w:type="gramEnd"/>
      <w:r w:rsidRPr="0077675A">
        <w:rPr>
          <w:sz w:val="26"/>
          <w:szCs w:val="26"/>
        </w:rPr>
        <w:t>50)</w:t>
      </w:r>
    </w:p>
    <w:p w14:paraId="39A5534E"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w:t>
      </w:r>
    </w:p>
    <w:p w14:paraId="1679B17A"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p>
    <w:p w14:paraId="559A5C80"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-- 2. Tạo bảng Giáo Viên</w:t>
      </w:r>
    </w:p>
    <w:p w14:paraId="1DDB89C5"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CREATE TABLE GIAO_VIEN (</w:t>
      </w:r>
    </w:p>
    <w:p w14:paraId="0A411A4B"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MaGV </w:t>
      </w:r>
      <w:proofErr w:type="gramStart"/>
      <w:r w:rsidRPr="0077675A">
        <w:rPr>
          <w:sz w:val="26"/>
          <w:szCs w:val="26"/>
        </w:rPr>
        <w:t>VARCHAR(</w:t>
      </w:r>
      <w:proofErr w:type="gramEnd"/>
      <w:r w:rsidRPr="0077675A">
        <w:rPr>
          <w:sz w:val="26"/>
          <w:szCs w:val="26"/>
        </w:rPr>
        <w:t>10) PRIMARY KEY,</w:t>
      </w:r>
    </w:p>
    <w:p w14:paraId="7E9A6CE9"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HoTen </w:t>
      </w:r>
      <w:proofErr w:type="gramStart"/>
      <w:r w:rsidRPr="0077675A">
        <w:rPr>
          <w:sz w:val="26"/>
          <w:szCs w:val="26"/>
        </w:rPr>
        <w:t>NVARCHAR(</w:t>
      </w:r>
      <w:proofErr w:type="gramEnd"/>
      <w:r w:rsidRPr="0077675A">
        <w:rPr>
          <w:sz w:val="26"/>
          <w:szCs w:val="26"/>
        </w:rPr>
        <w:t>100) NOT NULL,</w:t>
      </w:r>
    </w:p>
    <w:p w14:paraId="0551134B"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NgaySinh DATE,</w:t>
      </w:r>
    </w:p>
    <w:p w14:paraId="125DE669"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GioiTinh </w:t>
      </w:r>
      <w:proofErr w:type="gramStart"/>
      <w:r w:rsidRPr="0077675A">
        <w:rPr>
          <w:sz w:val="26"/>
          <w:szCs w:val="26"/>
        </w:rPr>
        <w:t>NVARCHAR(</w:t>
      </w:r>
      <w:proofErr w:type="gramEnd"/>
      <w:r w:rsidRPr="0077675A">
        <w:rPr>
          <w:sz w:val="26"/>
          <w:szCs w:val="26"/>
        </w:rPr>
        <w:t>10) CHECK (GioiTinh IN (N'Nam', N'Nữ')),</w:t>
      </w:r>
    </w:p>
    <w:p w14:paraId="375D0C88"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DiaChi </w:t>
      </w:r>
      <w:proofErr w:type="gramStart"/>
      <w:r w:rsidRPr="0077675A">
        <w:rPr>
          <w:sz w:val="26"/>
          <w:szCs w:val="26"/>
        </w:rPr>
        <w:t>NVARCHAR(</w:t>
      </w:r>
      <w:proofErr w:type="gramEnd"/>
      <w:r w:rsidRPr="0077675A">
        <w:rPr>
          <w:sz w:val="26"/>
          <w:szCs w:val="26"/>
        </w:rPr>
        <w:t>255),</w:t>
      </w:r>
    </w:p>
    <w:p w14:paraId="07B694B4"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SDT </w:t>
      </w:r>
      <w:proofErr w:type="gramStart"/>
      <w:r w:rsidRPr="0077675A">
        <w:rPr>
          <w:sz w:val="26"/>
          <w:szCs w:val="26"/>
        </w:rPr>
        <w:t>VARCHAR(</w:t>
      </w:r>
      <w:proofErr w:type="gramEnd"/>
      <w:r w:rsidRPr="0077675A">
        <w:rPr>
          <w:sz w:val="26"/>
          <w:szCs w:val="26"/>
        </w:rPr>
        <w:t>20),</w:t>
      </w:r>
    </w:p>
    <w:p w14:paraId="027361F6"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TrinhDo </w:t>
      </w:r>
      <w:proofErr w:type="gramStart"/>
      <w:r w:rsidRPr="0077675A">
        <w:rPr>
          <w:sz w:val="26"/>
          <w:szCs w:val="26"/>
        </w:rPr>
        <w:t>NVARCHAR(</w:t>
      </w:r>
      <w:proofErr w:type="gramEnd"/>
      <w:r w:rsidRPr="0077675A">
        <w:rPr>
          <w:sz w:val="26"/>
          <w:szCs w:val="26"/>
        </w:rPr>
        <w:t>50),</w:t>
      </w:r>
    </w:p>
    <w:p w14:paraId="1F81C00F"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NgayVaoLam DATE,</w:t>
      </w:r>
    </w:p>
    <w:p w14:paraId="4FB1C0F0"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w:t>
      </w:r>
    </w:p>
    <w:p w14:paraId="71439E96"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 Cột Đăng nhập và Phân quyền</w:t>
      </w:r>
    </w:p>
    <w:p w14:paraId="4A27D3CE"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Email </w:t>
      </w:r>
      <w:proofErr w:type="gramStart"/>
      <w:r w:rsidRPr="0077675A">
        <w:rPr>
          <w:sz w:val="26"/>
          <w:szCs w:val="26"/>
        </w:rPr>
        <w:t>VARCHAR(</w:t>
      </w:r>
      <w:proofErr w:type="gramEnd"/>
      <w:r w:rsidRPr="0077675A">
        <w:rPr>
          <w:sz w:val="26"/>
          <w:szCs w:val="26"/>
        </w:rPr>
        <w:t>100) UNIQUE NOT NULL,</w:t>
      </w:r>
    </w:p>
    <w:p w14:paraId="74F574A7"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MatKhau </w:t>
      </w:r>
      <w:proofErr w:type="gramStart"/>
      <w:r w:rsidRPr="0077675A">
        <w:rPr>
          <w:sz w:val="26"/>
          <w:szCs w:val="26"/>
        </w:rPr>
        <w:t>VARCHAR(</w:t>
      </w:r>
      <w:proofErr w:type="gramEnd"/>
      <w:r w:rsidRPr="0077675A">
        <w:rPr>
          <w:sz w:val="26"/>
          <w:szCs w:val="26"/>
        </w:rPr>
        <w:t>255) NOT NULL,</w:t>
      </w:r>
    </w:p>
    <w:p w14:paraId="07891D50"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ChucVuChuyenMon </w:t>
      </w:r>
      <w:proofErr w:type="gramStart"/>
      <w:r w:rsidRPr="0077675A">
        <w:rPr>
          <w:sz w:val="26"/>
          <w:szCs w:val="26"/>
        </w:rPr>
        <w:t>NVARCHAR(</w:t>
      </w:r>
      <w:proofErr w:type="gramEnd"/>
      <w:r w:rsidRPr="0077675A">
        <w:rPr>
          <w:sz w:val="26"/>
          <w:szCs w:val="26"/>
        </w:rPr>
        <w:t>50),</w:t>
      </w:r>
    </w:p>
    <w:p w14:paraId="3236363E"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VaiTroHeThong </w:t>
      </w:r>
      <w:proofErr w:type="gramStart"/>
      <w:r w:rsidRPr="0077675A">
        <w:rPr>
          <w:sz w:val="26"/>
          <w:szCs w:val="26"/>
        </w:rPr>
        <w:t>NVARCHAR(</w:t>
      </w:r>
      <w:proofErr w:type="gramEnd"/>
      <w:r w:rsidRPr="0077675A">
        <w:rPr>
          <w:sz w:val="26"/>
          <w:szCs w:val="26"/>
        </w:rPr>
        <w:t xml:space="preserve">50) NOT NULL </w:t>
      </w:r>
    </w:p>
    <w:p w14:paraId="64CBBA7E"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CHECK (VaiTroHeThong IN (N'HoiDongTruong', N'HieuTruong', N'GiaoVienChuNhiem', </w:t>
      </w:r>
      <w:proofErr w:type="gramStart"/>
      <w:r w:rsidRPr="0077675A">
        <w:rPr>
          <w:sz w:val="26"/>
          <w:szCs w:val="26"/>
        </w:rPr>
        <w:t>N'GiaoVienBoMon')</w:t>
      </w:r>
      <w:proofErr w:type="gramEnd"/>
      <w:r w:rsidRPr="0077675A">
        <w:rPr>
          <w:sz w:val="26"/>
          <w:szCs w:val="26"/>
        </w:rPr>
        <w:t>),</w:t>
      </w:r>
    </w:p>
    <w:p w14:paraId="76BE6908"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w:t>
      </w:r>
    </w:p>
    <w:p w14:paraId="01D06261"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MaMucLuong INT FOREIGN KEY REFERENCES LUONG_CO_BAN(MaMucLuong)</w:t>
      </w:r>
    </w:p>
    <w:p w14:paraId="325ACA21"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w:t>
      </w:r>
    </w:p>
    <w:p w14:paraId="56FFD6EE"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p>
    <w:p w14:paraId="2FE53B68" w14:textId="0FC3FD9C"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-- 3. Tạo bảng Bảo Hiểm </w:t>
      </w:r>
    </w:p>
    <w:p w14:paraId="0824E18C"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CREATE TABLE BAO_HIEM (</w:t>
      </w:r>
    </w:p>
    <w:p w14:paraId="09ED6665"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LoaiBaoHiem </w:t>
      </w:r>
      <w:proofErr w:type="gramStart"/>
      <w:r w:rsidRPr="0077675A">
        <w:rPr>
          <w:sz w:val="26"/>
          <w:szCs w:val="26"/>
        </w:rPr>
        <w:t>NVARCHAR(</w:t>
      </w:r>
      <w:proofErr w:type="gramEnd"/>
      <w:r w:rsidRPr="0077675A">
        <w:rPr>
          <w:sz w:val="26"/>
          <w:szCs w:val="26"/>
        </w:rPr>
        <w:t>50) PRIMARY KEY,</w:t>
      </w:r>
    </w:p>
    <w:p w14:paraId="737DDC72"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TyLeNguoiLaoDong FLOAT NOT NULL,</w:t>
      </w:r>
    </w:p>
    <w:p w14:paraId="3E7F049D"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TyLeDonVi FLOAT NOT NULL</w:t>
      </w:r>
    </w:p>
    <w:p w14:paraId="29E0D6F9"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w:t>
      </w:r>
    </w:p>
    <w:p w14:paraId="31A3E36D"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p>
    <w:p w14:paraId="7758A5AF" w14:textId="6CE4F3DB"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-- 4. Tạo bảng Thống kê lương </w:t>
      </w:r>
    </w:p>
    <w:p w14:paraId="1ED929A8"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CREATE TABLE THONG_KE_LUONG (</w:t>
      </w:r>
    </w:p>
    <w:p w14:paraId="0C1FC7E8"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MaLuong INT PRIMARY KEY </w:t>
      </w:r>
      <w:proofErr w:type="gramStart"/>
      <w:r w:rsidRPr="0077675A">
        <w:rPr>
          <w:sz w:val="26"/>
          <w:szCs w:val="26"/>
        </w:rPr>
        <w:t>IDENTITY(</w:t>
      </w:r>
      <w:proofErr w:type="gramEnd"/>
      <w:r w:rsidRPr="0077675A">
        <w:rPr>
          <w:sz w:val="26"/>
          <w:szCs w:val="26"/>
        </w:rPr>
        <w:t>1,1),</w:t>
      </w:r>
    </w:p>
    <w:p w14:paraId="3A44D9C3"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MaGV </w:t>
      </w:r>
      <w:proofErr w:type="gramStart"/>
      <w:r w:rsidRPr="0077675A">
        <w:rPr>
          <w:sz w:val="26"/>
          <w:szCs w:val="26"/>
        </w:rPr>
        <w:t>VARCHAR(</w:t>
      </w:r>
      <w:proofErr w:type="gramEnd"/>
      <w:r w:rsidRPr="0077675A">
        <w:rPr>
          <w:sz w:val="26"/>
          <w:szCs w:val="26"/>
        </w:rPr>
        <w:t>10) FOREIGN KEY REFERENCES GIAO_VIEN(MaGV) ON DELETE CASCADE,</w:t>
      </w:r>
    </w:p>
    <w:p w14:paraId="7E62D671"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Thang INT CHECK (Thang BETWEEN 1 AND 12),</w:t>
      </w:r>
    </w:p>
    <w:p w14:paraId="30C9ADA1"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lastRenderedPageBreak/>
        <w:t xml:space="preserve">    Nam INT,</w:t>
      </w:r>
    </w:p>
    <w:p w14:paraId="4416C7A3"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LuongCoDinh </w:t>
      </w:r>
      <w:proofErr w:type="gramStart"/>
      <w:r w:rsidRPr="0077675A">
        <w:rPr>
          <w:sz w:val="26"/>
          <w:szCs w:val="26"/>
        </w:rPr>
        <w:t>DECIMAL(</w:t>
      </w:r>
      <w:proofErr w:type="gramEnd"/>
      <w:r w:rsidRPr="0077675A">
        <w:rPr>
          <w:sz w:val="26"/>
          <w:szCs w:val="26"/>
        </w:rPr>
        <w:t>18, 0) NOT NULL,</w:t>
      </w:r>
    </w:p>
    <w:p w14:paraId="38F5A35D"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PhuCapKhac </w:t>
      </w:r>
      <w:proofErr w:type="gramStart"/>
      <w:r w:rsidRPr="0077675A">
        <w:rPr>
          <w:sz w:val="26"/>
          <w:szCs w:val="26"/>
        </w:rPr>
        <w:t>DECIMAL(</w:t>
      </w:r>
      <w:proofErr w:type="gramEnd"/>
      <w:r w:rsidRPr="0077675A">
        <w:rPr>
          <w:sz w:val="26"/>
          <w:szCs w:val="26"/>
        </w:rPr>
        <w:t>18, 0) DEFAULT 0,</w:t>
      </w:r>
    </w:p>
    <w:p w14:paraId="4288F6E2"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TongTienBaoHiem </w:t>
      </w:r>
      <w:proofErr w:type="gramStart"/>
      <w:r w:rsidRPr="0077675A">
        <w:rPr>
          <w:sz w:val="26"/>
          <w:szCs w:val="26"/>
        </w:rPr>
        <w:t>DECIMAL(</w:t>
      </w:r>
      <w:proofErr w:type="gramEnd"/>
      <w:r w:rsidRPr="0077675A">
        <w:rPr>
          <w:sz w:val="26"/>
          <w:szCs w:val="26"/>
        </w:rPr>
        <w:t>18, 0),</w:t>
      </w:r>
    </w:p>
    <w:p w14:paraId="1B741C9D"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ThucLinh </w:t>
      </w:r>
      <w:proofErr w:type="gramStart"/>
      <w:r w:rsidRPr="0077675A">
        <w:rPr>
          <w:sz w:val="26"/>
          <w:szCs w:val="26"/>
        </w:rPr>
        <w:t>DECIMAL(</w:t>
      </w:r>
      <w:proofErr w:type="gramEnd"/>
      <w:r w:rsidRPr="0077675A">
        <w:rPr>
          <w:sz w:val="26"/>
          <w:szCs w:val="26"/>
        </w:rPr>
        <w:t>18, 0)</w:t>
      </w:r>
    </w:p>
    <w:p w14:paraId="507A64B6"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w:t>
      </w:r>
    </w:p>
    <w:p w14:paraId="0276845F"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p>
    <w:p w14:paraId="17C0D35B" w14:textId="266BFC84"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-- 5. Tạo bảng Lớp Học </w:t>
      </w:r>
    </w:p>
    <w:p w14:paraId="5B790F4B"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CREATE TABLE LOP_HOC (</w:t>
      </w:r>
    </w:p>
    <w:p w14:paraId="4E4C9ACB"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MaLop </w:t>
      </w:r>
      <w:proofErr w:type="gramStart"/>
      <w:r w:rsidRPr="0077675A">
        <w:rPr>
          <w:sz w:val="26"/>
          <w:szCs w:val="26"/>
        </w:rPr>
        <w:t>VARCHAR(</w:t>
      </w:r>
      <w:proofErr w:type="gramEnd"/>
      <w:r w:rsidRPr="0077675A">
        <w:rPr>
          <w:sz w:val="26"/>
          <w:szCs w:val="26"/>
        </w:rPr>
        <w:t>10) PRIMARY KEY,</w:t>
      </w:r>
    </w:p>
    <w:p w14:paraId="6BDB42D2"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TenLop </w:t>
      </w:r>
      <w:proofErr w:type="gramStart"/>
      <w:r w:rsidRPr="0077675A">
        <w:rPr>
          <w:sz w:val="26"/>
          <w:szCs w:val="26"/>
        </w:rPr>
        <w:t>NVARCHAR(</w:t>
      </w:r>
      <w:proofErr w:type="gramEnd"/>
      <w:r w:rsidRPr="0077675A">
        <w:rPr>
          <w:sz w:val="26"/>
          <w:szCs w:val="26"/>
        </w:rPr>
        <w:t>50) NOT NULL,</w:t>
      </w:r>
    </w:p>
    <w:p w14:paraId="559F73C4"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KhoiHoc INT NOT NULL CHECK (KhoiHoc IN (10, 11, 12)),</w:t>
      </w:r>
    </w:p>
    <w:p w14:paraId="6128FB3F"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MaGVChuNhiem </w:t>
      </w:r>
      <w:proofErr w:type="gramStart"/>
      <w:r w:rsidRPr="0077675A">
        <w:rPr>
          <w:sz w:val="26"/>
          <w:szCs w:val="26"/>
        </w:rPr>
        <w:t>VARCHAR(</w:t>
      </w:r>
      <w:proofErr w:type="gramEnd"/>
      <w:r w:rsidRPr="0077675A">
        <w:rPr>
          <w:sz w:val="26"/>
          <w:szCs w:val="26"/>
        </w:rPr>
        <w:t>10) FOREIGN KEY REFERENCES GIAO_VIEN(MaGV)</w:t>
      </w:r>
    </w:p>
    <w:p w14:paraId="7C3B7FF1"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w:t>
      </w:r>
    </w:p>
    <w:p w14:paraId="11A83B83"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p>
    <w:p w14:paraId="7DFFC6E9"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-- 6. Tạo bảng Phân công giảng dạy</w:t>
      </w:r>
    </w:p>
    <w:p w14:paraId="587ECCEF"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CREATE TABLE PHAN_CONG_GIANG_DAY (</w:t>
      </w:r>
    </w:p>
    <w:p w14:paraId="1388C312"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MaPhanCong INT PRIMARY KEY </w:t>
      </w:r>
      <w:proofErr w:type="gramStart"/>
      <w:r w:rsidRPr="0077675A">
        <w:rPr>
          <w:sz w:val="26"/>
          <w:szCs w:val="26"/>
        </w:rPr>
        <w:t>IDENTITY(</w:t>
      </w:r>
      <w:proofErr w:type="gramEnd"/>
      <w:r w:rsidRPr="0077675A">
        <w:rPr>
          <w:sz w:val="26"/>
          <w:szCs w:val="26"/>
        </w:rPr>
        <w:t>1,1),</w:t>
      </w:r>
    </w:p>
    <w:p w14:paraId="00B03FA4"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MaGV </w:t>
      </w:r>
      <w:proofErr w:type="gramStart"/>
      <w:r w:rsidRPr="0077675A">
        <w:rPr>
          <w:sz w:val="26"/>
          <w:szCs w:val="26"/>
        </w:rPr>
        <w:t>VARCHAR(</w:t>
      </w:r>
      <w:proofErr w:type="gramEnd"/>
      <w:r w:rsidRPr="0077675A">
        <w:rPr>
          <w:sz w:val="26"/>
          <w:szCs w:val="26"/>
        </w:rPr>
        <w:t>10) FOREIGN KEY REFERENCES GIAO_VIEN(MaGV),</w:t>
      </w:r>
    </w:p>
    <w:p w14:paraId="04862F9A"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MaLop </w:t>
      </w:r>
      <w:proofErr w:type="gramStart"/>
      <w:r w:rsidRPr="0077675A">
        <w:rPr>
          <w:sz w:val="26"/>
          <w:szCs w:val="26"/>
        </w:rPr>
        <w:t>VARCHAR(</w:t>
      </w:r>
      <w:proofErr w:type="gramEnd"/>
      <w:r w:rsidRPr="0077675A">
        <w:rPr>
          <w:sz w:val="26"/>
          <w:szCs w:val="26"/>
        </w:rPr>
        <w:t>10) FOREIGN KEY REFERENCES LOP_HOC(MaLop),</w:t>
      </w:r>
    </w:p>
    <w:p w14:paraId="2ADCE331"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TenMonHoc </w:t>
      </w:r>
      <w:proofErr w:type="gramStart"/>
      <w:r w:rsidRPr="0077675A">
        <w:rPr>
          <w:sz w:val="26"/>
          <w:szCs w:val="26"/>
        </w:rPr>
        <w:t>NVARCHAR(</w:t>
      </w:r>
      <w:proofErr w:type="gramEnd"/>
      <w:r w:rsidRPr="0077675A">
        <w:rPr>
          <w:sz w:val="26"/>
          <w:szCs w:val="26"/>
        </w:rPr>
        <w:t>50) NOT NULL,</w:t>
      </w:r>
    </w:p>
    <w:p w14:paraId="77048F45"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SoTietTuan INT</w:t>
      </w:r>
    </w:p>
    <w:p w14:paraId="04F93B06"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w:t>
      </w:r>
    </w:p>
    <w:p w14:paraId="685A1517"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p>
    <w:p w14:paraId="62E8113C"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-- 7. Tạo bảng hợp lao động</w:t>
      </w:r>
    </w:p>
    <w:p w14:paraId="7BEA0AA0"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CREATE TABLE HOP_DONG (</w:t>
      </w:r>
    </w:p>
    <w:p w14:paraId="5CA6A88A" w14:textId="17C3136C"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MaHD INT </w:t>
      </w:r>
      <w:proofErr w:type="gramStart"/>
      <w:r w:rsidRPr="0077675A">
        <w:rPr>
          <w:sz w:val="26"/>
          <w:szCs w:val="26"/>
        </w:rPr>
        <w:t>IDENTITY(</w:t>
      </w:r>
      <w:proofErr w:type="gramEnd"/>
      <w:r w:rsidRPr="0077675A">
        <w:rPr>
          <w:sz w:val="26"/>
          <w:szCs w:val="26"/>
        </w:rPr>
        <w:t xml:space="preserve">1,1) PRIMARY KEY, </w:t>
      </w:r>
    </w:p>
    <w:p w14:paraId="009C9F43"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MaGV </w:t>
      </w:r>
      <w:proofErr w:type="gramStart"/>
      <w:r w:rsidRPr="0077675A">
        <w:rPr>
          <w:sz w:val="26"/>
          <w:szCs w:val="26"/>
        </w:rPr>
        <w:t>VARCHAR(</w:t>
      </w:r>
      <w:proofErr w:type="gramEnd"/>
      <w:r w:rsidRPr="0077675A">
        <w:rPr>
          <w:sz w:val="26"/>
          <w:szCs w:val="26"/>
        </w:rPr>
        <w:t>10) NOT NULL,</w:t>
      </w:r>
    </w:p>
    <w:p w14:paraId="13967AC0" w14:textId="1785C6C0"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LoaiHD </w:t>
      </w:r>
      <w:proofErr w:type="gramStart"/>
      <w:r w:rsidRPr="0077675A">
        <w:rPr>
          <w:sz w:val="26"/>
          <w:szCs w:val="26"/>
        </w:rPr>
        <w:t>NVARCHAR(</w:t>
      </w:r>
      <w:proofErr w:type="gramEnd"/>
      <w:r w:rsidRPr="0077675A">
        <w:rPr>
          <w:sz w:val="26"/>
          <w:szCs w:val="26"/>
        </w:rPr>
        <w:t>50) NOT NULL</w:t>
      </w:r>
      <w:r>
        <w:rPr>
          <w:sz w:val="26"/>
          <w:szCs w:val="26"/>
        </w:rPr>
        <w:t>,</w:t>
      </w:r>
    </w:p>
    <w:p w14:paraId="0EEFCE14"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NgayBatDau DATE NOT NULL,</w:t>
      </w:r>
    </w:p>
    <w:p w14:paraId="20C18855" w14:textId="6FADB5FE"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NgayKetThuc DATE,</w:t>
      </w:r>
    </w:p>
    <w:p w14:paraId="3B97E368"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TrangThai </w:t>
      </w:r>
      <w:proofErr w:type="gramStart"/>
      <w:r w:rsidRPr="0077675A">
        <w:rPr>
          <w:sz w:val="26"/>
          <w:szCs w:val="26"/>
        </w:rPr>
        <w:t>NVARCHAR(</w:t>
      </w:r>
      <w:proofErr w:type="gramEnd"/>
      <w:r w:rsidRPr="0077675A">
        <w:rPr>
          <w:sz w:val="26"/>
          <w:szCs w:val="26"/>
        </w:rPr>
        <w:t>20) DEFAULT N'Đang hiệu lực', -- 'Đang hiệu lực', 'Hết hạn'</w:t>
      </w:r>
    </w:p>
    <w:p w14:paraId="4CFBE9A8"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GhiChu </w:t>
      </w:r>
      <w:proofErr w:type="gramStart"/>
      <w:r w:rsidRPr="0077675A">
        <w:rPr>
          <w:sz w:val="26"/>
          <w:szCs w:val="26"/>
        </w:rPr>
        <w:t>NVARCHAR(</w:t>
      </w:r>
      <w:proofErr w:type="gramEnd"/>
      <w:r w:rsidRPr="0077675A">
        <w:rPr>
          <w:sz w:val="26"/>
          <w:szCs w:val="26"/>
        </w:rPr>
        <w:t>200),</w:t>
      </w:r>
    </w:p>
    <w:p w14:paraId="773F9E28"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w:t>
      </w:r>
    </w:p>
    <w:p w14:paraId="5EA35359"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FOREIGN KEY (MaGV) REFERENCES GIAO_VIEN(MaGV) ON DELETE CASCADE</w:t>
      </w:r>
    </w:p>
    <w:p w14:paraId="3AC1700C"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w:t>
      </w:r>
    </w:p>
    <w:p w14:paraId="29F459B9"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p>
    <w:p w14:paraId="1E22CE20"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w:t>
      </w:r>
    </w:p>
    <w:p w14:paraId="384A52C7" w14:textId="028C2DD6"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w:t>
      </w:r>
      <w:r>
        <w:rPr>
          <w:sz w:val="26"/>
          <w:szCs w:val="26"/>
        </w:rPr>
        <w:tab/>
      </w:r>
      <w:proofErr w:type="gramStart"/>
      <w:r>
        <w:rPr>
          <w:sz w:val="26"/>
          <w:szCs w:val="26"/>
        </w:rPr>
        <w:tab/>
        <w:t xml:space="preserve">  </w:t>
      </w:r>
      <w:r w:rsidRPr="0077675A">
        <w:rPr>
          <w:sz w:val="26"/>
          <w:szCs w:val="26"/>
        </w:rPr>
        <w:t>PHẦN</w:t>
      </w:r>
      <w:proofErr w:type="gramEnd"/>
      <w:r w:rsidRPr="0077675A">
        <w:rPr>
          <w:sz w:val="26"/>
          <w:szCs w:val="26"/>
        </w:rPr>
        <w:t xml:space="preserve"> INSERT DỮ LIỆU MẪU </w:t>
      </w:r>
    </w:p>
    <w:p w14:paraId="16567C21"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w:t>
      </w:r>
    </w:p>
    <w:p w14:paraId="0EE4BDAE"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p>
    <w:p w14:paraId="784D7ED2"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A. Insert Lương</w:t>
      </w:r>
    </w:p>
    <w:p w14:paraId="50072A7C"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INSERT INTO LUONG_CO_BAN (MaMucLuong, LuongCoDinh, MoTa)</w:t>
      </w:r>
    </w:p>
    <w:p w14:paraId="3DF5BBFA"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lastRenderedPageBreak/>
        <w:t>VALUES (1, 10000000, N'Mức lương cơ bản cố định'</w:t>
      </w:r>
      <w:proofErr w:type="gramStart"/>
      <w:r w:rsidRPr="0077675A">
        <w:rPr>
          <w:sz w:val="26"/>
          <w:szCs w:val="26"/>
        </w:rPr>
        <w:t>);</w:t>
      </w:r>
      <w:proofErr w:type="gramEnd"/>
    </w:p>
    <w:p w14:paraId="17393300"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p>
    <w:p w14:paraId="08663DED"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B. Insert Bảo Hiểm</w:t>
      </w:r>
    </w:p>
    <w:p w14:paraId="5562660B"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INSERT INTO BAO_HIEM (LoaiBaoHiem, TyLeNguoiLaoDong, TyLeDonVi)</w:t>
      </w:r>
    </w:p>
    <w:p w14:paraId="3AF18FA2"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VALUES </w:t>
      </w:r>
    </w:p>
    <w:p w14:paraId="6020194F"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(N'BHXH', 0.08, 0.175),</w:t>
      </w:r>
    </w:p>
    <w:p w14:paraId="4A77D546"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(N'BHYT', 0.015, 0.03),</w:t>
      </w:r>
    </w:p>
    <w:p w14:paraId="723DB5A5"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(N'BHTN', 0.01, 0.01</w:t>
      </w:r>
      <w:proofErr w:type="gramStart"/>
      <w:r w:rsidRPr="0077675A">
        <w:rPr>
          <w:sz w:val="26"/>
          <w:szCs w:val="26"/>
        </w:rPr>
        <w:t>);</w:t>
      </w:r>
      <w:proofErr w:type="gramEnd"/>
    </w:p>
    <w:p w14:paraId="446E6544"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p>
    <w:p w14:paraId="5A2FB1F3"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C. Insert 15 Giáo Viên</w:t>
      </w:r>
    </w:p>
    <w:p w14:paraId="72CAA5B8"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INSERT INTO GIAO_VIEN (MaGV, HoTen, NgaySinh, GioiTinh, DiaChi, SDT, TrinhDo, NgayVaoLam, Email, MatKhau, ChucVuChuyenMon, VaiTroHeThong, MaMucLuong)</w:t>
      </w:r>
    </w:p>
    <w:p w14:paraId="63447A01"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VALUES</w:t>
      </w:r>
    </w:p>
    <w:p w14:paraId="5509636F"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('GV001', N'Trần Hiếu Hậu', '1965-01-10', N'Nam', N'Ba Đình, Hà Nội', '0901000001', N'Tiến sĩ', '1995-09-01', 'hdt@gmail.com', '123', N'Chủ tịch Hội đồng', N'HoiDongTruong', 1),</w:t>
      </w:r>
    </w:p>
    <w:p w14:paraId="643888D1"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('GV002', N'Trịnh Minh Phương Hào', '1972-05-15', N'Nữ', N'Cầu Giấy, Hà Nội', '0901000002', N'Thạc sĩ', '1998-08-15', 'ht@gmail.com', '123', N'Hiệu Trưởng', N'HieuTruong', 1),</w:t>
      </w:r>
    </w:p>
    <w:p w14:paraId="67E59E8D"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('GV003', N'Lâm Ngọc Hùng Cường', '1980-03-20', N'Nam', N'Hoàn Kiếm, Hà Nội', '0901000003', N'Đại học', '2005-09-05', 'gvcn1@gmail.com', '123', N'GV Toán', N'GiaoVienChuNhiem', 1),</w:t>
      </w:r>
    </w:p>
    <w:p w14:paraId="6F008540"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('GV004', N'Phạm Dương Lệ Duyên', '1982-07-12', N'Nữ', N'Đống Đa, Hà Nội', '0901000004', N'Đại học', '2007-09-05', 'gvcn2@gmail.com', '123', N'GV Văn', N'GiaoVienChuNhiem', 1),</w:t>
      </w:r>
    </w:p>
    <w:p w14:paraId="0204D606"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('GV005', N'Phạm Cẩm Đào', '1985-11-25', N'Nam', N'Hai Bà Trưng, Hà Nội', '0901000005', N'Thạc sĩ', '2010-01-10', 'gvcn3@gmail.com', '123', N'GV Lý', N'GiaoVienChuNhiem', 1),</w:t>
      </w:r>
    </w:p>
    <w:p w14:paraId="0E935BB4"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('GV006', N'Nguyễn Văn Chí Hào', '1988-02-14', N'Nam', N'Thanh Xuân, Hà Nội', '0901000006', N'Đại học', '2012-09-05', 'gvcn4@gmail.com', '123', N'GV Hóa', N'GiaoVienChuNhiem', 1),</w:t>
      </w:r>
    </w:p>
    <w:p w14:paraId="4631D2B9"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('GV007', N'Đinh Thanh Danh', '1990-09-09', N'Nam', N'Long Biên, Hà Nội', '0901000007', N'Đại học', '2014-08-20', 'gvcn5@gmail.com', '123', N'GV Sinh', N'GiaoVienChuNhiem', 1),</w:t>
      </w:r>
    </w:p>
    <w:p w14:paraId="006DD4E2"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('GV008', N'Phạm Gia Hân', '1991-04-30', N'Nữ', N'Hoàng Mai, Hà Nội', '0901000008', N'Đại học', '2015-09-05', 'gvbm1@gmail.com', '123', N'GV Sử', N'GiaoVienBoMon', 1),</w:t>
      </w:r>
    </w:p>
    <w:p w14:paraId="108C9522"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('GV009', N'Phan Văn Khải', '1992-12-22', N'Nam', N'Hà Đông, Hà Nội', '0901000009', N'Đại học', '2016-01-15', 'gvbm2@gmail.com', '123', N'GV Địa', N'GiaoVienBoMon', 1),</w:t>
      </w:r>
    </w:p>
    <w:p w14:paraId="7C41E136"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('GV010', N'Trương Quốc Khải', '1993-06-01', N'Nữ', N'Nam Từ Liêm, Hà Nội', '0901000010', N'Đại học', '2016-09-05', 'gvbm3@gmail.com', '123', N'GV GDCD', N'GiaoVienBoMon', 1),</w:t>
      </w:r>
    </w:p>
    <w:p w14:paraId="0669D23D"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lastRenderedPageBreak/>
        <w:t>('GV011', N'Trương Quốc Bảo', '1989-08-19', N'Nam', N'Bắc Từ Liêm, Hà Nội', '0901000011', N'Thạc sĩ', '2013-09-05', 'gvbm4@gmail.com', '123', N'GV Thể Dục', N'GiaoVienBoMon', 1),</w:t>
      </w:r>
    </w:p>
    <w:p w14:paraId="24B32289"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('GV012', N'Huỳnh Công Huy', '1995-10-10', N'Nữ', N'Tây Hồ, Hà Nội', '0901000012', N'Đại học', '2018-09-05', 'gvbm5@gmail.com', '123', N'GV Anh Văn', N'GiaoVienBoMon', 1),</w:t>
      </w:r>
    </w:p>
    <w:p w14:paraId="0740BA57"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('GV013', N'Phạm Hữu Huy', '1994-01-01', N'Nam', N'Gia Lâm, Hà Nội', '0901000013', N'Đại học', '2017-09-05', 'gvbm6@gmail.com', '123', N'GV Tin Học', N'GiaoVienBoMon', 1),</w:t>
      </w:r>
    </w:p>
    <w:p w14:paraId="5939438B"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('GV014', N'Nguyễn Tuấn Hải', '1996-03-08', N'Nữ', N'Đông Anh, Hà Nội', '0901000014', N'Đại học', '2019-09-05', 'gvbm7@gmail.com', '123', N'GV Công Nghệ', N'GiaoVienBoMon', 1),</w:t>
      </w:r>
    </w:p>
    <w:p w14:paraId="04E0FE39"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('GV015', N'Huỳnh Nguyễn Phương Đông', '1987-11-20', N'Nam', N'Sóc Sơn, Hà Nội', '0901000015', N'Thạc sĩ', '2011-09-05', 'gvbm8@gmail.com', '123', N'GV Quốc Phòng', N'GiaoVienBoMon', 1</w:t>
      </w:r>
      <w:proofErr w:type="gramStart"/>
      <w:r w:rsidRPr="0077675A">
        <w:rPr>
          <w:sz w:val="26"/>
          <w:szCs w:val="26"/>
        </w:rPr>
        <w:t>);</w:t>
      </w:r>
      <w:proofErr w:type="gramEnd"/>
    </w:p>
    <w:p w14:paraId="46857233"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p>
    <w:p w14:paraId="087AEFCA"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D. Insert Lớp Học</w:t>
      </w:r>
    </w:p>
    <w:p w14:paraId="6F4DC304"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INSERT INTO LOP_HOC (MaLop, TenLop, KhoiHoc, MaGVChuNhiem) VALUES</w:t>
      </w:r>
    </w:p>
    <w:p w14:paraId="153F57DB"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('10A1', N'Lớp 10A1', 10, 'GV001'),</w:t>
      </w:r>
    </w:p>
    <w:p w14:paraId="3A1A3983"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('10A2', N'Lớp 10A2', 10, 'GV002'),</w:t>
      </w:r>
    </w:p>
    <w:p w14:paraId="1B1D1EF9"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('10A3', N'Lớp 10A3', 10, 'GV003'),</w:t>
      </w:r>
    </w:p>
    <w:p w14:paraId="4739FBC4"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('10A4', N'Lớp 10A4', 10, 'GV004'),</w:t>
      </w:r>
    </w:p>
    <w:p w14:paraId="167C68B8"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('10A5', N'Lớp 10A5', 10, 'GV005'),</w:t>
      </w:r>
    </w:p>
    <w:p w14:paraId="3DCA1E81"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('11B1', N'Lớp 11B1', 11, 'GV006'),</w:t>
      </w:r>
    </w:p>
    <w:p w14:paraId="0E011588"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('11B2', N'Lớp 11B2', 11, 'GV007'),</w:t>
      </w:r>
    </w:p>
    <w:p w14:paraId="5AA3ADA3"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('11B3', N'Lớp 11B3', 11, 'GV008'),</w:t>
      </w:r>
    </w:p>
    <w:p w14:paraId="54493F00"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('11B4', N'Lớp 11B4', 11, 'GV009'),</w:t>
      </w:r>
    </w:p>
    <w:p w14:paraId="1902B559"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('11B5', N'Lớp 11B5', 11, 'GV010'),</w:t>
      </w:r>
    </w:p>
    <w:p w14:paraId="17F3E2B6"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('12C1', N'Lớp 12C1', 12, 'GV011'),</w:t>
      </w:r>
    </w:p>
    <w:p w14:paraId="024D2F9F"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('12C2', N'Lớp 12C2', 12, 'GV012'),</w:t>
      </w:r>
    </w:p>
    <w:p w14:paraId="66288F85"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('12C3', N'Lớp 12C3', 12, 'GV013'),</w:t>
      </w:r>
    </w:p>
    <w:p w14:paraId="3D16DA54"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('12C4', N'Lớp 12C4', 12, 'GV014'),</w:t>
      </w:r>
    </w:p>
    <w:p w14:paraId="30C2A068"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('12C5', N'Lớp 12C5', 12, 'GV015'</w:t>
      </w:r>
      <w:proofErr w:type="gramStart"/>
      <w:r w:rsidRPr="0077675A">
        <w:rPr>
          <w:sz w:val="26"/>
          <w:szCs w:val="26"/>
        </w:rPr>
        <w:t>);</w:t>
      </w:r>
      <w:proofErr w:type="gramEnd"/>
    </w:p>
    <w:p w14:paraId="35909218"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p>
    <w:p w14:paraId="0641742B" w14:textId="2D94B66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 E. Insert Phân Công Giảng Dạy </w:t>
      </w:r>
    </w:p>
    <w:p w14:paraId="18125A1C"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INSERT INTO PHAN_CONG_GIANG_DAY (MaGV, MaLop, TenMonHoc, SoTietTuan)</w:t>
      </w:r>
    </w:p>
    <w:p w14:paraId="13179866"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VALUES</w:t>
      </w:r>
    </w:p>
    <w:p w14:paraId="0B3E4BB0"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('GV003', '10A1', N'Toán', 5),</w:t>
      </w:r>
    </w:p>
    <w:p w14:paraId="6FEA4F1D"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('GV008', '10A1', N'Lịch Sử', 3),</w:t>
      </w:r>
    </w:p>
    <w:p w14:paraId="0AEA03E0"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('GV009', '11B1', N'Địa Lý', 3),</w:t>
      </w:r>
    </w:p>
    <w:p w14:paraId="4EA3510F"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('GV010', '12C1', N'GDCD', 1),</w:t>
      </w:r>
    </w:p>
    <w:p w14:paraId="6A699E7D"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('GV011', '10A2', N'Thể Dục', 2),</w:t>
      </w:r>
    </w:p>
    <w:p w14:paraId="70F20CC8"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('GV012', '11B2', N'Anh Văn', 4),</w:t>
      </w:r>
    </w:p>
    <w:p w14:paraId="10E139AA"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('GV013', '12C1', N'Tin Học', 3</w:t>
      </w:r>
      <w:proofErr w:type="gramStart"/>
      <w:r w:rsidRPr="0077675A">
        <w:rPr>
          <w:sz w:val="26"/>
          <w:szCs w:val="26"/>
        </w:rPr>
        <w:t>);</w:t>
      </w:r>
      <w:proofErr w:type="gramEnd"/>
    </w:p>
    <w:p w14:paraId="2B6DDC8A"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p>
    <w:p w14:paraId="30B2734C"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lastRenderedPageBreak/>
        <w:t>-- F. Insert Hợp đồng lao động</w:t>
      </w:r>
    </w:p>
    <w:p w14:paraId="48FE0A4B"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INSERT INTO HOP_DONG (MaGV, LoaiHD, NgayBatDau, NgayKetThuc, TrangThai)</w:t>
      </w:r>
    </w:p>
    <w:p w14:paraId="54DDB75C"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xml:space="preserve">VALUES </w:t>
      </w:r>
    </w:p>
    <w:p w14:paraId="58D035A3"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('GV001', N'Vô thời hạn', '1995-09-01', NULL, N'Đang hiệu lực'),</w:t>
      </w:r>
    </w:p>
    <w:p w14:paraId="46A699A9"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('GV002', N'Vô thời hạn', '1998-08-15', NULL, N'Đang hiệu lực'),</w:t>
      </w:r>
    </w:p>
    <w:p w14:paraId="0061D45F"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('GV003', N'Vô thời hạn', '2005-09-05', NULL, N'Đang hiệu lực'),</w:t>
      </w:r>
    </w:p>
    <w:p w14:paraId="441CEA2C"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('GV004', N'Vô thời hạn', '2007-09-05', NULL, N'Đang hiệu lực'),</w:t>
      </w:r>
    </w:p>
    <w:p w14:paraId="24507387"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('GV005', N'Vô thời hạn', '2010-01-10', NULL, N'Đang hiệu lực'),</w:t>
      </w:r>
    </w:p>
    <w:p w14:paraId="3D6CC63A"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('GV006', N'Vô thời hạn', '2012-09-05', NULL, N'Đang hiệu lực'),</w:t>
      </w:r>
    </w:p>
    <w:p w14:paraId="10FD8427"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('GV007', N'Vô thời hạn', '2014-08-20', NULL, N'Đang hiệu lực'),</w:t>
      </w:r>
    </w:p>
    <w:p w14:paraId="68C380EA"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('GV008', N'Có thời hạn 3 năm', '2023-09-05', '2026-09-05', N'Đang hiệu lực'),</w:t>
      </w:r>
    </w:p>
    <w:p w14:paraId="2F358C6B"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('GV009', N'Có thời hạn 3 năm', '2022-01-15', '2025-01-15', N'Đang hiệu lực'),</w:t>
      </w:r>
    </w:p>
    <w:p w14:paraId="34589E91"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('GV010', N'Có thời hạn 3 năm', '2023-09-05', '2026-09-05', N'Đang hiệu lực'),</w:t>
      </w:r>
    </w:p>
    <w:p w14:paraId="46C7F545"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('GV011', N'Có thời hạn 3 năm', '2022-09-05', '2025-09-05', N'Đang hiệu lực'),</w:t>
      </w:r>
    </w:p>
    <w:p w14:paraId="001934AF"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('GV012', N'Có thời hạn 1 năm', '2024-09-05', '2025-09-05', N'Đang hiệu lực'),</w:t>
      </w:r>
    </w:p>
    <w:p w14:paraId="6206BE2B"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('GV013', N'Có thời hạn 1 năm', '2024-09-05', '2025-09-05', N'Đang hiệu lực'),</w:t>
      </w:r>
    </w:p>
    <w:p w14:paraId="37BA51FD"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('GV014', N'Có thời hạn 1 năm', '2023-09-05', '2024-09-05', N'Đã hết hạn'),</w:t>
      </w:r>
    </w:p>
    <w:p w14:paraId="01E81A46"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('GV015', N'Thử việc (2 tháng)', '2024-10-01', '2024-11-30', N'Đang hiệu lực'</w:t>
      </w:r>
      <w:proofErr w:type="gramStart"/>
      <w:r w:rsidRPr="0077675A">
        <w:rPr>
          <w:sz w:val="26"/>
          <w:szCs w:val="26"/>
        </w:rPr>
        <w:t>);</w:t>
      </w:r>
      <w:proofErr w:type="gramEnd"/>
    </w:p>
    <w:p w14:paraId="4044AE38"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p>
    <w:p w14:paraId="25DC7C6E"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 G. Insert Phân Công giảng dạy</w:t>
      </w:r>
    </w:p>
    <w:p w14:paraId="169E4987"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INSERT INTO PHAN_CONG_GIANG_DAY (MaGV, MaLop, TenMonHoc, SoTietTuan) VALUES</w:t>
      </w:r>
    </w:p>
    <w:p w14:paraId="5177710C"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('GV001', '10A1', N'Toán Đại Số', 5),</w:t>
      </w:r>
    </w:p>
    <w:p w14:paraId="6E38AB41"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('GV001', '12C1', N'Toán Giải Tích', 4),</w:t>
      </w:r>
    </w:p>
    <w:p w14:paraId="0F0ECAE9"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('GV002', '10A2', N'Ngữ Văn', 4),</w:t>
      </w:r>
    </w:p>
    <w:p w14:paraId="458B0E82"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('GV003', '11B1', N'Vật Lý', 3),</w:t>
      </w:r>
    </w:p>
    <w:p w14:paraId="02B85E1B"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('GV004', '11B2', N'Lịch Sử', 2),</w:t>
      </w:r>
    </w:p>
    <w:p w14:paraId="75FEF338"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('GV008', '10A3', N'Địa Lý', 2),</w:t>
      </w:r>
    </w:p>
    <w:p w14:paraId="50C59B23"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('GV011', '12C5', N'Thể Dục', 2),</w:t>
      </w:r>
    </w:p>
    <w:p w14:paraId="47DD7EEE" w14:textId="77777777" w:rsidR="0077675A" w:rsidRPr="0077675A" w:rsidRDefault="0077675A" w:rsidP="00E06E03">
      <w:pPr>
        <w:pBdr>
          <w:top w:val="single" w:sz="4" w:space="1" w:color="auto"/>
          <w:left w:val="single" w:sz="4" w:space="1" w:color="auto"/>
          <w:bottom w:val="single" w:sz="4" w:space="1" w:color="auto"/>
          <w:right w:val="single" w:sz="4" w:space="1" w:color="auto"/>
        </w:pBdr>
        <w:jc w:val="both"/>
        <w:rPr>
          <w:sz w:val="26"/>
          <w:szCs w:val="26"/>
        </w:rPr>
      </w:pPr>
      <w:r w:rsidRPr="0077675A">
        <w:rPr>
          <w:sz w:val="26"/>
          <w:szCs w:val="26"/>
        </w:rPr>
        <w:t>('GV013', '10A5', N'Tin Học', 2</w:t>
      </w:r>
      <w:proofErr w:type="gramStart"/>
      <w:r w:rsidRPr="0077675A">
        <w:rPr>
          <w:sz w:val="26"/>
          <w:szCs w:val="26"/>
        </w:rPr>
        <w:t>);</w:t>
      </w:r>
      <w:proofErr w:type="gramEnd"/>
    </w:p>
    <w:p w14:paraId="5932F855" w14:textId="77777777" w:rsidR="00EA3C9E" w:rsidRDefault="00EA3C9E" w:rsidP="00FF325A">
      <w:pPr>
        <w:rPr>
          <w:sz w:val="26"/>
          <w:szCs w:val="26"/>
        </w:rPr>
      </w:pPr>
    </w:p>
    <w:p w14:paraId="4FE89190" w14:textId="56758C69" w:rsidR="00E06E03" w:rsidRDefault="00E06E03" w:rsidP="00D62CA3">
      <w:pPr>
        <w:pStyle w:val="Heading3"/>
      </w:pPr>
      <w:r>
        <w:lastRenderedPageBreak/>
        <w:tab/>
      </w:r>
      <w:bookmarkStart w:id="52" w:name="_Toc215410304"/>
      <w:bookmarkStart w:id="53" w:name="_Toc215410511"/>
      <w:r>
        <w:t>3.</w:t>
      </w:r>
      <w:r w:rsidR="00DE0C7E">
        <w:t>3.1</w:t>
      </w:r>
      <w:r>
        <w:t>. Database Diagrams:</w:t>
      </w:r>
      <w:bookmarkEnd w:id="52"/>
      <w:bookmarkEnd w:id="53"/>
    </w:p>
    <w:p w14:paraId="5081507F" w14:textId="6F96C839" w:rsidR="00E06E03" w:rsidRDefault="00E06E03" w:rsidP="00E06E03">
      <w:r w:rsidRPr="00E06E03">
        <w:drawing>
          <wp:inline distT="0" distB="0" distL="0" distR="0" wp14:anchorId="068C1BFC" wp14:editId="0186E4A5">
            <wp:extent cx="5760720" cy="4438015"/>
            <wp:effectExtent l="0" t="0" r="0" b="635"/>
            <wp:docPr id="50856986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69863" name="Picture 1" descr="A computer screen shot of a computer&#10;&#10;AI-generated content may be incorrect."/>
                    <pic:cNvPicPr/>
                  </pic:nvPicPr>
                  <pic:blipFill>
                    <a:blip r:embed="rId20"/>
                    <a:stretch>
                      <a:fillRect/>
                    </a:stretch>
                  </pic:blipFill>
                  <pic:spPr>
                    <a:xfrm>
                      <a:off x="0" y="0"/>
                      <a:ext cx="5760720" cy="4438015"/>
                    </a:xfrm>
                    <a:prstGeom prst="rect">
                      <a:avLst/>
                    </a:prstGeom>
                  </pic:spPr>
                </pic:pic>
              </a:graphicData>
            </a:graphic>
          </wp:inline>
        </w:drawing>
      </w:r>
    </w:p>
    <w:p w14:paraId="6D315FBF" w14:textId="0CC07462" w:rsidR="00E06E03" w:rsidRPr="00E06E03" w:rsidRDefault="00E06E03" w:rsidP="00E06E03">
      <w:pPr>
        <w:jc w:val="center"/>
        <w:rPr>
          <w:i/>
          <w:iCs/>
        </w:rPr>
      </w:pPr>
      <w:r w:rsidRPr="00E06E03">
        <w:rPr>
          <w:i/>
          <w:iCs/>
        </w:rPr>
        <w:t>Hình 12</w:t>
      </w:r>
    </w:p>
    <w:p w14:paraId="0D0189CD" w14:textId="77777777" w:rsidR="00E06E03" w:rsidRPr="00E06E03" w:rsidRDefault="00E06E03" w:rsidP="000D4FFA">
      <w:pPr>
        <w:pStyle w:val="Heading2"/>
      </w:pPr>
    </w:p>
    <w:p w14:paraId="764F86E9" w14:textId="538FE8BE" w:rsidR="00EA3C9E" w:rsidRPr="000D4FFA" w:rsidRDefault="00EA3C9E" w:rsidP="000D4FFA">
      <w:pPr>
        <w:pStyle w:val="Heading2"/>
      </w:pPr>
      <w:bookmarkStart w:id="54" w:name="_Toc215410305"/>
      <w:bookmarkStart w:id="55" w:name="_Toc215410512"/>
      <w:r w:rsidRPr="000D4FFA">
        <w:t>3.</w:t>
      </w:r>
      <w:proofErr w:type="gramStart"/>
      <w:r w:rsidR="00DE0C7E">
        <w:t>4</w:t>
      </w:r>
      <w:r w:rsidRPr="000D4FFA">
        <w:t>.Xây</w:t>
      </w:r>
      <w:proofErr w:type="gramEnd"/>
      <w:r w:rsidRPr="000D4FFA">
        <w:t xml:space="preserve"> dựng giao diện (GUI)</w:t>
      </w:r>
      <w:r w:rsidR="000D4FFA">
        <w:t>:</w:t>
      </w:r>
      <w:bookmarkEnd w:id="54"/>
      <w:bookmarkEnd w:id="55"/>
    </w:p>
    <w:p w14:paraId="4FC055C1" w14:textId="33844A96" w:rsidR="00EA3C9E" w:rsidRDefault="00E66AB9" w:rsidP="00E66AB9">
      <w:pPr>
        <w:jc w:val="both"/>
        <w:rPr>
          <w:sz w:val="26"/>
          <w:szCs w:val="26"/>
        </w:rPr>
      </w:pPr>
      <w:r w:rsidRPr="00E66AB9">
        <w:rPr>
          <w:sz w:val="26"/>
          <w:szCs w:val="26"/>
        </w:rPr>
        <w:t>Giao diện ứng dụng được phát triển dựa trên thư viện Tkinter, kết hợp với các module mở rộng để tối ưu hóa trải nghiệm người dùng. Việc xây dựng giao diện được thực hiện qua các bước kỹ thuật sau:</w:t>
      </w:r>
    </w:p>
    <w:p w14:paraId="7D956C79" w14:textId="669D8117" w:rsidR="00E66AB9" w:rsidRPr="00E66AB9" w:rsidRDefault="00E66AB9" w:rsidP="00E66AB9">
      <w:pPr>
        <w:jc w:val="both"/>
        <w:rPr>
          <w:sz w:val="26"/>
          <w:szCs w:val="26"/>
        </w:rPr>
      </w:pPr>
      <w:r>
        <w:rPr>
          <w:sz w:val="26"/>
          <w:szCs w:val="26"/>
        </w:rPr>
        <w:t>-</w:t>
      </w:r>
      <w:r w:rsidRPr="00E66AB9">
        <w:rPr>
          <w:sz w:val="26"/>
          <w:szCs w:val="26"/>
        </w:rPr>
        <w:t xml:space="preserve">  </w:t>
      </w:r>
      <w:r w:rsidRPr="00E66AB9">
        <w:rPr>
          <w:b/>
          <w:bCs/>
          <w:sz w:val="26"/>
          <w:szCs w:val="26"/>
        </w:rPr>
        <w:t>Khởi tạo môi trường đồ họa:</w:t>
      </w:r>
      <w:r w:rsidRPr="00E66AB9">
        <w:rPr>
          <w:sz w:val="26"/>
          <w:szCs w:val="26"/>
        </w:rPr>
        <w:t xml:space="preserve"> Sử dụng thư viện Tkinter làm nền tảng cốt lõi. Cấu trúc giao diện được tổ chức phân cấp thông qua các container Frame, giúp quản lý bố cục linh hoạt bằng các phương thức </w:t>
      </w:r>
      <w:proofErr w:type="gramStart"/>
      <w:r w:rsidRPr="00E66AB9">
        <w:rPr>
          <w:sz w:val="26"/>
          <w:szCs w:val="26"/>
        </w:rPr>
        <w:t>pack(</w:t>
      </w:r>
      <w:proofErr w:type="gramEnd"/>
      <w:r w:rsidRPr="00E66AB9">
        <w:rPr>
          <w:sz w:val="26"/>
          <w:szCs w:val="26"/>
        </w:rPr>
        <w:t xml:space="preserve">) và </w:t>
      </w:r>
      <w:proofErr w:type="gramStart"/>
      <w:r w:rsidRPr="00E66AB9">
        <w:rPr>
          <w:sz w:val="26"/>
          <w:szCs w:val="26"/>
        </w:rPr>
        <w:t>grid(</w:t>
      </w:r>
      <w:proofErr w:type="gramEnd"/>
      <w:r w:rsidRPr="00E66AB9">
        <w:rPr>
          <w:sz w:val="26"/>
          <w:szCs w:val="26"/>
        </w:rPr>
        <w:t>).</w:t>
      </w:r>
    </w:p>
    <w:p w14:paraId="686F4B6D" w14:textId="428EA8A5" w:rsidR="00E66AB9" w:rsidRPr="00E66AB9" w:rsidRDefault="00E66AB9" w:rsidP="00E66AB9">
      <w:pPr>
        <w:jc w:val="both"/>
        <w:rPr>
          <w:sz w:val="26"/>
          <w:szCs w:val="26"/>
        </w:rPr>
      </w:pPr>
      <w:r>
        <w:rPr>
          <w:sz w:val="26"/>
          <w:szCs w:val="26"/>
        </w:rPr>
        <w:t>-</w:t>
      </w:r>
      <w:r w:rsidRPr="00E66AB9">
        <w:rPr>
          <w:sz w:val="26"/>
          <w:szCs w:val="26"/>
        </w:rPr>
        <w:t xml:space="preserve">  </w:t>
      </w:r>
      <w:r w:rsidRPr="00E66AB9">
        <w:rPr>
          <w:b/>
          <w:bCs/>
          <w:sz w:val="26"/>
          <w:szCs w:val="26"/>
        </w:rPr>
        <w:t>Xây dựng các Widget tương tác:</w:t>
      </w:r>
    </w:p>
    <w:p w14:paraId="10AD7CFA" w14:textId="77777777" w:rsidR="00E66AB9" w:rsidRPr="00E66AB9" w:rsidRDefault="00E66AB9" w:rsidP="00E66AB9">
      <w:pPr>
        <w:numPr>
          <w:ilvl w:val="0"/>
          <w:numId w:val="62"/>
        </w:numPr>
        <w:jc w:val="both"/>
        <w:rPr>
          <w:sz w:val="26"/>
          <w:szCs w:val="26"/>
        </w:rPr>
      </w:pPr>
      <w:r w:rsidRPr="00E66AB9">
        <w:rPr>
          <w:b/>
          <w:bCs/>
          <w:sz w:val="26"/>
          <w:szCs w:val="26"/>
        </w:rPr>
        <w:t>Input Controls:</w:t>
      </w:r>
      <w:r w:rsidRPr="00E66AB9">
        <w:rPr>
          <w:sz w:val="26"/>
          <w:szCs w:val="26"/>
        </w:rPr>
        <w:t xml:space="preserve"> Các ô nhập liệu (Entry) được nhóm gọn gàng trong các LabelFrame. Sử dụng Combobox để ràng buộc dữ liệu đầu vào theo danh sách định sẵn và DateEntry để đảm bảo tính chính xác của dữ liệu thời gian.</w:t>
      </w:r>
    </w:p>
    <w:p w14:paraId="6AA03745" w14:textId="77777777" w:rsidR="00E66AB9" w:rsidRPr="00E66AB9" w:rsidRDefault="00E66AB9" w:rsidP="00E66AB9">
      <w:pPr>
        <w:numPr>
          <w:ilvl w:val="0"/>
          <w:numId w:val="62"/>
        </w:numPr>
        <w:jc w:val="both"/>
        <w:rPr>
          <w:sz w:val="26"/>
          <w:szCs w:val="26"/>
        </w:rPr>
      </w:pPr>
      <w:r w:rsidRPr="00E66AB9">
        <w:rPr>
          <w:b/>
          <w:bCs/>
          <w:sz w:val="26"/>
          <w:szCs w:val="26"/>
        </w:rPr>
        <w:t>Action Controls:</w:t>
      </w:r>
      <w:r w:rsidRPr="00E66AB9">
        <w:rPr>
          <w:sz w:val="26"/>
          <w:szCs w:val="26"/>
        </w:rPr>
        <w:t xml:space="preserve"> Các nút bấm (Button) được tùy biến giao diện (loại bỏ viền 3D cũ), tích hợp hiệu ứng Hover (đổi màu khi rê chuột) và đổi con trỏ thành dạng Hand2, nâng cao trải nghiệm người dùng.</w:t>
      </w:r>
    </w:p>
    <w:p w14:paraId="1F75319A" w14:textId="6DA07C0E" w:rsidR="00E66AB9" w:rsidRPr="00E66AB9" w:rsidRDefault="00E66AB9" w:rsidP="00E66AB9">
      <w:pPr>
        <w:jc w:val="both"/>
        <w:rPr>
          <w:sz w:val="26"/>
          <w:szCs w:val="26"/>
        </w:rPr>
      </w:pPr>
      <w:r>
        <w:rPr>
          <w:sz w:val="26"/>
          <w:szCs w:val="26"/>
        </w:rPr>
        <w:t>-</w:t>
      </w:r>
      <w:r w:rsidRPr="00E66AB9">
        <w:rPr>
          <w:sz w:val="26"/>
          <w:szCs w:val="26"/>
        </w:rPr>
        <w:t xml:space="preserve"> </w:t>
      </w:r>
      <w:r w:rsidRPr="00E66AB9">
        <w:rPr>
          <w:b/>
          <w:bCs/>
          <w:sz w:val="26"/>
          <w:szCs w:val="26"/>
        </w:rPr>
        <w:t>Hiển thị dữ liệu dạng bảng:</w:t>
      </w:r>
      <w:r w:rsidRPr="00E66AB9">
        <w:rPr>
          <w:sz w:val="26"/>
          <w:szCs w:val="26"/>
        </w:rPr>
        <w:t xml:space="preserve"> Sử dụng widget Treeview kết hợp với Scrollbar để hiển thị danh sách (Giáo viên, Lương, Hợp đồng...). Cấu hình tiêu đề cột (Heading) đậm màu và định dạng dòng dữ liệu rõ ràng.</w:t>
      </w:r>
    </w:p>
    <w:p w14:paraId="6DFCAB1F" w14:textId="2D5CD3B2" w:rsidR="00E66AB9" w:rsidRPr="00E66AB9" w:rsidRDefault="00E66AB9" w:rsidP="00E66AB9">
      <w:pPr>
        <w:jc w:val="both"/>
        <w:rPr>
          <w:sz w:val="26"/>
          <w:szCs w:val="26"/>
        </w:rPr>
      </w:pPr>
      <w:r>
        <w:rPr>
          <w:sz w:val="26"/>
          <w:szCs w:val="26"/>
        </w:rPr>
        <w:t>-</w:t>
      </w:r>
      <w:r w:rsidRPr="00E66AB9">
        <w:rPr>
          <w:sz w:val="26"/>
          <w:szCs w:val="26"/>
        </w:rPr>
        <w:t xml:space="preserve"> </w:t>
      </w:r>
      <w:r w:rsidRPr="00E66AB9">
        <w:rPr>
          <w:b/>
          <w:bCs/>
          <w:sz w:val="26"/>
          <w:szCs w:val="26"/>
        </w:rPr>
        <w:t>Tích hợp Dashboard:</w:t>
      </w:r>
      <w:r w:rsidRPr="00E66AB9">
        <w:rPr>
          <w:sz w:val="26"/>
          <w:szCs w:val="26"/>
        </w:rPr>
        <w:t xml:space="preserve"> Màn hình trang chủ sử dụng các thẻ thông tin (Cards) kết hợp với Icon Unicode để hiển thị số liệu thống kê tổng quan (Số lượng GV, Lớp học, Phân công) một cách trực quan.</w:t>
      </w:r>
    </w:p>
    <w:p w14:paraId="6FD2974C" w14:textId="77777777" w:rsidR="00EA3C9E" w:rsidRDefault="00EA3C9E" w:rsidP="00FF325A">
      <w:pPr>
        <w:rPr>
          <w:sz w:val="26"/>
          <w:szCs w:val="26"/>
        </w:rPr>
      </w:pPr>
    </w:p>
    <w:p w14:paraId="7D032BED" w14:textId="77777777" w:rsidR="00EA3C9E" w:rsidRDefault="00EA3C9E" w:rsidP="00FF325A">
      <w:pPr>
        <w:rPr>
          <w:sz w:val="26"/>
          <w:szCs w:val="26"/>
        </w:rPr>
      </w:pPr>
    </w:p>
    <w:p w14:paraId="20A056BE" w14:textId="255ADE9C" w:rsidR="00EA3C9E" w:rsidRDefault="00EA3C9E" w:rsidP="00185DE9">
      <w:pPr>
        <w:pStyle w:val="Heading2"/>
      </w:pPr>
      <w:bookmarkStart w:id="56" w:name="_Toc215410306"/>
      <w:bookmarkStart w:id="57" w:name="_Toc215410513"/>
      <w:r>
        <w:t>3.</w:t>
      </w:r>
      <w:proofErr w:type="gramStart"/>
      <w:r w:rsidR="00571CF9">
        <w:t>5</w:t>
      </w:r>
      <w:r>
        <w:t>.Hướng</w:t>
      </w:r>
      <w:proofErr w:type="gramEnd"/>
      <w:r>
        <w:t xml:space="preserve"> dẫn cài đặt </w:t>
      </w:r>
      <w:r w:rsidR="00571CF9">
        <w:t>và code ứng dụng</w:t>
      </w:r>
      <w:bookmarkEnd w:id="56"/>
      <w:bookmarkEnd w:id="57"/>
    </w:p>
    <w:p w14:paraId="59483474" w14:textId="385EF153" w:rsidR="00FF325A" w:rsidRDefault="00DE0C7E" w:rsidP="00DE0C7E">
      <w:pPr>
        <w:jc w:val="both"/>
        <w:rPr>
          <w:sz w:val="26"/>
          <w:szCs w:val="26"/>
        </w:rPr>
      </w:pPr>
      <w:r w:rsidRPr="00DE0C7E">
        <w:rPr>
          <w:sz w:val="26"/>
          <w:szCs w:val="26"/>
        </w:rPr>
        <w:t>Ứng dụng Quản lý Giáo viên là một hệ thống đa cửa sổ, phân quyền theo vai trò (Admin</w:t>
      </w:r>
      <w:r>
        <w:rPr>
          <w:sz w:val="26"/>
          <w:szCs w:val="26"/>
        </w:rPr>
        <w:t xml:space="preserve"> và</w:t>
      </w:r>
      <w:r w:rsidRPr="00DE0C7E">
        <w:rPr>
          <w:sz w:val="26"/>
          <w:szCs w:val="26"/>
        </w:rPr>
        <w:t xml:space="preserve"> Giáo viên), được xây dựng theo mô hình hướng sự kiện (Event-driven) kết hợp kiến trúc module hóa.</w:t>
      </w:r>
    </w:p>
    <w:p w14:paraId="3EE29D0C" w14:textId="77777777" w:rsidR="00DE0C7E" w:rsidRDefault="00DE0C7E" w:rsidP="00DE0C7E">
      <w:pPr>
        <w:jc w:val="both"/>
        <w:rPr>
          <w:sz w:val="26"/>
          <w:szCs w:val="26"/>
        </w:rPr>
      </w:pPr>
    </w:p>
    <w:p w14:paraId="5D30E844" w14:textId="77777777" w:rsidR="00DE0C7E" w:rsidRDefault="00DE0C7E" w:rsidP="00DE0C7E">
      <w:pPr>
        <w:jc w:val="both"/>
        <w:rPr>
          <w:sz w:val="26"/>
          <w:szCs w:val="26"/>
        </w:rPr>
      </w:pPr>
      <w:r>
        <w:rPr>
          <w:sz w:val="26"/>
          <w:szCs w:val="26"/>
        </w:rPr>
        <w:t xml:space="preserve">- </w:t>
      </w:r>
      <w:r w:rsidRPr="00DE0C7E">
        <w:rPr>
          <w:b/>
          <w:bCs/>
          <w:sz w:val="26"/>
          <w:szCs w:val="26"/>
        </w:rPr>
        <w:t>Ứng dụng sẽ có:</w:t>
      </w:r>
    </w:p>
    <w:p w14:paraId="45B69ECC" w14:textId="2DA12749" w:rsidR="00DE0C7E" w:rsidRDefault="00DE0C7E" w:rsidP="00DE0C7E">
      <w:pPr>
        <w:jc w:val="both"/>
        <w:rPr>
          <w:sz w:val="26"/>
          <w:szCs w:val="26"/>
        </w:rPr>
      </w:pPr>
      <w:r>
        <w:rPr>
          <w:sz w:val="26"/>
          <w:szCs w:val="26"/>
        </w:rPr>
        <w:tab/>
        <w:t xml:space="preserve">+ </w:t>
      </w:r>
      <w:r w:rsidRPr="00DE0C7E">
        <w:rPr>
          <w:b/>
          <w:bCs/>
          <w:sz w:val="26"/>
          <w:szCs w:val="26"/>
        </w:rPr>
        <w:t>Giao diện Đăng nhập bảo mật:</w:t>
      </w:r>
      <w:r w:rsidRPr="00DE0C7E">
        <w:rPr>
          <w:sz w:val="26"/>
          <w:szCs w:val="26"/>
        </w:rPr>
        <w:t xml:space="preserve"> Phân quyền tự động dựa trên tài khoản SQL Server, tự động điều hướng đến giao diện tương ứng với chức năng (Admin được toàn quyền, Giáo viên bị giới hạn chức năng).</w:t>
      </w:r>
      <w:r>
        <w:rPr>
          <w:sz w:val="26"/>
          <w:szCs w:val="26"/>
        </w:rPr>
        <w:t xml:space="preserve"> </w:t>
      </w:r>
    </w:p>
    <w:p w14:paraId="5C4DB2CC" w14:textId="1CF1DED2" w:rsidR="00DE0C7E" w:rsidRDefault="00DE0C7E" w:rsidP="00DE0C7E">
      <w:pPr>
        <w:jc w:val="both"/>
        <w:rPr>
          <w:sz w:val="26"/>
          <w:szCs w:val="26"/>
        </w:rPr>
      </w:pPr>
      <w:r>
        <w:rPr>
          <w:sz w:val="26"/>
          <w:szCs w:val="26"/>
        </w:rPr>
        <w:tab/>
        <w:t xml:space="preserve">+ </w:t>
      </w:r>
      <w:r w:rsidRPr="00DE0C7E">
        <w:rPr>
          <w:b/>
          <w:bCs/>
          <w:sz w:val="26"/>
          <w:szCs w:val="26"/>
        </w:rPr>
        <w:t>Giao diện Dashboard:</w:t>
      </w:r>
      <w:r w:rsidRPr="00DE0C7E">
        <w:rPr>
          <w:sz w:val="26"/>
          <w:szCs w:val="26"/>
        </w:rPr>
        <w:t xml:space="preserve"> Hiển thị trực quan các thẻ thống kê thời gian thực (Tổng số GV, Số lớp học, Số lượt phân công), tích hợp đồng hồ kỹ thuật số và hệ thống cảnh báo tự động</w:t>
      </w:r>
      <w:r>
        <w:rPr>
          <w:sz w:val="26"/>
          <w:szCs w:val="26"/>
        </w:rPr>
        <w:t>.</w:t>
      </w:r>
    </w:p>
    <w:p w14:paraId="0A82641F" w14:textId="2A6B2C59" w:rsidR="00DE0C7E" w:rsidRPr="00DE0C7E" w:rsidRDefault="00DE0C7E" w:rsidP="00DE0C7E">
      <w:pPr>
        <w:jc w:val="both"/>
        <w:rPr>
          <w:sz w:val="26"/>
          <w:szCs w:val="26"/>
        </w:rPr>
      </w:pPr>
      <w:r>
        <w:rPr>
          <w:sz w:val="26"/>
          <w:szCs w:val="26"/>
        </w:rPr>
        <w:tab/>
        <w:t xml:space="preserve">+ </w:t>
      </w:r>
      <w:r w:rsidRPr="00DE0C7E">
        <w:rPr>
          <w:b/>
          <w:bCs/>
          <w:sz w:val="26"/>
          <w:szCs w:val="26"/>
        </w:rPr>
        <w:t>Các Form Quản lý chuyên sâu:</w:t>
      </w:r>
    </w:p>
    <w:p w14:paraId="47479EE0" w14:textId="131FC1CC" w:rsidR="00DE0C7E" w:rsidRPr="00DE0C7E" w:rsidRDefault="00DE0C7E" w:rsidP="00DE0C7E">
      <w:pPr>
        <w:numPr>
          <w:ilvl w:val="0"/>
          <w:numId w:val="64"/>
        </w:numPr>
        <w:jc w:val="both"/>
        <w:rPr>
          <w:sz w:val="26"/>
          <w:szCs w:val="26"/>
        </w:rPr>
      </w:pPr>
      <w:r w:rsidRPr="00DE0C7E">
        <w:rPr>
          <w:b/>
          <w:bCs/>
          <w:sz w:val="26"/>
          <w:szCs w:val="26"/>
        </w:rPr>
        <w:t>Hồ sơ Giáo viên:</w:t>
      </w:r>
      <w:r w:rsidRPr="00DE0C7E">
        <w:rPr>
          <w:sz w:val="26"/>
          <w:szCs w:val="26"/>
        </w:rPr>
        <w:t xml:space="preserve"> Quản lý thông tin chi tiết, hỗ trợ tìm kiếm theo tên và lọc dữ liệu.</w:t>
      </w:r>
    </w:p>
    <w:p w14:paraId="21A6D842" w14:textId="77777777" w:rsidR="00DE0C7E" w:rsidRPr="00DE0C7E" w:rsidRDefault="00DE0C7E" w:rsidP="00DE0C7E">
      <w:pPr>
        <w:numPr>
          <w:ilvl w:val="0"/>
          <w:numId w:val="64"/>
        </w:numPr>
        <w:jc w:val="both"/>
        <w:rPr>
          <w:sz w:val="26"/>
          <w:szCs w:val="26"/>
        </w:rPr>
      </w:pPr>
      <w:r w:rsidRPr="00DE0C7E">
        <w:rPr>
          <w:b/>
          <w:bCs/>
          <w:sz w:val="26"/>
          <w:szCs w:val="26"/>
        </w:rPr>
        <w:t>Tính lương &amp; Bảo hiểm:</w:t>
      </w:r>
      <w:r w:rsidRPr="00DE0C7E">
        <w:rPr>
          <w:sz w:val="26"/>
          <w:szCs w:val="26"/>
        </w:rPr>
        <w:t xml:space="preserve"> Tự động tính toán lương thực lĩnh dựa trên lương cơ bản, phụ cấp và các tỷ lệ đóng bảo hiểm (BHXH, BHYT, BHTN) được tham chiếu từ bảng cấu hình.</w:t>
      </w:r>
    </w:p>
    <w:p w14:paraId="18C33080" w14:textId="77777777" w:rsidR="00DE0C7E" w:rsidRPr="00DE0C7E" w:rsidRDefault="00DE0C7E" w:rsidP="00DE0C7E">
      <w:pPr>
        <w:numPr>
          <w:ilvl w:val="0"/>
          <w:numId w:val="64"/>
        </w:numPr>
        <w:jc w:val="both"/>
        <w:rPr>
          <w:sz w:val="26"/>
          <w:szCs w:val="26"/>
        </w:rPr>
      </w:pPr>
      <w:r w:rsidRPr="00DE0C7E">
        <w:rPr>
          <w:b/>
          <w:bCs/>
          <w:sz w:val="26"/>
          <w:szCs w:val="26"/>
        </w:rPr>
        <w:t>Hợp đồng &amp; Phân công:</w:t>
      </w:r>
      <w:r w:rsidRPr="00DE0C7E">
        <w:rPr>
          <w:sz w:val="26"/>
          <w:szCs w:val="26"/>
        </w:rPr>
        <w:t xml:space="preserve"> Theo dõi trạng thái hợp đồng và xếp lịch giảng dạy khoa học.</w:t>
      </w:r>
    </w:p>
    <w:p w14:paraId="7A3086A6" w14:textId="2B4B0AFB" w:rsidR="00DE0C7E" w:rsidRDefault="00DE0C7E" w:rsidP="00DE0C7E">
      <w:pPr>
        <w:jc w:val="both"/>
        <w:rPr>
          <w:sz w:val="26"/>
          <w:szCs w:val="26"/>
        </w:rPr>
      </w:pPr>
      <w:r>
        <w:rPr>
          <w:sz w:val="26"/>
          <w:szCs w:val="26"/>
        </w:rPr>
        <w:tab/>
        <w:t xml:space="preserve">+ </w:t>
      </w:r>
      <w:r w:rsidRPr="00DE0C7E">
        <w:rPr>
          <w:b/>
          <w:bCs/>
          <w:sz w:val="26"/>
          <w:szCs w:val="26"/>
        </w:rPr>
        <w:t xml:space="preserve">Sử dụng </w:t>
      </w:r>
      <w:proofErr w:type="gramStart"/>
      <w:r w:rsidRPr="00DE0C7E">
        <w:rPr>
          <w:b/>
          <w:bCs/>
          <w:sz w:val="26"/>
          <w:szCs w:val="26"/>
        </w:rPr>
        <w:t>ttk.Treeview</w:t>
      </w:r>
      <w:proofErr w:type="gramEnd"/>
      <w:r w:rsidRPr="00DE0C7E">
        <w:rPr>
          <w:b/>
          <w:bCs/>
          <w:sz w:val="26"/>
          <w:szCs w:val="26"/>
        </w:rPr>
        <w:t>:</w:t>
      </w:r>
      <w:r w:rsidRPr="00DE0C7E">
        <w:rPr>
          <w:sz w:val="26"/>
          <w:szCs w:val="26"/>
        </w:rPr>
        <w:t xml:space="preserve"> Hiển thị dữ liệu dạng bảng với khả năng sắp xếp (Sorting) và tương tác click để xem chi tiết.</w:t>
      </w:r>
    </w:p>
    <w:p w14:paraId="63DBDE87" w14:textId="77777777" w:rsidR="00DE0C7E" w:rsidRDefault="00DE0C7E" w:rsidP="00DE0C7E">
      <w:pPr>
        <w:jc w:val="both"/>
        <w:rPr>
          <w:sz w:val="26"/>
          <w:szCs w:val="26"/>
        </w:rPr>
      </w:pPr>
    </w:p>
    <w:p w14:paraId="62DCF821" w14:textId="53FE8405" w:rsidR="00DE0C7E" w:rsidRPr="00DE0C7E" w:rsidRDefault="00DE0C7E" w:rsidP="00DE0C7E">
      <w:pPr>
        <w:jc w:val="both"/>
        <w:rPr>
          <w:sz w:val="26"/>
          <w:szCs w:val="26"/>
        </w:rPr>
      </w:pPr>
      <w:r>
        <w:rPr>
          <w:b/>
          <w:bCs/>
          <w:sz w:val="26"/>
          <w:szCs w:val="26"/>
        </w:rPr>
        <w:t xml:space="preserve">- </w:t>
      </w:r>
      <w:r w:rsidRPr="00DE0C7E">
        <w:rPr>
          <w:b/>
          <w:bCs/>
          <w:sz w:val="26"/>
          <w:szCs w:val="26"/>
        </w:rPr>
        <w:t>Chức năng CRUD (Thêm, Sửa, Xóa):</w:t>
      </w:r>
    </w:p>
    <w:p w14:paraId="5227FE93" w14:textId="69E46B99" w:rsidR="00DE0C7E" w:rsidRPr="00DE0C7E" w:rsidRDefault="00DE0C7E" w:rsidP="00DE0C7E">
      <w:pPr>
        <w:ind w:left="720"/>
        <w:jc w:val="both"/>
        <w:rPr>
          <w:sz w:val="26"/>
          <w:szCs w:val="26"/>
        </w:rPr>
      </w:pPr>
      <w:r>
        <w:rPr>
          <w:b/>
          <w:bCs/>
          <w:sz w:val="26"/>
          <w:szCs w:val="26"/>
        </w:rPr>
        <w:t xml:space="preserve">+ </w:t>
      </w:r>
      <w:r w:rsidRPr="00DE0C7E">
        <w:rPr>
          <w:b/>
          <w:bCs/>
          <w:sz w:val="26"/>
          <w:szCs w:val="26"/>
        </w:rPr>
        <w:t>Thêm/Sửa hồ sơ:</w:t>
      </w:r>
      <w:r w:rsidRPr="00DE0C7E">
        <w:rPr>
          <w:sz w:val="26"/>
          <w:szCs w:val="26"/>
        </w:rPr>
        <w:t xml:space="preserve"> Tích hợp bộ chọn ngày DateEntry và danh sách chọn Combobox để chuẩn hóa dữ liệu đầu vào.</w:t>
      </w:r>
    </w:p>
    <w:p w14:paraId="635E3F84" w14:textId="663929A9" w:rsidR="00DE0C7E" w:rsidRPr="00DE0C7E" w:rsidRDefault="00DE0C7E" w:rsidP="00DE0C7E">
      <w:pPr>
        <w:ind w:left="720"/>
        <w:jc w:val="both"/>
        <w:rPr>
          <w:sz w:val="26"/>
          <w:szCs w:val="26"/>
        </w:rPr>
      </w:pPr>
      <w:r>
        <w:rPr>
          <w:b/>
          <w:bCs/>
          <w:sz w:val="26"/>
          <w:szCs w:val="26"/>
        </w:rPr>
        <w:t xml:space="preserve">+ </w:t>
      </w:r>
      <w:r w:rsidRPr="00DE0C7E">
        <w:rPr>
          <w:b/>
          <w:bCs/>
          <w:sz w:val="26"/>
          <w:szCs w:val="26"/>
        </w:rPr>
        <w:t>Xóa dữ liệu an toàn:</w:t>
      </w:r>
      <w:r w:rsidRPr="00DE0C7E">
        <w:rPr>
          <w:sz w:val="26"/>
          <w:szCs w:val="26"/>
        </w:rPr>
        <w:t xml:space="preserve"> Xử lý ràng buộc khóa ngoại (Foreign Key) giữa bảng Giáo viên và các bảng liên quan (Lương, Hợp đồng, Phân công) để đảm bảo tính toàn vẹn dữ liệu.</w:t>
      </w:r>
    </w:p>
    <w:p w14:paraId="31B79D4B" w14:textId="28C837EF" w:rsidR="00DE0C7E" w:rsidRPr="00DE0C7E" w:rsidRDefault="00DE0C7E" w:rsidP="00DE0C7E">
      <w:pPr>
        <w:ind w:left="720"/>
        <w:jc w:val="both"/>
        <w:rPr>
          <w:sz w:val="26"/>
          <w:szCs w:val="26"/>
        </w:rPr>
      </w:pPr>
      <w:r>
        <w:rPr>
          <w:b/>
          <w:bCs/>
          <w:sz w:val="26"/>
          <w:szCs w:val="26"/>
        </w:rPr>
        <w:t xml:space="preserve">+ </w:t>
      </w:r>
      <w:r w:rsidRPr="00DE0C7E">
        <w:rPr>
          <w:b/>
          <w:bCs/>
          <w:sz w:val="26"/>
          <w:szCs w:val="26"/>
        </w:rPr>
        <w:t>Tính lương tự động:</w:t>
      </w:r>
      <w:r w:rsidRPr="00DE0C7E">
        <w:rPr>
          <w:sz w:val="26"/>
          <w:szCs w:val="26"/>
        </w:rPr>
        <w:t xml:space="preserve"> Xử lý logic tính toán phức tạp, tự động kiểm tra và cập nhật (Update) nếu lương tháng đó đã tồn tại, hoặc thêm mới (Insert) nếu chưa có.</w:t>
      </w:r>
    </w:p>
    <w:p w14:paraId="7387448E" w14:textId="275DED54" w:rsidR="00DE0C7E" w:rsidRDefault="00DE0C7E" w:rsidP="00DE0C7E">
      <w:pPr>
        <w:ind w:left="720"/>
        <w:jc w:val="both"/>
        <w:rPr>
          <w:sz w:val="26"/>
          <w:szCs w:val="26"/>
        </w:rPr>
      </w:pPr>
      <w:r>
        <w:rPr>
          <w:b/>
          <w:bCs/>
          <w:sz w:val="26"/>
          <w:szCs w:val="26"/>
        </w:rPr>
        <w:t xml:space="preserve">+ </w:t>
      </w:r>
      <w:r w:rsidRPr="00DE0C7E">
        <w:rPr>
          <w:b/>
          <w:bCs/>
          <w:sz w:val="26"/>
          <w:szCs w:val="26"/>
        </w:rPr>
        <w:t>Tìm kiếm &amp; Lọc:</w:t>
      </w:r>
      <w:r w:rsidRPr="00DE0C7E">
        <w:rPr>
          <w:sz w:val="26"/>
          <w:szCs w:val="26"/>
        </w:rPr>
        <w:t xml:space="preserve"> Hỗ trợ tìm kiếm gần đúng (Like Query) cho Hồ sơ và tra cứu Lịch sử lương/Bảo hiểm theo tháng/năm.</w:t>
      </w:r>
    </w:p>
    <w:p w14:paraId="3119B1A7" w14:textId="77777777" w:rsidR="00DE0C7E" w:rsidRPr="00DE0C7E" w:rsidRDefault="00DE0C7E" w:rsidP="00DE0C7E">
      <w:pPr>
        <w:ind w:left="720" w:hanging="862"/>
        <w:jc w:val="both"/>
        <w:rPr>
          <w:b/>
          <w:bCs/>
          <w:sz w:val="26"/>
          <w:szCs w:val="26"/>
        </w:rPr>
      </w:pPr>
      <w:r>
        <w:rPr>
          <w:b/>
          <w:bCs/>
          <w:sz w:val="26"/>
          <w:szCs w:val="26"/>
        </w:rPr>
        <w:t xml:space="preserve">- </w:t>
      </w:r>
      <w:r w:rsidRPr="00DE0C7E">
        <w:rPr>
          <w:b/>
          <w:bCs/>
          <w:sz w:val="26"/>
          <w:szCs w:val="26"/>
        </w:rPr>
        <w:t>Công nghệ tích hợp:</w:t>
      </w:r>
    </w:p>
    <w:p w14:paraId="41C12FE8" w14:textId="77777777" w:rsidR="00DE0C7E" w:rsidRPr="00DE0C7E" w:rsidRDefault="00DE0C7E" w:rsidP="00DE0C7E">
      <w:pPr>
        <w:numPr>
          <w:ilvl w:val="0"/>
          <w:numId w:val="66"/>
        </w:numPr>
        <w:jc w:val="both"/>
        <w:rPr>
          <w:b/>
          <w:bCs/>
          <w:sz w:val="26"/>
          <w:szCs w:val="26"/>
        </w:rPr>
      </w:pPr>
      <w:r w:rsidRPr="00DE0C7E">
        <w:rPr>
          <w:b/>
          <w:bCs/>
          <w:sz w:val="26"/>
          <w:szCs w:val="26"/>
        </w:rPr>
        <w:t xml:space="preserve">Giao diện: </w:t>
      </w:r>
      <w:r w:rsidRPr="00DE0C7E">
        <w:rPr>
          <w:sz w:val="26"/>
          <w:szCs w:val="26"/>
        </w:rPr>
        <w:t>Sử dụng thư viện Tkinter chuẩn, thiết kế theo phong cách phẳng (Flat Design) hiện đại.</w:t>
      </w:r>
    </w:p>
    <w:p w14:paraId="2B57A1C3" w14:textId="77777777" w:rsidR="00DE0C7E" w:rsidRPr="00DE0C7E" w:rsidRDefault="00DE0C7E" w:rsidP="00DE0C7E">
      <w:pPr>
        <w:numPr>
          <w:ilvl w:val="0"/>
          <w:numId w:val="66"/>
        </w:numPr>
        <w:jc w:val="both"/>
        <w:rPr>
          <w:sz w:val="26"/>
          <w:szCs w:val="26"/>
        </w:rPr>
      </w:pPr>
      <w:r w:rsidRPr="00DE0C7E">
        <w:rPr>
          <w:b/>
          <w:bCs/>
          <w:sz w:val="26"/>
          <w:szCs w:val="26"/>
        </w:rPr>
        <w:t xml:space="preserve">Cơ sở dữ liệu: </w:t>
      </w:r>
      <w:r w:rsidRPr="00DE0C7E">
        <w:rPr>
          <w:sz w:val="26"/>
          <w:szCs w:val="26"/>
        </w:rPr>
        <w:t>Dữ liệu được lưu trữ và truy vấn trực tiếp từ Microsoft SQL Server, đảm bảo an toàn và không bị mất khi tắt ứng dụng.</w:t>
      </w:r>
    </w:p>
    <w:p w14:paraId="2CF7E4F7" w14:textId="7346BD07" w:rsidR="00571CF9" w:rsidRDefault="00DE0C7E" w:rsidP="00571CF9">
      <w:pPr>
        <w:numPr>
          <w:ilvl w:val="0"/>
          <w:numId w:val="66"/>
        </w:numPr>
        <w:jc w:val="both"/>
        <w:rPr>
          <w:sz w:val="26"/>
          <w:szCs w:val="26"/>
        </w:rPr>
      </w:pPr>
      <w:r w:rsidRPr="00DE0C7E">
        <w:rPr>
          <w:b/>
          <w:bCs/>
          <w:sz w:val="26"/>
          <w:szCs w:val="26"/>
        </w:rPr>
        <w:t xml:space="preserve">Tiện ích: </w:t>
      </w:r>
      <w:r w:rsidRPr="00DE0C7E">
        <w:rPr>
          <w:sz w:val="26"/>
          <w:szCs w:val="26"/>
        </w:rPr>
        <w:t>Sử dụng thư viện Pillow xử lý hình ảnh và datetime để xử lý thời gian thực.</w:t>
      </w:r>
    </w:p>
    <w:p w14:paraId="3D11D3D9" w14:textId="77777777" w:rsidR="00571CF9" w:rsidRPr="00DE0C7E" w:rsidRDefault="00571CF9" w:rsidP="00571CF9">
      <w:pPr>
        <w:ind w:left="720" w:hanging="720"/>
        <w:jc w:val="both"/>
        <w:rPr>
          <w:sz w:val="26"/>
          <w:szCs w:val="26"/>
        </w:rPr>
      </w:pPr>
    </w:p>
    <w:p w14:paraId="4C294B51" w14:textId="00F73B78" w:rsidR="00DE0C7E" w:rsidRDefault="00571CF9" w:rsidP="003C184D">
      <w:pPr>
        <w:pStyle w:val="Heading3"/>
      </w:pPr>
      <w:r>
        <w:tab/>
      </w:r>
      <w:bookmarkStart w:id="58" w:name="_Toc215410307"/>
      <w:bookmarkStart w:id="59" w:name="_Toc215410514"/>
      <w:r>
        <w:t>3.5.1. Cài đặt môi trường:</w:t>
      </w:r>
      <w:bookmarkEnd w:id="58"/>
      <w:bookmarkEnd w:id="59"/>
      <w:r>
        <w:t xml:space="preserve"> </w:t>
      </w:r>
    </w:p>
    <w:p w14:paraId="24E1D9DE" w14:textId="77777777" w:rsidR="00571CF9" w:rsidRDefault="00571CF9" w:rsidP="00571CF9">
      <w:pPr>
        <w:jc w:val="both"/>
      </w:pPr>
      <w:r w:rsidRPr="00571CF9">
        <w:t>Để ứng dụng hoạt động, cần cài đặt các thư viện (Library) hỗ trợ thông qua trình quản lý gói pip.</w:t>
      </w:r>
    </w:p>
    <w:p w14:paraId="1F8268A7" w14:textId="4BB66377" w:rsidR="00571CF9" w:rsidRDefault="00571CF9" w:rsidP="00571CF9">
      <w:pPr>
        <w:jc w:val="both"/>
      </w:pPr>
      <w:r>
        <w:lastRenderedPageBreak/>
        <w:t xml:space="preserve">- </w:t>
      </w:r>
      <w:r w:rsidRPr="00571CF9">
        <w:rPr>
          <w:b/>
          <w:bCs/>
        </w:rPr>
        <w:t>Câu lệnh cài đặt:</w:t>
      </w:r>
      <w:r w:rsidRPr="00571CF9">
        <w:t xml:space="preserve"> Mở Terminal (hoặc Command Prompt) và chạy lệnh sau: pip install pyodbc tkcalendar pillow</w:t>
      </w:r>
      <w:r>
        <w:t>.</w:t>
      </w:r>
    </w:p>
    <w:p w14:paraId="4EA0137D" w14:textId="77777777" w:rsidR="00571CF9" w:rsidRDefault="00571CF9" w:rsidP="00571CF9">
      <w:pPr>
        <w:jc w:val="both"/>
      </w:pPr>
      <w:r>
        <w:t xml:space="preserve">- </w:t>
      </w:r>
      <w:r w:rsidRPr="00571CF9">
        <w:rPr>
          <w:b/>
          <w:bCs/>
        </w:rPr>
        <w:t>Giải thích các thư viện sử dụng:</w:t>
      </w:r>
    </w:p>
    <w:p w14:paraId="426B55D1" w14:textId="77777777" w:rsidR="00571CF9" w:rsidRDefault="00571CF9" w:rsidP="00571CF9">
      <w:pPr>
        <w:jc w:val="both"/>
      </w:pPr>
      <w:r>
        <w:tab/>
        <w:t xml:space="preserve">+ </w:t>
      </w:r>
      <w:r w:rsidRPr="00571CF9">
        <w:rPr>
          <w:b/>
          <w:bCs/>
        </w:rPr>
        <w:t>tkinter (Tích hợp sẵn):</w:t>
      </w:r>
      <w:r w:rsidRPr="00571CF9">
        <w:t xml:space="preserve"> Thư viện GUI tiêu chuẩn của Python, được sử dụng để thiết kế toàn bộ giao diện cửa sổ, nút bấm, và bố cục phần mềm.</w:t>
      </w:r>
    </w:p>
    <w:p w14:paraId="553FF9D4" w14:textId="77777777" w:rsidR="00571CF9" w:rsidRDefault="00571CF9" w:rsidP="00571CF9">
      <w:pPr>
        <w:jc w:val="both"/>
      </w:pPr>
      <w:r>
        <w:tab/>
        <w:t xml:space="preserve">+ </w:t>
      </w:r>
      <w:r w:rsidRPr="00571CF9">
        <w:rPr>
          <w:b/>
          <w:bCs/>
        </w:rPr>
        <w:t>pyodbc:</w:t>
      </w:r>
      <w:r w:rsidRPr="00571CF9">
        <w:t xml:space="preserve"> Thư viện then chốt đóng vai trò "cầu nối", giúp ứng dụng Python kết nối an toàn và thực thi các câu lệnh truy vấn (SQL Query) với cơ sở dữ liệu Microsoft SQL Server.</w:t>
      </w:r>
    </w:p>
    <w:p w14:paraId="035CA129" w14:textId="77777777" w:rsidR="00571CF9" w:rsidRDefault="00571CF9" w:rsidP="00571CF9">
      <w:pPr>
        <w:jc w:val="both"/>
      </w:pPr>
      <w:r>
        <w:tab/>
        <w:t xml:space="preserve">+ </w:t>
      </w:r>
      <w:r w:rsidRPr="00571CF9">
        <w:rPr>
          <w:b/>
          <w:bCs/>
        </w:rPr>
        <w:t>tkcalendar:</w:t>
      </w:r>
      <w:r w:rsidRPr="00571CF9">
        <w:t xml:space="preserve"> Thư viện mở rộng cung cấp Widget DateEntry, giúp người dùng chọn ngày tháng năm (Ngày sinh, Ngày hợp đồng) từ lịch trực quan thay vì nhập tay thủ công.</w:t>
      </w:r>
    </w:p>
    <w:p w14:paraId="76E3E1C0" w14:textId="66ADA604" w:rsidR="00571CF9" w:rsidRDefault="00571CF9" w:rsidP="00571CF9">
      <w:pPr>
        <w:jc w:val="both"/>
      </w:pPr>
      <w:r>
        <w:tab/>
        <w:t xml:space="preserve">+ </w:t>
      </w:r>
      <w:r w:rsidRPr="00571CF9">
        <w:rPr>
          <w:b/>
          <w:bCs/>
        </w:rPr>
        <w:t>Pillow</w:t>
      </w:r>
      <w:r>
        <w:rPr>
          <w:b/>
          <w:bCs/>
        </w:rPr>
        <w:t xml:space="preserve">: </w:t>
      </w:r>
      <w:r w:rsidRPr="00571CF9">
        <w:t>Thư viện xử lý hình ảnh, được dùng để hiển thị ảnh nền Dashboard</w:t>
      </w:r>
      <w:r>
        <w:t xml:space="preserve"> (trangchu.jpq)</w:t>
      </w:r>
      <w:r w:rsidRPr="00571CF9">
        <w:t xml:space="preserve"> và các biểu tượng người dùng (icon_user.png)</w:t>
      </w:r>
      <w:r>
        <w:t>.</w:t>
      </w:r>
    </w:p>
    <w:p w14:paraId="30702D24" w14:textId="2EC6D3A7" w:rsidR="00571CF9" w:rsidRDefault="00571CF9" w:rsidP="00571CF9">
      <w:pPr>
        <w:jc w:val="both"/>
      </w:pPr>
      <w:r>
        <w:tab/>
        <w:t xml:space="preserve">+ </w:t>
      </w:r>
      <w:r w:rsidRPr="00571CF9">
        <w:rPr>
          <w:b/>
          <w:bCs/>
        </w:rPr>
        <w:t>datetime:</w:t>
      </w:r>
      <w:r w:rsidRPr="00571CF9">
        <w:t xml:space="preserve"> Thư viện xử lý thời gian thực, dùng để hiển thị Đồng hồ kỹ thuật số trên trang chủ.</w:t>
      </w:r>
    </w:p>
    <w:p w14:paraId="0129ECC4" w14:textId="07714199" w:rsidR="003C184D" w:rsidRDefault="003C184D" w:rsidP="003C184D">
      <w:pPr>
        <w:pStyle w:val="Heading3"/>
      </w:pPr>
      <w:r>
        <w:tab/>
      </w:r>
      <w:bookmarkStart w:id="60" w:name="_Toc215410308"/>
      <w:bookmarkStart w:id="61" w:name="_Toc215410515"/>
      <w:r>
        <w:t>3.5.2. Viết code ứng dụng với Tkinter và SQL Server:</w:t>
      </w:r>
      <w:bookmarkEnd w:id="60"/>
      <w:bookmarkEnd w:id="61"/>
    </w:p>
    <w:p w14:paraId="04BF5E81" w14:textId="70B49892" w:rsidR="003C184D" w:rsidRDefault="003C184D" w:rsidP="003C184D">
      <w:r>
        <w:t>*Code file dbconnection:</w:t>
      </w:r>
    </w:p>
    <w:p w14:paraId="5B3A1327" w14:textId="77777777" w:rsidR="003C184D" w:rsidRDefault="003C184D" w:rsidP="003C184D"/>
    <w:p w14:paraId="25DA790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import pyodbc</w:t>
      </w:r>
    </w:p>
    <w:p w14:paraId="4962151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52CF6CB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--- 1. TẠO KẾT NỐI ---</w:t>
      </w:r>
    </w:p>
    <w:p w14:paraId="7A89A6A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0DCA50A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2584A1F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conn = </w:t>
      </w:r>
      <w:proofErr w:type="gramStart"/>
      <w:r w:rsidRPr="003C184D">
        <w:rPr>
          <w:rFonts w:asciiTheme="majorHAnsi" w:hAnsiTheme="majorHAnsi" w:cstheme="majorHAnsi"/>
          <w:sz w:val="26"/>
          <w:szCs w:val="26"/>
        </w:rPr>
        <w:t>pyodbc.connect</w:t>
      </w:r>
      <w:proofErr w:type="gramEnd"/>
      <w:r w:rsidRPr="003C184D">
        <w:rPr>
          <w:rFonts w:asciiTheme="majorHAnsi" w:hAnsiTheme="majorHAnsi" w:cstheme="majorHAnsi"/>
          <w:sz w:val="26"/>
          <w:szCs w:val="26"/>
        </w:rPr>
        <w:t>(</w:t>
      </w:r>
    </w:p>
    <w:p w14:paraId="6C47046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'DRIVER</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ODBC Driver 17 for SQL </w:t>
      </w:r>
      <w:proofErr w:type="gramStart"/>
      <w:r w:rsidRPr="003C184D">
        <w:rPr>
          <w:rFonts w:asciiTheme="majorHAnsi" w:hAnsiTheme="majorHAnsi" w:cstheme="majorHAnsi"/>
          <w:sz w:val="26"/>
          <w:szCs w:val="26"/>
        </w:rPr>
        <w:t>Server};</w:t>
      </w:r>
      <w:proofErr w:type="gramEnd"/>
      <w:r w:rsidRPr="003C184D">
        <w:rPr>
          <w:rFonts w:asciiTheme="majorHAnsi" w:hAnsiTheme="majorHAnsi" w:cstheme="majorHAnsi"/>
          <w:sz w:val="26"/>
          <w:szCs w:val="26"/>
        </w:rPr>
        <w:t>'</w:t>
      </w:r>
    </w:p>
    <w:p w14:paraId="7B81DF8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'SERVER=DESKTOP-33RD74C\\SQLEXPRESS;' </w:t>
      </w:r>
    </w:p>
    <w:p w14:paraId="406929B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'DATABASE=QuanLyGiaoVien;' </w:t>
      </w:r>
    </w:p>
    <w:p w14:paraId="1D722C1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'Trusted_Connection=yes;'</w:t>
      </w:r>
    </w:p>
    <w:p w14:paraId="4011792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w:t>
      </w:r>
    </w:p>
    <w:p w14:paraId="79623D2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return </w:t>
      </w:r>
      <w:proofErr w:type="gramStart"/>
      <w:r w:rsidRPr="003C184D">
        <w:rPr>
          <w:rFonts w:asciiTheme="majorHAnsi" w:hAnsiTheme="majorHAnsi" w:cstheme="majorHAnsi"/>
          <w:sz w:val="26"/>
          <w:szCs w:val="26"/>
        </w:rPr>
        <w:t>conn</w:t>
      </w:r>
      <w:proofErr w:type="gramEnd"/>
    </w:p>
    <w:p w14:paraId="48D1463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except Exception as e:</w:t>
      </w:r>
    </w:p>
    <w:p w14:paraId="1F80147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print(</w:t>
      </w:r>
      <w:proofErr w:type="gramEnd"/>
      <w:r w:rsidRPr="003C184D">
        <w:rPr>
          <w:rFonts w:asciiTheme="majorHAnsi" w:hAnsiTheme="majorHAnsi" w:cstheme="majorHAnsi"/>
          <w:sz w:val="26"/>
          <w:szCs w:val="26"/>
        </w:rPr>
        <w:t>"Lỗi kết nối SQL:", e)</w:t>
      </w:r>
    </w:p>
    <w:p w14:paraId="0F9EA4B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return</w:t>
      </w:r>
      <w:proofErr w:type="gramEnd"/>
      <w:r w:rsidRPr="003C184D">
        <w:rPr>
          <w:rFonts w:asciiTheme="majorHAnsi" w:hAnsiTheme="majorHAnsi" w:cstheme="majorHAnsi"/>
          <w:sz w:val="26"/>
          <w:szCs w:val="26"/>
        </w:rPr>
        <w:t xml:space="preserve"> None</w:t>
      </w:r>
    </w:p>
    <w:p w14:paraId="5422389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3FE16AC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--- 2. ĐĂNG NHẬP ---</w:t>
      </w:r>
    </w:p>
    <w:p w14:paraId="45C9DBB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kiem_tra_dang_</w:t>
      </w:r>
      <w:proofErr w:type="gramStart"/>
      <w:r w:rsidRPr="003C184D">
        <w:rPr>
          <w:rFonts w:asciiTheme="majorHAnsi" w:hAnsiTheme="majorHAnsi" w:cstheme="majorHAnsi"/>
          <w:sz w:val="26"/>
          <w:szCs w:val="26"/>
        </w:rPr>
        <w:t>nhap(</w:t>
      </w:r>
      <w:proofErr w:type="gramEnd"/>
      <w:r w:rsidRPr="003C184D">
        <w:rPr>
          <w:rFonts w:asciiTheme="majorHAnsi" w:hAnsiTheme="majorHAnsi" w:cstheme="majorHAnsi"/>
          <w:sz w:val="26"/>
          <w:szCs w:val="26"/>
        </w:rPr>
        <w:t>email, mat_khau):</w:t>
      </w:r>
    </w:p>
    <w:p w14:paraId="6BFEAE4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2470DFD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1948134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if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is None: return None</w:t>
      </w:r>
    </w:p>
    <w:p w14:paraId="7D191C6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47648F4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sql = "SELECT HoTen, VaiTroHeThong FROM GIAO_VIEN WHERE Email=? AND MatKhau=?"</w:t>
      </w:r>
    </w:p>
    <w:p w14:paraId="77D9CFF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 (email, mat_khau))</w:t>
      </w:r>
    </w:p>
    <w:p w14:paraId="7A0B240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ket_qua = </w:t>
      </w:r>
      <w:proofErr w:type="gramStart"/>
      <w:r w:rsidRPr="003C184D">
        <w:rPr>
          <w:rFonts w:asciiTheme="majorHAnsi" w:hAnsiTheme="majorHAnsi" w:cstheme="majorHAnsi"/>
          <w:sz w:val="26"/>
          <w:szCs w:val="26"/>
        </w:rPr>
        <w:t>cursor.fetchone</w:t>
      </w:r>
      <w:proofErr w:type="gramEnd"/>
      <w:r w:rsidRPr="003C184D">
        <w:rPr>
          <w:rFonts w:asciiTheme="majorHAnsi" w:hAnsiTheme="majorHAnsi" w:cstheme="majorHAnsi"/>
          <w:sz w:val="26"/>
          <w:szCs w:val="26"/>
        </w:rPr>
        <w:t>()</w:t>
      </w:r>
    </w:p>
    <w:p w14:paraId="1871BB2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 xml:space="preserve">() </w:t>
      </w:r>
    </w:p>
    <w:p w14:paraId="5E25407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return ket_qua </w:t>
      </w:r>
    </w:p>
    <w:p w14:paraId="562841F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except Exception as e:</w:t>
      </w:r>
    </w:p>
    <w:p w14:paraId="6177AE4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print(</w:t>
      </w:r>
      <w:proofErr w:type="gramEnd"/>
      <w:r w:rsidRPr="003C184D">
        <w:rPr>
          <w:rFonts w:asciiTheme="majorHAnsi" w:hAnsiTheme="majorHAnsi" w:cstheme="majorHAnsi"/>
          <w:sz w:val="26"/>
          <w:szCs w:val="26"/>
        </w:rPr>
        <w:t>"Lỗi đăng nhập:", e)</w:t>
      </w:r>
    </w:p>
    <w:p w14:paraId="47656B7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return</w:t>
      </w:r>
      <w:proofErr w:type="gramEnd"/>
      <w:r w:rsidRPr="003C184D">
        <w:rPr>
          <w:rFonts w:asciiTheme="majorHAnsi" w:hAnsiTheme="majorHAnsi" w:cstheme="majorHAnsi"/>
          <w:sz w:val="26"/>
          <w:szCs w:val="26"/>
        </w:rPr>
        <w:t xml:space="preserve"> None</w:t>
      </w:r>
    </w:p>
    <w:p w14:paraId="18D8FC1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574ADC5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--- 3. ĐẾM SỐ LƯỢNG ---</w:t>
      </w:r>
    </w:p>
    <w:p w14:paraId="6DF49A7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lay_so_luong_</w:t>
      </w:r>
      <w:proofErr w:type="gramStart"/>
      <w:r w:rsidRPr="003C184D">
        <w:rPr>
          <w:rFonts w:asciiTheme="majorHAnsi" w:hAnsiTheme="majorHAnsi" w:cstheme="majorHAnsi"/>
          <w:sz w:val="26"/>
          <w:szCs w:val="26"/>
        </w:rPr>
        <w:t>gv(</w:t>
      </w:r>
      <w:proofErr w:type="gramEnd"/>
      <w:r w:rsidRPr="003C184D">
        <w:rPr>
          <w:rFonts w:asciiTheme="majorHAnsi" w:hAnsiTheme="majorHAnsi" w:cstheme="majorHAnsi"/>
          <w:sz w:val="26"/>
          <w:szCs w:val="26"/>
        </w:rPr>
        <w:t>):</w:t>
      </w:r>
    </w:p>
    <w:p w14:paraId="5BD7FB9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07DC8B1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32D05E5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if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is None: return 0</w:t>
      </w:r>
    </w:p>
    <w:p w14:paraId="7EBF6AB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106EFE0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 xml:space="preserve">("SELECT </w:t>
      </w:r>
      <w:proofErr w:type="gramStart"/>
      <w:r w:rsidRPr="003C184D">
        <w:rPr>
          <w:rFonts w:asciiTheme="majorHAnsi" w:hAnsiTheme="majorHAnsi" w:cstheme="majorHAnsi"/>
          <w:sz w:val="26"/>
          <w:szCs w:val="26"/>
        </w:rPr>
        <w:t>COUNT(</w:t>
      </w:r>
      <w:proofErr w:type="gramEnd"/>
      <w:r w:rsidRPr="003C184D">
        <w:rPr>
          <w:rFonts w:asciiTheme="majorHAnsi" w:hAnsiTheme="majorHAnsi" w:cstheme="majorHAnsi"/>
          <w:sz w:val="26"/>
          <w:szCs w:val="26"/>
        </w:rPr>
        <w:t>*) FROM GIAO_VIEN")</w:t>
      </w:r>
    </w:p>
    <w:p w14:paraId="0D130CF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ket_qua = </w:t>
      </w:r>
      <w:proofErr w:type="gramStart"/>
      <w:r w:rsidRPr="003C184D">
        <w:rPr>
          <w:rFonts w:asciiTheme="majorHAnsi" w:hAnsiTheme="majorHAnsi" w:cstheme="majorHAnsi"/>
          <w:sz w:val="26"/>
          <w:szCs w:val="26"/>
        </w:rPr>
        <w:t>cursor.fetchone</w:t>
      </w:r>
      <w:proofErr w:type="gramEnd"/>
      <w:r w:rsidRPr="003C184D">
        <w:rPr>
          <w:rFonts w:asciiTheme="majorHAnsi" w:hAnsiTheme="majorHAnsi" w:cstheme="majorHAnsi"/>
          <w:sz w:val="26"/>
          <w:szCs w:val="26"/>
        </w:rPr>
        <w:t xml:space="preserve">() </w:t>
      </w:r>
    </w:p>
    <w:p w14:paraId="2EE4ED5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1F730B3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ket_</w:t>
      </w:r>
      <w:proofErr w:type="gramStart"/>
      <w:r w:rsidRPr="003C184D">
        <w:rPr>
          <w:rFonts w:asciiTheme="majorHAnsi" w:hAnsiTheme="majorHAnsi" w:cstheme="majorHAnsi"/>
          <w:sz w:val="26"/>
          <w:szCs w:val="26"/>
        </w:rPr>
        <w:t>qua[</w:t>
      </w:r>
      <w:proofErr w:type="gramEnd"/>
      <w:r w:rsidRPr="003C184D">
        <w:rPr>
          <w:rFonts w:asciiTheme="majorHAnsi" w:hAnsiTheme="majorHAnsi" w:cstheme="majorHAnsi"/>
          <w:sz w:val="26"/>
          <w:szCs w:val="26"/>
        </w:rPr>
        <w:t>0] if ket_qua else 0</w:t>
      </w:r>
    </w:p>
    <w:p w14:paraId="1B82DFB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except Exception as e:</w:t>
      </w:r>
    </w:p>
    <w:p w14:paraId="06CCCD3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print(</w:t>
      </w:r>
      <w:proofErr w:type="gramEnd"/>
      <w:r w:rsidRPr="003C184D">
        <w:rPr>
          <w:rFonts w:asciiTheme="majorHAnsi" w:hAnsiTheme="majorHAnsi" w:cstheme="majorHAnsi"/>
          <w:sz w:val="26"/>
          <w:szCs w:val="26"/>
        </w:rPr>
        <w:t>"Lỗi đếm GV:", e) # In lỗi ra để biết đường sửa</w:t>
      </w:r>
    </w:p>
    <w:p w14:paraId="79EA769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0</w:t>
      </w:r>
    </w:p>
    <w:p w14:paraId="32D5AD5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4A66EA7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--- 4. DANH SÁCH GV ---</w:t>
      </w:r>
    </w:p>
    <w:p w14:paraId="693EDD7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lay_danh_sach_</w:t>
      </w:r>
      <w:proofErr w:type="gramStart"/>
      <w:r w:rsidRPr="003C184D">
        <w:rPr>
          <w:rFonts w:asciiTheme="majorHAnsi" w:hAnsiTheme="majorHAnsi" w:cstheme="majorHAnsi"/>
          <w:sz w:val="26"/>
          <w:szCs w:val="26"/>
        </w:rPr>
        <w:t>gv(</w:t>
      </w:r>
      <w:proofErr w:type="gramEnd"/>
      <w:r w:rsidRPr="003C184D">
        <w:rPr>
          <w:rFonts w:asciiTheme="majorHAnsi" w:hAnsiTheme="majorHAnsi" w:cstheme="majorHAnsi"/>
          <w:sz w:val="26"/>
          <w:szCs w:val="26"/>
        </w:rPr>
        <w:t>):</w:t>
      </w:r>
    </w:p>
    <w:p w14:paraId="2BC2AAB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661D21A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06A1BDD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05FCD2B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sql = "SELECT MaGV, HoTen, NgaySinh, GioiTinh, SDT, Email, ChucVuChuyenMon, MatKhau FROM GIAO_VIEN"</w:t>
      </w:r>
    </w:p>
    <w:p w14:paraId="4F2BDE9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w:t>
      </w:r>
    </w:p>
    <w:p w14:paraId="61071E3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ds = </w:t>
      </w:r>
      <w:proofErr w:type="gramStart"/>
      <w:r w:rsidRPr="003C184D">
        <w:rPr>
          <w:rFonts w:asciiTheme="majorHAnsi" w:hAnsiTheme="majorHAnsi" w:cstheme="majorHAnsi"/>
          <w:sz w:val="26"/>
          <w:szCs w:val="26"/>
        </w:rPr>
        <w:t>cursor.fetchall</w:t>
      </w:r>
      <w:proofErr w:type="gramEnd"/>
      <w:r w:rsidRPr="003C184D">
        <w:rPr>
          <w:rFonts w:asciiTheme="majorHAnsi" w:hAnsiTheme="majorHAnsi" w:cstheme="majorHAnsi"/>
          <w:sz w:val="26"/>
          <w:szCs w:val="26"/>
        </w:rPr>
        <w:t>()</w:t>
      </w:r>
    </w:p>
    <w:p w14:paraId="691F429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6F4AFC3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ds</w:t>
      </w:r>
    </w:p>
    <w:p w14:paraId="2ABB986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except Exception as e:</w:t>
      </w:r>
    </w:p>
    <w:p w14:paraId="79D1DAE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w:t>
      </w:r>
    </w:p>
    <w:p w14:paraId="02C831C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55297E9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--- 5. THÊM GV ---</w:t>
      </w:r>
    </w:p>
    <w:p w14:paraId="33E98F7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them_giao_</w:t>
      </w:r>
      <w:proofErr w:type="gramStart"/>
      <w:r w:rsidRPr="003C184D">
        <w:rPr>
          <w:rFonts w:asciiTheme="majorHAnsi" w:hAnsiTheme="majorHAnsi" w:cstheme="majorHAnsi"/>
          <w:sz w:val="26"/>
          <w:szCs w:val="26"/>
        </w:rPr>
        <w:t>vien(</w:t>
      </w:r>
      <w:proofErr w:type="gramEnd"/>
      <w:r w:rsidRPr="003C184D">
        <w:rPr>
          <w:rFonts w:asciiTheme="majorHAnsi" w:hAnsiTheme="majorHAnsi" w:cstheme="majorHAnsi"/>
          <w:sz w:val="26"/>
          <w:szCs w:val="26"/>
        </w:rPr>
        <w:t>ma, ten, ngaysinh, gioitinh, sdt, email, chuyenmon, mat_khau):</w:t>
      </w:r>
    </w:p>
    <w:p w14:paraId="2232A73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0C44FB8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4D719BF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1A79489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sql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xml:space="preserve">"INSERT INTO GIAO_VIEN (MaGV, HoTen, NgaySinh, GioiTinh, SDT, Email, ChucVuChuyenMon, MatKhau, VaiTroHeThong, MaMucLuong) </w:t>
      </w:r>
    </w:p>
    <w:p w14:paraId="39E2BE5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VALUES </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'GiaoVienBoMon', 1)"""</w:t>
      </w:r>
    </w:p>
    <w:p w14:paraId="4AAD089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val = (ma, ten, ngaysinh, gioitinh, sdt, email, chuyenmon, mat_khau)</w:t>
      </w:r>
    </w:p>
    <w:p w14:paraId="6B30564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 val)</w:t>
      </w:r>
    </w:p>
    <w:p w14:paraId="386B13E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conn.commit</w:t>
      </w:r>
      <w:proofErr w:type="gramEnd"/>
      <w:r w:rsidRPr="003C184D">
        <w:rPr>
          <w:rFonts w:asciiTheme="majorHAnsi" w:hAnsiTheme="majorHAnsi" w:cstheme="majorHAnsi"/>
          <w:sz w:val="26"/>
          <w:szCs w:val="26"/>
        </w:rPr>
        <w:t>()</w:t>
      </w:r>
    </w:p>
    <w:p w14:paraId="7EE72F4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060C9C2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return</w:t>
      </w:r>
      <w:proofErr w:type="gramEnd"/>
      <w:r w:rsidRPr="003C184D">
        <w:rPr>
          <w:rFonts w:asciiTheme="majorHAnsi" w:hAnsiTheme="majorHAnsi" w:cstheme="majorHAnsi"/>
          <w:sz w:val="26"/>
          <w:szCs w:val="26"/>
        </w:rPr>
        <w:t xml:space="preserve"> True </w:t>
      </w:r>
    </w:p>
    <w:p w14:paraId="2CCEEE8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except Exception as e:</w:t>
      </w:r>
    </w:p>
    <w:p w14:paraId="19A104D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print(</w:t>
      </w:r>
      <w:proofErr w:type="gramEnd"/>
      <w:r w:rsidRPr="003C184D">
        <w:rPr>
          <w:rFonts w:asciiTheme="majorHAnsi" w:hAnsiTheme="majorHAnsi" w:cstheme="majorHAnsi"/>
          <w:sz w:val="26"/>
          <w:szCs w:val="26"/>
        </w:rPr>
        <w:t>"Lỗi thêm:", e)</w:t>
      </w:r>
    </w:p>
    <w:p w14:paraId="5143592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return</w:t>
      </w:r>
      <w:proofErr w:type="gramEnd"/>
      <w:r w:rsidRPr="003C184D">
        <w:rPr>
          <w:rFonts w:asciiTheme="majorHAnsi" w:hAnsiTheme="majorHAnsi" w:cstheme="majorHAnsi"/>
          <w:sz w:val="26"/>
          <w:szCs w:val="26"/>
        </w:rPr>
        <w:t xml:space="preserve"> False</w:t>
      </w:r>
    </w:p>
    <w:p w14:paraId="1FBF73E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0ECF074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lastRenderedPageBreak/>
        <w:t># --- 6. CẬP NHẬT GV ---</w:t>
      </w:r>
    </w:p>
    <w:p w14:paraId="3756901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cap_nhat_giao_</w:t>
      </w:r>
      <w:proofErr w:type="gramStart"/>
      <w:r w:rsidRPr="003C184D">
        <w:rPr>
          <w:rFonts w:asciiTheme="majorHAnsi" w:hAnsiTheme="majorHAnsi" w:cstheme="majorHAnsi"/>
          <w:sz w:val="26"/>
          <w:szCs w:val="26"/>
        </w:rPr>
        <w:t>vien(</w:t>
      </w:r>
      <w:proofErr w:type="gramEnd"/>
      <w:r w:rsidRPr="003C184D">
        <w:rPr>
          <w:rFonts w:asciiTheme="majorHAnsi" w:hAnsiTheme="majorHAnsi" w:cstheme="majorHAnsi"/>
          <w:sz w:val="26"/>
          <w:szCs w:val="26"/>
        </w:rPr>
        <w:t>ma, ten, ngaysinh, gioitinh, sdt, email, chuyenmon, mat_khau):</w:t>
      </w:r>
    </w:p>
    <w:p w14:paraId="0EE1F09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0CD863F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6480E08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3F31E83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sql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"UPDATE GIAO_VIEN SET HoTen</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NgaySinh</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GioiTinh</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SDT</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Email</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ChucVuChuyenMon</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MatKhau=? WHERE MaGV</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w:t>
      </w:r>
    </w:p>
    <w:p w14:paraId="78A7668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val = (ten, ngaysinh, gioitinh, sdt, email, chuyenmon, mat_khau, ma)</w:t>
      </w:r>
    </w:p>
    <w:p w14:paraId="4914C78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 val)</w:t>
      </w:r>
    </w:p>
    <w:p w14:paraId="3D38076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conn.commit</w:t>
      </w:r>
      <w:proofErr w:type="gramEnd"/>
      <w:r w:rsidRPr="003C184D">
        <w:rPr>
          <w:rFonts w:asciiTheme="majorHAnsi" w:hAnsiTheme="majorHAnsi" w:cstheme="majorHAnsi"/>
          <w:sz w:val="26"/>
          <w:szCs w:val="26"/>
        </w:rPr>
        <w:t>()</w:t>
      </w:r>
    </w:p>
    <w:p w14:paraId="2981919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6ABB92D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return</w:t>
      </w:r>
      <w:proofErr w:type="gramEnd"/>
      <w:r w:rsidRPr="003C184D">
        <w:rPr>
          <w:rFonts w:asciiTheme="majorHAnsi" w:hAnsiTheme="majorHAnsi" w:cstheme="majorHAnsi"/>
          <w:sz w:val="26"/>
          <w:szCs w:val="26"/>
        </w:rPr>
        <w:t xml:space="preserve"> True</w:t>
      </w:r>
    </w:p>
    <w:p w14:paraId="38FD306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False</w:t>
      </w:r>
    </w:p>
    <w:p w14:paraId="6436A14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1ED6140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--- 7. XÓA GV ---</w:t>
      </w:r>
    </w:p>
    <w:p w14:paraId="15CB5EA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xoa_giao_vien(ma):</w:t>
      </w:r>
    </w:p>
    <w:p w14:paraId="35FC290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25BDE58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011A4D0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690A8E4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("DELETE FROM GIAO_VIEN WHERE MaGV=?", (ma,))</w:t>
      </w:r>
    </w:p>
    <w:p w14:paraId="5500966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conn.commit</w:t>
      </w:r>
      <w:proofErr w:type="gramEnd"/>
      <w:r w:rsidRPr="003C184D">
        <w:rPr>
          <w:rFonts w:asciiTheme="majorHAnsi" w:hAnsiTheme="majorHAnsi" w:cstheme="majorHAnsi"/>
          <w:sz w:val="26"/>
          <w:szCs w:val="26"/>
        </w:rPr>
        <w:t>()</w:t>
      </w:r>
    </w:p>
    <w:p w14:paraId="1297C31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63242DF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return</w:t>
      </w:r>
      <w:proofErr w:type="gramEnd"/>
      <w:r w:rsidRPr="003C184D">
        <w:rPr>
          <w:rFonts w:asciiTheme="majorHAnsi" w:hAnsiTheme="majorHAnsi" w:cstheme="majorHAnsi"/>
          <w:sz w:val="26"/>
          <w:szCs w:val="26"/>
        </w:rPr>
        <w:t xml:space="preserve"> True</w:t>
      </w:r>
    </w:p>
    <w:p w14:paraId="7E04F43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False</w:t>
      </w:r>
    </w:p>
    <w:p w14:paraId="1F19A96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368418D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--- 8. LẤY LIST MÃ GV ---</w:t>
      </w:r>
    </w:p>
    <w:p w14:paraId="04BA2D8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lay_ds_ma_</w:t>
      </w:r>
      <w:proofErr w:type="gramStart"/>
      <w:r w:rsidRPr="003C184D">
        <w:rPr>
          <w:rFonts w:asciiTheme="majorHAnsi" w:hAnsiTheme="majorHAnsi" w:cstheme="majorHAnsi"/>
          <w:sz w:val="26"/>
          <w:szCs w:val="26"/>
        </w:rPr>
        <w:t>gv(</w:t>
      </w:r>
      <w:proofErr w:type="gramEnd"/>
      <w:r w:rsidRPr="003C184D">
        <w:rPr>
          <w:rFonts w:asciiTheme="majorHAnsi" w:hAnsiTheme="majorHAnsi" w:cstheme="majorHAnsi"/>
          <w:sz w:val="26"/>
          <w:szCs w:val="26"/>
        </w:rPr>
        <w:t>):</w:t>
      </w:r>
    </w:p>
    <w:p w14:paraId="75714EB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16E57E9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7D359AF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0C865C6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("SELECT MaGV FROM GIAO_VIEN ORDER BY MaGV ASC")</w:t>
      </w:r>
    </w:p>
    <w:p w14:paraId="1993CCA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ds = [</w:t>
      </w:r>
      <w:proofErr w:type="gramStart"/>
      <w:r w:rsidRPr="003C184D">
        <w:rPr>
          <w:rFonts w:asciiTheme="majorHAnsi" w:hAnsiTheme="majorHAnsi" w:cstheme="majorHAnsi"/>
          <w:sz w:val="26"/>
          <w:szCs w:val="26"/>
        </w:rPr>
        <w:t>row[</w:t>
      </w:r>
      <w:proofErr w:type="gramEnd"/>
      <w:r w:rsidRPr="003C184D">
        <w:rPr>
          <w:rFonts w:asciiTheme="majorHAnsi" w:hAnsiTheme="majorHAnsi" w:cstheme="majorHAnsi"/>
          <w:sz w:val="26"/>
          <w:szCs w:val="26"/>
        </w:rPr>
        <w:t xml:space="preserve">0] for row in </w:t>
      </w:r>
      <w:proofErr w:type="gramStart"/>
      <w:r w:rsidRPr="003C184D">
        <w:rPr>
          <w:rFonts w:asciiTheme="majorHAnsi" w:hAnsiTheme="majorHAnsi" w:cstheme="majorHAnsi"/>
          <w:sz w:val="26"/>
          <w:szCs w:val="26"/>
        </w:rPr>
        <w:t>cursor.fetchall</w:t>
      </w:r>
      <w:proofErr w:type="gramEnd"/>
      <w:r w:rsidRPr="003C184D">
        <w:rPr>
          <w:rFonts w:asciiTheme="majorHAnsi" w:hAnsiTheme="majorHAnsi" w:cstheme="majorHAnsi"/>
          <w:sz w:val="26"/>
          <w:szCs w:val="26"/>
        </w:rPr>
        <w:t>()]</w:t>
      </w:r>
    </w:p>
    <w:p w14:paraId="561E4E4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63AEA59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ds</w:t>
      </w:r>
    </w:p>
    <w:p w14:paraId="3E13152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w:t>
      </w:r>
    </w:p>
    <w:p w14:paraId="7D1F52B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35B4C5E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--- 9. LƯƠNG CƠ BẢN ---</w:t>
      </w:r>
    </w:p>
    <w:p w14:paraId="73198C0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lay_luong_co_ban(ma_gv):</w:t>
      </w:r>
    </w:p>
    <w:p w14:paraId="361DE99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349657C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06B29A6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0CD9455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sql = "SELECT </w:t>
      </w:r>
      <w:proofErr w:type="gramStart"/>
      <w:r w:rsidRPr="003C184D">
        <w:rPr>
          <w:rFonts w:asciiTheme="majorHAnsi" w:hAnsiTheme="majorHAnsi" w:cstheme="majorHAnsi"/>
          <w:sz w:val="26"/>
          <w:szCs w:val="26"/>
        </w:rPr>
        <w:t>L.LuongCoDinh</w:t>
      </w:r>
      <w:proofErr w:type="gramEnd"/>
      <w:r w:rsidRPr="003C184D">
        <w:rPr>
          <w:rFonts w:asciiTheme="majorHAnsi" w:hAnsiTheme="majorHAnsi" w:cstheme="majorHAnsi"/>
          <w:sz w:val="26"/>
          <w:szCs w:val="26"/>
        </w:rPr>
        <w:t xml:space="preserve"> FROM GIAO_VIEN G JOIN LUONG_CO_BAN L ON </w:t>
      </w:r>
      <w:proofErr w:type="gramStart"/>
      <w:r w:rsidRPr="003C184D">
        <w:rPr>
          <w:rFonts w:asciiTheme="majorHAnsi" w:hAnsiTheme="majorHAnsi" w:cstheme="majorHAnsi"/>
          <w:sz w:val="26"/>
          <w:szCs w:val="26"/>
        </w:rPr>
        <w:t>G.MaMucLuong</w:t>
      </w:r>
      <w:proofErr w:type="gramEnd"/>
      <w:r w:rsidRPr="003C184D">
        <w:rPr>
          <w:rFonts w:asciiTheme="majorHAnsi" w:hAnsiTheme="majorHAnsi" w:cstheme="majorHAnsi"/>
          <w:sz w:val="26"/>
          <w:szCs w:val="26"/>
        </w:rPr>
        <w:t xml:space="preserve"> = </w:t>
      </w:r>
      <w:proofErr w:type="gramStart"/>
      <w:r w:rsidRPr="003C184D">
        <w:rPr>
          <w:rFonts w:asciiTheme="majorHAnsi" w:hAnsiTheme="majorHAnsi" w:cstheme="majorHAnsi"/>
          <w:sz w:val="26"/>
          <w:szCs w:val="26"/>
        </w:rPr>
        <w:t>L.MaMucLuong</w:t>
      </w:r>
      <w:proofErr w:type="gramEnd"/>
      <w:r w:rsidRPr="003C184D">
        <w:rPr>
          <w:rFonts w:asciiTheme="majorHAnsi" w:hAnsiTheme="majorHAnsi" w:cstheme="majorHAnsi"/>
          <w:sz w:val="26"/>
          <w:szCs w:val="26"/>
        </w:rPr>
        <w:t xml:space="preserve"> WHERE </w:t>
      </w:r>
      <w:proofErr w:type="gramStart"/>
      <w:r w:rsidRPr="003C184D">
        <w:rPr>
          <w:rFonts w:asciiTheme="majorHAnsi" w:hAnsiTheme="majorHAnsi" w:cstheme="majorHAnsi"/>
          <w:sz w:val="26"/>
          <w:szCs w:val="26"/>
        </w:rPr>
        <w:t>G.MaGV</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w:t>
      </w:r>
    </w:p>
    <w:p w14:paraId="06460D1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 (ma_gv,))</w:t>
      </w:r>
    </w:p>
    <w:p w14:paraId="4871408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row = </w:t>
      </w:r>
      <w:proofErr w:type="gramStart"/>
      <w:r w:rsidRPr="003C184D">
        <w:rPr>
          <w:rFonts w:asciiTheme="majorHAnsi" w:hAnsiTheme="majorHAnsi" w:cstheme="majorHAnsi"/>
          <w:sz w:val="26"/>
          <w:szCs w:val="26"/>
        </w:rPr>
        <w:t>cursor.fetchone</w:t>
      </w:r>
      <w:proofErr w:type="gramEnd"/>
      <w:r w:rsidRPr="003C184D">
        <w:rPr>
          <w:rFonts w:asciiTheme="majorHAnsi" w:hAnsiTheme="majorHAnsi" w:cstheme="majorHAnsi"/>
          <w:sz w:val="26"/>
          <w:szCs w:val="26"/>
        </w:rPr>
        <w:t>()</w:t>
      </w:r>
    </w:p>
    <w:p w14:paraId="3BC5BA6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2B8D248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lastRenderedPageBreak/>
        <w:t>        return float(</w:t>
      </w:r>
      <w:proofErr w:type="gramStart"/>
      <w:r w:rsidRPr="003C184D">
        <w:rPr>
          <w:rFonts w:asciiTheme="majorHAnsi" w:hAnsiTheme="majorHAnsi" w:cstheme="majorHAnsi"/>
          <w:sz w:val="26"/>
          <w:szCs w:val="26"/>
        </w:rPr>
        <w:t>row[</w:t>
      </w:r>
      <w:proofErr w:type="gramEnd"/>
      <w:r w:rsidRPr="003C184D">
        <w:rPr>
          <w:rFonts w:asciiTheme="majorHAnsi" w:hAnsiTheme="majorHAnsi" w:cstheme="majorHAnsi"/>
          <w:sz w:val="26"/>
          <w:szCs w:val="26"/>
        </w:rPr>
        <w:t>0]) if row else 0</w:t>
      </w:r>
    </w:p>
    <w:p w14:paraId="60BF862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0</w:t>
      </w:r>
    </w:p>
    <w:p w14:paraId="2E8AF6C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24297A3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--- 10. LƯU LƯƠNG ---</w:t>
      </w:r>
    </w:p>
    <w:p w14:paraId="6641A47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luu_bang_</w:t>
      </w:r>
      <w:proofErr w:type="gramStart"/>
      <w:r w:rsidRPr="003C184D">
        <w:rPr>
          <w:rFonts w:asciiTheme="majorHAnsi" w:hAnsiTheme="majorHAnsi" w:cstheme="majorHAnsi"/>
          <w:sz w:val="26"/>
          <w:szCs w:val="26"/>
        </w:rPr>
        <w:t>luong(</w:t>
      </w:r>
      <w:proofErr w:type="gramEnd"/>
      <w:r w:rsidRPr="003C184D">
        <w:rPr>
          <w:rFonts w:asciiTheme="majorHAnsi" w:hAnsiTheme="majorHAnsi" w:cstheme="majorHAnsi"/>
          <w:sz w:val="26"/>
          <w:szCs w:val="26"/>
        </w:rPr>
        <w:t>ma, thang, nam, luong_cb, phu_cap, bao_hiem, thuc_linh):</w:t>
      </w:r>
    </w:p>
    <w:p w14:paraId="7F4F039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154A28C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590A26B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757B1F1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("SELECT MaLuong FROM THONG_KE_LUONG WHERE MaGV=? AND Thang=? AND Nam=?", (ma, thang, nam))</w:t>
      </w:r>
    </w:p>
    <w:p w14:paraId="0F6426B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row = </w:t>
      </w:r>
      <w:proofErr w:type="gramStart"/>
      <w:r w:rsidRPr="003C184D">
        <w:rPr>
          <w:rFonts w:asciiTheme="majorHAnsi" w:hAnsiTheme="majorHAnsi" w:cstheme="majorHAnsi"/>
          <w:sz w:val="26"/>
          <w:szCs w:val="26"/>
        </w:rPr>
        <w:t>cursor.fetchone</w:t>
      </w:r>
      <w:proofErr w:type="gramEnd"/>
      <w:r w:rsidRPr="003C184D">
        <w:rPr>
          <w:rFonts w:asciiTheme="majorHAnsi" w:hAnsiTheme="majorHAnsi" w:cstheme="majorHAnsi"/>
          <w:sz w:val="26"/>
          <w:szCs w:val="26"/>
        </w:rPr>
        <w:t>()</w:t>
      </w:r>
    </w:p>
    <w:p w14:paraId="102F373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
    <w:p w14:paraId="7E65296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if </w:t>
      </w:r>
      <w:proofErr w:type="gramStart"/>
      <w:r w:rsidRPr="003C184D">
        <w:rPr>
          <w:rFonts w:asciiTheme="majorHAnsi" w:hAnsiTheme="majorHAnsi" w:cstheme="majorHAnsi"/>
          <w:sz w:val="26"/>
          <w:szCs w:val="26"/>
        </w:rPr>
        <w:t>row: #</w:t>
      </w:r>
      <w:proofErr w:type="gramEnd"/>
      <w:r w:rsidRPr="003C184D">
        <w:rPr>
          <w:rFonts w:asciiTheme="majorHAnsi" w:hAnsiTheme="majorHAnsi" w:cstheme="majorHAnsi"/>
          <w:sz w:val="26"/>
          <w:szCs w:val="26"/>
        </w:rPr>
        <w:t xml:space="preserve"> Update</w:t>
      </w:r>
    </w:p>
    <w:p w14:paraId="09F2C6D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sql = "UPDATE THONG_KE_LUONG SET LuongCoDinh</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PhuCapKhac</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TongTienBaoHiem</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ThucLinh=? WHERE MaLuong=?"</w:t>
      </w:r>
    </w:p>
    <w:p w14:paraId="41C1E46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 xml:space="preserve">(sql, (luong_cb, phu_cap, bao_hiem, thuc_linh, </w:t>
      </w:r>
      <w:proofErr w:type="gramStart"/>
      <w:r w:rsidRPr="003C184D">
        <w:rPr>
          <w:rFonts w:asciiTheme="majorHAnsi" w:hAnsiTheme="majorHAnsi" w:cstheme="majorHAnsi"/>
          <w:sz w:val="26"/>
          <w:szCs w:val="26"/>
        </w:rPr>
        <w:t>row[</w:t>
      </w:r>
      <w:proofErr w:type="gramEnd"/>
      <w:r w:rsidRPr="003C184D">
        <w:rPr>
          <w:rFonts w:asciiTheme="majorHAnsi" w:hAnsiTheme="majorHAnsi" w:cstheme="majorHAnsi"/>
          <w:sz w:val="26"/>
          <w:szCs w:val="26"/>
        </w:rPr>
        <w:t>0]))</w:t>
      </w:r>
    </w:p>
    <w:p w14:paraId="4664A1F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else: #</w:t>
      </w:r>
      <w:proofErr w:type="gramEnd"/>
      <w:r w:rsidRPr="003C184D">
        <w:rPr>
          <w:rFonts w:asciiTheme="majorHAnsi" w:hAnsiTheme="majorHAnsi" w:cstheme="majorHAnsi"/>
          <w:sz w:val="26"/>
          <w:szCs w:val="26"/>
        </w:rPr>
        <w:t xml:space="preserve"> Insert</w:t>
      </w:r>
    </w:p>
    <w:p w14:paraId="1DA5F99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sql = "INSERT INTO THONG_KE_LUONG (MaGV, Thang, Nam, LuongCoDinh, PhuCapKhac, TongTienBaoHiem, ThucLinh) VALUES </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w:t>
      </w:r>
    </w:p>
    <w:p w14:paraId="0365CC1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 (ma, thang, nam, luong_cb, phu_cap, bao_hiem, thuc_linh))</w:t>
      </w:r>
    </w:p>
    <w:p w14:paraId="735234F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conn.commit</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33C7AA1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return</w:t>
      </w:r>
      <w:proofErr w:type="gramEnd"/>
      <w:r w:rsidRPr="003C184D">
        <w:rPr>
          <w:rFonts w:asciiTheme="majorHAnsi" w:hAnsiTheme="majorHAnsi" w:cstheme="majorHAnsi"/>
          <w:sz w:val="26"/>
          <w:szCs w:val="26"/>
        </w:rPr>
        <w:t xml:space="preserve"> True</w:t>
      </w:r>
    </w:p>
    <w:p w14:paraId="0DD45E9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except Exception as e:</w:t>
      </w:r>
    </w:p>
    <w:p w14:paraId="273C94F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print(</w:t>
      </w:r>
      <w:proofErr w:type="gramEnd"/>
      <w:r w:rsidRPr="003C184D">
        <w:rPr>
          <w:rFonts w:asciiTheme="majorHAnsi" w:hAnsiTheme="majorHAnsi" w:cstheme="majorHAnsi"/>
          <w:sz w:val="26"/>
          <w:szCs w:val="26"/>
        </w:rPr>
        <w:t>"Lỗi lưu lương:", e)</w:t>
      </w:r>
    </w:p>
    <w:p w14:paraId="5A2C0C6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return</w:t>
      </w:r>
      <w:proofErr w:type="gramEnd"/>
      <w:r w:rsidRPr="003C184D">
        <w:rPr>
          <w:rFonts w:asciiTheme="majorHAnsi" w:hAnsiTheme="majorHAnsi" w:cstheme="majorHAnsi"/>
          <w:sz w:val="26"/>
          <w:szCs w:val="26"/>
        </w:rPr>
        <w:t xml:space="preserve"> False</w:t>
      </w:r>
    </w:p>
    <w:p w14:paraId="66E5374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02870A9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--- 11. LỊCH SỬ LƯƠNG ---</w:t>
      </w:r>
    </w:p>
    <w:p w14:paraId="11AE349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lay_lich_su_</w:t>
      </w:r>
      <w:proofErr w:type="gramStart"/>
      <w:r w:rsidRPr="003C184D">
        <w:rPr>
          <w:rFonts w:asciiTheme="majorHAnsi" w:hAnsiTheme="majorHAnsi" w:cstheme="majorHAnsi"/>
          <w:sz w:val="26"/>
          <w:szCs w:val="26"/>
        </w:rPr>
        <w:t>luong(</w:t>
      </w:r>
      <w:proofErr w:type="gramEnd"/>
      <w:r w:rsidRPr="003C184D">
        <w:rPr>
          <w:rFonts w:asciiTheme="majorHAnsi" w:hAnsiTheme="majorHAnsi" w:cstheme="majorHAnsi"/>
          <w:sz w:val="26"/>
          <w:szCs w:val="26"/>
        </w:rPr>
        <w:t>):</w:t>
      </w:r>
    </w:p>
    <w:p w14:paraId="6324A11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0F4488C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533F440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3D22B52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sql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xml:space="preserve">"SELECT </w:t>
      </w:r>
      <w:proofErr w:type="gramStart"/>
      <w:r w:rsidRPr="003C184D">
        <w:rPr>
          <w:rFonts w:asciiTheme="majorHAnsi" w:hAnsiTheme="majorHAnsi" w:cstheme="majorHAnsi"/>
          <w:sz w:val="26"/>
          <w:szCs w:val="26"/>
        </w:rPr>
        <w:t>T.MaLuong</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T.Thang</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T.Nam</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G.HoTen</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T.LuongCoDinh</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T.PhuCapKhac</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T.TongTienBaoHiem</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T.ThucLinh</w:t>
      </w:r>
      <w:proofErr w:type="gramEnd"/>
      <w:r w:rsidRPr="003C184D">
        <w:rPr>
          <w:rFonts w:asciiTheme="majorHAnsi" w:hAnsiTheme="majorHAnsi" w:cstheme="majorHAnsi"/>
          <w:sz w:val="26"/>
          <w:szCs w:val="26"/>
        </w:rPr>
        <w:t xml:space="preserve"> </w:t>
      </w:r>
    </w:p>
    <w:p w14:paraId="778CCB3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FROM THONG_KE_LUONG T JOIN GIAO_VIEN G ON </w:t>
      </w:r>
      <w:proofErr w:type="gramStart"/>
      <w:r w:rsidRPr="003C184D">
        <w:rPr>
          <w:rFonts w:asciiTheme="majorHAnsi" w:hAnsiTheme="majorHAnsi" w:cstheme="majorHAnsi"/>
          <w:sz w:val="26"/>
          <w:szCs w:val="26"/>
        </w:rPr>
        <w:t>T.MaGV</w:t>
      </w:r>
      <w:proofErr w:type="gramEnd"/>
      <w:r w:rsidRPr="003C184D">
        <w:rPr>
          <w:rFonts w:asciiTheme="majorHAnsi" w:hAnsiTheme="majorHAnsi" w:cstheme="majorHAnsi"/>
          <w:sz w:val="26"/>
          <w:szCs w:val="26"/>
        </w:rPr>
        <w:t xml:space="preserve"> = </w:t>
      </w:r>
      <w:proofErr w:type="gramStart"/>
      <w:r w:rsidRPr="003C184D">
        <w:rPr>
          <w:rFonts w:asciiTheme="majorHAnsi" w:hAnsiTheme="majorHAnsi" w:cstheme="majorHAnsi"/>
          <w:sz w:val="26"/>
          <w:szCs w:val="26"/>
        </w:rPr>
        <w:t>G.MaGV</w:t>
      </w:r>
      <w:proofErr w:type="gramEnd"/>
      <w:r w:rsidRPr="003C184D">
        <w:rPr>
          <w:rFonts w:asciiTheme="majorHAnsi" w:hAnsiTheme="majorHAnsi" w:cstheme="majorHAnsi"/>
          <w:sz w:val="26"/>
          <w:szCs w:val="26"/>
        </w:rPr>
        <w:t xml:space="preserve"> ORDER BY </w:t>
      </w:r>
      <w:proofErr w:type="gramStart"/>
      <w:r w:rsidRPr="003C184D">
        <w:rPr>
          <w:rFonts w:asciiTheme="majorHAnsi" w:hAnsiTheme="majorHAnsi" w:cstheme="majorHAnsi"/>
          <w:sz w:val="26"/>
          <w:szCs w:val="26"/>
        </w:rPr>
        <w:t>T.Nam</w:t>
      </w:r>
      <w:proofErr w:type="gramEnd"/>
      <w:r w:rsidRPr="003C184D">
        <w:rPr>
          <w:rFonts w:asciiTheme="majorHAnsi" w:hAnsiTheme="majorHAnsi" w:cstheme="majorHAnsi"/>
          <w:sz w:val="26"/>
          <w:szCs w:val="26"/>
        </w:rPr>
        <w:t xml:space="preserve"> DESC, </w:t>
      </w:r>
      <w:proofErr w:type="gramStart"/>
      <w:r w:rsidRPr="003C184D">
        <w:rPr>
          <w:rFonts w:asciiTheme="majorHAnsi" w:hAnsiTheme="majorHAnsi" w:cstheme="majorHAnsi"/>
          <w:sz w:val="26"/>
          <w:szCs w:val="26"/>
        </w:rPr>
        <w:t>T.Thang</w:t>
      </w:r>
      <w:proofErr w:type="gramEnd"/>
      <w:r w:rsidRPr="003C184D">
        <w:rPr>
          <w:rFonts w:asciiTheme="majorHAnsi" w:hAnsiTheme="majorHAnsi" w:cstheme="majorHAnsi"/>
          <w:sz w:val="26"/>
          <w:szCs w:val="26"/>
        </w:rPr>
        <w:t xml:space="preserve"> DESC, </w:t>
      </w:r>
      <w:proofErr w:type="gramStart"/>
      <w:r w:rsidRPr="003C184D">
        <w:rPr>
          <w:rFonts w:asciiTheme="majorHAnsi" w:hAnsiTheme="majorHAnsi" w:cstheme="majorHAnsi"/>
          <w:sz w:val="26"/>
          <w:szCs w:val="26"/>
        </w:rPr>
        <w:t>G.HoTen</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ASC""</w:t>
      </w:r>
      <w:proofErr w:type="gramEnd"/>
      <w:r w:rsidRPr="003C184D">
        <w:rPr>
          <w:rFonts w:asciiTheme="majorHAnsi" w:hAnsiTheme="majorHAnsi" w:cstheme="majorHAnsi"/>
          <w:sz w:val="26"/>
          <w:szCs w:val="26"/>
        </w:rPr>
        <w:t>"</w:t>
      </w:r>
    </w:p>
    <w:p w14:paraId="6F5C2D2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w:t>
      </w:r>
    </w:p>
    <w:p w14:paraId="3E3E2CD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ds = </w:t>
      </w:r>
      <w:proofErr w:type="gramStart"/>
      <w:r w:rsidRPr="003C184D">
        <w:rPr>
          <w:rFonts w:asciiTheme="majorHAnsi" w:hAnsiTheme="majorHAnsi" w:cstheme="majorHAnsi"/>
          <w:sz w:val="26"/>
          <w:szCs w:val="26"/>
        </w:rPr>
        <w:t>cursor.fetchall</w:t>
      </w:r>
      <w:proofErr w:type="gramEnd"/>
      <w:r w:rsidRPr="003C184D">
        <w:rPr>
          <w:rFonts w:asciiTheme="majorHAnsi" w:hAnsiTheme="majorHAnsi" w:cstheme="majorHAnsi"/>
          <w:sz w:val="26"/>
          <w:szCs w:val="26"/>
        </w:rPr>
        <w:t>()</w:t>
      </w:r>
    </w:p>
    <w:p w14:paraId="724AA93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354B7C6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ds</w:t>
      </w:r>
    </w:p>
    <w:p w14:paraId="2BF03CF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w:t>
      </w:r>
    </w:p>
    <w:p w14:paraId="3A60408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1999331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--- 12. TÌM KIẾM LƯƠNG ---</w:t>
      </w:r>
    </w:p>
    <w:p w14:paraId="254AF43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tim_kiem_</w:t>
      </w:r>
      <w:proofErr w:type="gramStart"/>
      <w:r w:rsidRPr="003C184D">
        <w:rPr>
          <w:rFonts w:asciiTheme="majorHAnsi" w:hAnsiTheme="majorHAnsi" w:cstheme="majorHAnsi"/>
          <w:sz w:val="26"/>
          <w:szCs w:val="26"/>
        </w:rPr>
        <w:t>luong(</w:t>
      </w:r>
      <w:proofErr w:type="gramEnd"/>
      <w:r w:rsidRPr="003C184D">
        <w:rPr>
          <w:rFonts w:asciiTheme="majorHAnsi" w:hAnsiTheme="majorHAnsi" w:cstheme="majorHAnsi"/>
          <w:sz w:val="26"/>
          <w:szCs w:val="26"/>
        </w:rPr>
        <w:t>thang, nam):</w:t>
      </w:r>
    </w:p>
    <w:p w14:paraId="4786E40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1CE6AD6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5897C9A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lastRenderedPageBreak/>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521FAEB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sql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xml:space="preserve">"SELECT </w:t>
      </w:r>
      <w:proofErr w:type="gramStart"/>
      <w:r w:rsidRPr="003C184D">
        <w:rPr>
          <w:rFonts w:asciiTheme="majorHAnsi" w:hAnsiTheme="majorHAnsi" w:cstheme="majorHAnsi"/>
          <w:sz w:val="26"/>
          <w:szCs w:val="26"/>
        </w:rPr>
        <w:t>T.MaLuong</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T.Thang</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T.Nam</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G.HoTen</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T.LuongCoDinh</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T.PhuCapKhac</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T.TongTienBaoHiem</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T.ThucLinh</w:t>
      </w:r>
      <w:proofErr w:type="gramEnd"/>
      <w:r w:rsidRPr="003C184D">
        <w:rPr>
          <w:rFonts w:asciiTheme="majorHAnsi" w:hAnsiTheme="majorHAnsi" w:cstheme="majorHAnsi"/>
          <w:sz w:val="26"/>
          <w:szCs w:val="26"/>
        </w:rPr>
        <w:t xml:space="preserve"> </w:t>
      </w:r>
    </w:p>
    <w:p w14:paraId="247F3C7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FROM THONG_KE_LUONG T JOIN GIAO_VIEN G ON </w:t>
      </w:r>
      <w:proofErr w:type="gramStart"/>
      <w:r w:rsidRPr="003C184D">
        <w:rPr>
          <w:rFonts w:asciiTheme="majorHAnsi" w:hAnsiTheme="majorHAnsi" w:cstheme="majorHAnsi"/>
          <w:sz w:val="26"/>
          <w:szCs w:val="26"/>
        </w:rPr>
        <w:t>T.MaGV</w:t>
      </w:r>
      <w:proofErr w:type="gramEnd"/>
      <w:r w:rsidRPr="003C184D">
        <w:rPr>
          <w:rFonts w:asciiTheme="majorHAnsi" w:hAnsiTheme="majorHAnsi" w:cstheme="majorHAnsi"/>
          <w:sz w:val="26"/>
          <w:szCs w:val="26"/>
        </w:rPr>
        <w:t xml:space="preserve"> = </w:t>
      </w:r>
      <w:proofErr w:type="gramStart"/>
      <w:r w:rsidRPr="003C184D">
        <w:rPr>
          <w:rFonts w:asciiTheme="majorHAnsi" w:hAnsiTheme="majorHAnsi" w:cstheme="majorHAnsi"/>
          <w:sz w:val="26"/>
          <w:szCs w:val="26"/>
        </w:rPr>
        <w:t>G.MaGV</w:t>
      </w:r>
      <w:proofErr w:type="gramEnd"/>
      <w:r w:rsidRPr="003C184D">
        <w:rPr>
          <w:rFonts w:asciiTheme="majorHAnsi" w:hAnsiTheme="majorHAnsi" w:cstheme="majorHAnsi"/>
          <w:sz w:val="26"/>
          <w:szCs w:val="26"/>
        </w:rPr>
        <w:t xml:space="preserve"> WHERE </w:t>
      </w:r>
      <w:proofErr w:type="gramStart"/>
      <w:r w:rsidRPr="003C184D">
        <w:rPr>
          <w:rFonts w:asciiTheme="majorHAnsi" w:hAnsiTheme="majorHAnsi" w:cstheme="majorHAnsi"/>
          <w:sz w:val="26"/>
          <w:szCs w:val="26"/>
        </w:rPr>
        <w:t>T.Thang</w:t>
      </w:r>
      <w:proofErr w:type="gramEnd"/>
      <w:r w:rsidRPr="003C184D">
        <w:rPr>
          <w:rFonts w:asciiTheme="majorHAnsi" w:hAnsiTheme="majorHAnsi" w:cstheme="majorHAnsi"/>
          <w:sz w:val="26"/>
          <w:szCs w:val="26"/>
        </w:rPr>
        <w:t xml:space="preserve">=? AND </w:t>
      </w:r>
      <w:proofErr w:type="gramStart"/>
      <w:r w:rsidRPr="003C184D">
        <w:rPr>
          <w:rFonts w:asciiTheme="majorHAnsi" w:hAnsiTheme="majorHAnsi" w:cstheme="majorHAnsi"/>
          <w:sz w:val="26"/>
          <w:szCs w:val="26"/>
        </w:rPr>
        <w:t>T.Nam</w:t>
      </w:r>
      <w:proofErr w:type="gramEnd"/>
      <w:r w:rsidRPr="003C184D">
        <w:rPr>
          <w:rFonts w:asciiTheme="majorHAnsi" w:hAnsiTheme="majorHAnsi" w:cstheme="majorHAnsi"/>
          <w:sz w:val="26"/>
          <w:szCs w:val="26"/>
        </w:rPr>
        <w:t xml:space="preserve">=? ORDER BY </w:t>
      </w:r>
      <w:proofErr w:type="gramStart"/>
      <w:r w:rsidRPr="003C184D">
        <w:rPr>
          <w:rFonts w:asciiTheme="majorHAnsi" w:hAnsiTheme="majorHAnsi" w:cstheme="majorHAnsi"/>
          <w:sz w:val="26"/>
          <w:szCs w:val="26"/>
        </w:rPr>
        <w:t>G.HoTen</w:t>
      </w:r>
      <w:proofErr w:type="gramEnd"/>
      <w:r w:rsidRPr="003C184D">
        <w:rPr>
          <w:rFonts w:asciiTheme="majorHAnsi" w:hAnsiTheme="majorHAnsi" w:cstheme="majorHAnsi"/>
          <w:sz w:val="26"/>
          <w:szCs w:val="26"/>
        </w:rPr>
        <w:t xml:space="preserve"> ASC"""</w:t>
      </w:r>
    </w:p>
    <w:p w14:paraId="403E5BD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 (thang, nam))</w:t>
      </w:r>
    </w:p>
    <w:p w14:paraId="335742E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ds = </w:t>
      </w:r>
      <w:proofErr w:type="gramStart"/>
      <w:r w:rsidRPr="003C184D">
        <w:rPr>
          <w:rFonts w:asciiTheme="majorHAnsi" w:hAnsiTheme="majorHAnsi" w:cstheme="majorHAnsi"/>
          <w:sz w:val="26"/>
          <w:szCs w:val="26"/>
        </w:rPr>
        <w:t>cursor.fetchall</w:t>
      </w:r>
      <w:proofErr w:type="gramEnd"/>
      <w:r w:rsidRPr="003C184D">
        <w:rPr>
          <w:rFonts w:asciiTheme="majorHAnsi" w:hAnsiTheme="majorHAnsi" w:cstheme="majorHAnsi"/>
          <w:sz w:val="26"/>
          <w:szCs w:val="26"/>
        </w:rPr>
        <w:t>()</w:t>
      </w:r>
    </w:p>
    <w:p w14:paraId="35AF011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15C9D9C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ds</w:t>
      </w:r>
    </w:p>
    <w:p w14:paraId="7BB3610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w:t>
      </w:r>
    </w:p>
    <w:p w14:paraId="2B9E584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74AD9D0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--- 13. HỢP ĐỒNG ---</w:t>
      </w:r>
    </w:p>
    <w:p w14:paraId="436E958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lay_danh_sach_hop_</w:t>
      </w:r>
      <w:proofErr w:type="gramStart"/>
      <w:r w:rsidRPr="003C184D">
        <w:rPr>
          <w:rFonts w:asciiTheme="majorHAnsi" w:hAnsiTheme="majorHAnsi" w:cstheme="majorHAnsi"/>
          <w:sz w:val="26"/>
          <w:szCs w:val="26"/>
        </w:rPr>
        <w:t>dong(</w:t>
      </w:r>
      <w:proofErr w:type="gramEnd"/>
      <w:r w:rsidRPr="003C184D">
        <w:rPr>
          <w:rFonts w:asciiTheme="majorHAnsi" w:hAnsiTheme="majorHAnsi" w:cstheme="majorHAnsi"/>
          <w:sz w:val="26"/>
          <w:szCs w:val="26"/>
        </w:rPr>
        <w:t>):</w:t>
      </w:r>
    </w:p>
    <w:p w14:paraId="046A159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74C9E26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00000A0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1C8E4CD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sql = "SELECT MaGV, HoTen, NgayVaoLam, ChucVuChuyenMon FROM GIAO_VIEN"</w:t>
      </w:r>
    </w:p>
    <w:p w14:paraId="1A26D62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w:t>
      </w:r>
    </w:p>
    <w:p w14:paraId="5EF396E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ds = </w:t>
      </w:r>
      <w:proofErr w:type="gramStart"/>
      <w:r w:rsidRPr="003C184D">
        <w:rPr>
          <w:rFonts w:asciiTheme="majorHAnsi" w:hAnsiTheme="majorHAnsi" w:cstheme="majorHAnsi"/>
          <w:sz w:val="26"/>
          <w:szCs w:val="26"/>
        </w:rPr>
        <w:t>cursor.fetchall</w:t>
      </w:r>
      <w:proofErr w:type="gramEnd"/>
      <w:r w:rsidRPr="003C184D">
        <w:rPr>
          <w:rFonts w:asciiTheme="majorHAnsi" w:hAnsiTheme="majorHAnsi" w:cstheme="majorHAnsi"/>
          <w:sz w:val="26"/>
          <w:szCs w:val="26"/>
        </w:rPr>
        <w:t>()</w:t>
      </w:r>
    </w:p>
    <w:p w14:paraId="41F1D15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74FA0A1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ds</w:t>
      </w:r>
    </w:p>
    <w:p w14:paraId="376219B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w:t>
      </w:r>
    </w:p>
    <w:p w14:paraId="4981DAB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15AFCE9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--- 14. LẤY DANH SÁCH HỢP ĐỒNG ĐẦY ĐỦ ---</w:t>
      </w:r>
    </w:p>
    <w:p w14:paraId="1495F86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lay_ds_hop_</w:t>
      </w:r>
      <w:proofErr w:type="gramStart"/>
      <w:r w:rsidRPr="003C184D">
        <w:rPr>
          <w:rFonts w:asciiTheme="majorHAnsi" w:hAnsiTheme="majorHAnsi" w:cstheme="majorHAnsi"/>
          <w:sz w:val="26"/>
          <w:szCs w:val="26"/>
        </w:rPr>
        <w:t>dong(</w:t>
      </w:r>
      <w:proofErr w:type="gramEnd"/>
      <w:r w:rsidRPr="003C184D">
        <w:rPr>
          <w:rFonts w:asciiTheme="majorHAnsi" w:hAnsiTheme="majorHAnsi" w:cstheme="majorHAnsi"/>
          <w:sz w:val="26"/>
          <w:szCs w:val="26"/>
        </w:rPr>
        <w:t>):</w:t>
      </w:r>
    </w:p>
    <w:p w14:paraId="5866ACE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760409E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13FE04D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130D99F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Kết nối với bảng GIAO_VIEN để lấy tên giáo viên</w:t>
      </w:r>
    </w:p>
    <w:p w14:paraId="0BD90A2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sql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xml:space="preserve">"SELECT </w:t>
      </w:r>
      <w:proofErr w:type="gramStart"/>
      <w:r w:rsidRPr="003C184D">
        <w:rPr>
          <w:rFonts w:asciiTheme="majorHAnsi" w:hAnsiTheme="majorHAnsi" w:cstheme="majorHAnsi"/>
          <w:sz w:val="26"/>
          <w:szCs w:val="26"/>
        </w:rPr>
        <w:t>H.MaHD</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H.MaGV</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G.HoTen</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H.LoaiHD</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H.NgayBatDau</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H.NgayKetThuc</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H.TrangThai</w:t>
      </w:r>
      <w:proofErr w:type="gramEnd"/>
      <w:r w:rsidRPr="003C184D">
        <w:rPr>
          <w:rFonts w:asciiTheme="majorHAnsi" w:hAnsiTheme="majorHAnsi" w:cstheme="majorHAnsi"/>
          <w:sz w:val="26"/>
          <w:szCs w:val="26"/>
        </w:rPr>
        <w:t xml:space="preserve"> </w:t>
      </w:r>
    </w:p>
    <w:p w14:paraId="2067371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FROM HOP_DONG H </w:t>
      </w:r>
    </w:p>
    <w:p w14:paraId="32B9145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JOIN GIAO_VIEN G ON </w:t>
      </w:r>
      <w:proofErr w:type="gramStart"/>
      <w:r w:rsidRPr="003C184D">
        <w:rPr>
          <w:rFonts w:asciiTheme="majorHAnsi" w:hAnsiTheme="majorHAnsi" w:cstheme="majorHAnsi"/>
          <w:sz w:val="26"/>
          <w:szCs w:val="26"/>
        </w:rPr>
        <w:t>H.MaGV</w:t>
      </w:r>
      <w:proofErr w:type="gramEnd"/>
      <w:r w:rsidRPr="003C184D">
        <w:rPr>
          <w:rFonts w:asciiTheme="majorHAnsi" w:hAnsiTheme="majorHAnsi" w:cstheme="majorHAnsi"/>
          <w:sz w:val="26"/>
          <w:szCs w:val="26"/>
        </w:rPr>
        <w:t xml:space="preserve"> = </w:t>
      </w:r>
      <w:proofErr w:type="gramStart"/>
      <w:r w:rsidRPr="003C184D">
        <w:rPr>
          <w:rFonts w:asciiTheme="majorHAnsi" w:hAnsiTheme="majorHAnsi" w:cstheme="majorHAnsi"/>
          <w:sz w:val="26"/>
          <w:szCs w:val="26"/>
        </w:rPr>
        <w:t>G.MaGV</w:t>
      </w:r>
      <w:proofErr w:type="gramEnd"/>
    </w:p>
    <w:p w14:paraId="014D52A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ORDER BY </w:t>
      </w:r>
      <w:proofErr w:type="gramStart"/>
      <w:r w:rsidRPr="003C184D">
        <w:rPr>
          <w:rFonts w:asciiTheme="majorHAnsi" w:hAnsiTheme="majorHAnsi" w:cstheme="majorHAnsi"/>
          <w:sz w:val="26"/>
          <w:szCs w:val="26"/>
        </w:rPr>
        <w:t>H.MaHD</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ASC""</w:t>
      </w:r>
      <w:proofErr w:type="gramEnd"/>
      <w:r w:rsidRPr="003C184D">
        <w:rPr>
          <w:rFonts w:asciiTheme="majorHAnsi" w:hAnsiTheme="majorHAnsi" w:cstheme="majorHAnsi"/>
          <w:sz w:val="26"/>
          <w:szCs w:val="26"/>
        </w:rPr>
        <w:t>"</w:t>
      </w:r>
    </w:p>
    <w:p w14:paraId="0E68816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w:t>
      </w:r>
    </w:p>
    <w:p w14:paraId="5A37F5E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ds = </w:t>
      </w:r>
      <w:proofErr w:type="gramStart"/>
      <w:r w:rsidRPr="003C184D">
        <w:rPr>
          <w:rFonts w:asciiTheme="majorHAnsi" w:hAnsiTheme="majorHAnsi" w:cstheme="majorHAnsi"/>
          <w:sz w:val="26"/>
          <w:szCs w:val="26"/>
        </w:rPr>
        <w:t>cursor.fetchall</w:t>
      </w:r>
      <w:proofErr w:type="gramEnd"/>
      <w:r w:rsidRPr="003C184D">
        <w:rPr>
          <w:rFonts w:asciiTheme="majorHAnsi" w:hAnsiTheme="majorHAnsi" w:cstheme="majorHAnsi"/>
          <w:sz w:val="26"/>
          <w:szCs w:val="26"/>
        </w:rPr>
        <w:t>()</w:t>
      </w:r>
    </w:p>
    <w:p w14:paraId="2FE15C7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73A55CE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ds</w:t>
      </w:r>
    </w:p>
    <w:p w14:paraId="29EB018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w:t>
      </w:r>
    </w:p>
    <w:p w14:paraId="37A6ADF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106D150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--- 15. THÊM HỢP ĐỒNG MỚI ---</w:t>
      </w:r>
    </w:p>
    <w:p w14:paraId="43CD8DA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them_hop_</w:t>
      </w:r>
      <w:proofErr w:type="gramStart"/>
      <w:r w:rsidRPr="003C184D">
        <w:rPr>
          <w:rFonts w:asciiTheme="majorHAnsi" w:hAnsiTheme="majorHAnsi" w:cstheme="majorHAnsi"/>
          <w:sz w:val="26"/>
          <w:szCs w:val="26"/>
        </w:rPr>
        <w:t>dong(</w:t>
      </w:r>
      <w:proofErr w:type="gramEnd"/>
      <w:r w:rsidRPr="003C184D">
        <w:rPr>
          <w:rFonts w:asciiTheme="majorHAnsi" w:hAnsiTheme="majorHAnsi" w:cstheme="majorHAnsi"/>
          <w:sz w:val="26"/>
          <w:szCs w:val="26"/>
        </w:rPr>
        <w:t>ma_gv, loai_hd, ngay_bd, ngay_kt, trang_thai):</w:t>
      </w:r>
    </w:p>
    <w:p w14:paraId="3FBF47A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282BEC2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380EF63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3107C33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lastRenderedPageBreak/>
        <w:t>        # Nếu ngày kết thúc rỗng (Vô thời hạn) thì lưu là NULL</w:t>
      </w:r>
    </w:p>
    <w:p w14:paraId="11D7FF4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if ngay_kt == "": </w:t>
      </w:r>
    </w:p>
    <w:p w14:paraId="2668FD6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sql = "INSERT INTO HOP_DONG (MaGV, LoaiHD, NgayBatDau, TrangThai) VALUES </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 ?</w:t>
      </w:r>
      <w:proofErr w:type="gramStart"/>
      <w:r w:rsidRPr="003C184D">
        <w:rPr>
          <w:rFonts w:asciiTheme="majorHAnsi" w:hAnsiTheme="majorHAnsi" w:cstheme="majorHAnsi"/>
          <w:sz w:val="26"/>
          <w:szCs w:val="26"/>
        </w:rPr>
        <w:t>, ?)"</w:t>
      </w:r>
      <w:proofErr w:type="gramEnd"/>
    </w:p>
    <w:p w14:paraId="24CEB54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val = (ma_gv, loai_hd, ngay_bd, trang_thai)</w:t>
      </w:r>
    </w:p>
    <w:p w14:paraId="290E5D7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else:</w:t>
      </w:r>
    </w:p>
    <w:p w14:paraId="27242F7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sql = "INSERT INTO HOP_DONG (MaGV, LoaiHD, NgayBatDau, NgayKetThuc, TrangThai) VALUES </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w:t>
      </w:r>
    </w:p>
    <w:p w14:paraId="323DB98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val = (ma_gv, loai_hd, ngay_bd, ngay_kt, trang_thai)</w:t>
      </w:r>
    </w:p>
    <w:p w14:paraId="05034CF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
    <w:p w14:paraId="6AAC0F7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 val)</w:t>
      </w:r>
    </w:p>
    <w:p w14:paraId="65DA5ED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conn.commit</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0575155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return</w:t>
      </w:r>
      <w:proofErr w:type="gramEnd"/>
      <w:r w:rsidRPr="003C184D">
        <w:rPr>
          <w:rFonts w:asciiTheme="majorHAnsi" w:hAnsiTheme="majorHAnsi" w:cstheme="majorHAnsi"/>
          <w:sz w:val="26"/>
          <w:szCs w:val="26"/>
        </w:rPr>
        <w:t xml:space="preserve"> True</w:t>
      </w:r>
    </w:p>
    <w:p w14:paraId="77C00C5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except Exception as e:</w:t>
      </w:r>
    </w:p>
    <w:p w14:paraId="1DA60A6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print(e)</w:t>
      </w:r>
    </w:p>
    <w:p w14:paraId="05E9A5B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return</w:t>
      </w:r>
      <w:proofErr w:type="gramEnd"/>
      <w:r w:rsidRPr="003C184D">
        <w:rPr>
          <w:rFonts w:asciiTheme="majorHAnsi" w:hAnsiTheme="majorHAnsi" w:cstheme="majorHAnsi"/>
          <w:sz w:val="26"/>
          <w:szCs w:val="26"/>
        </w:rPr>
        <w:t xml:space="preserve"> False</w:t>
      </w:r>
    </w:p>
    <w:p w14:paraId="6F878CA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3E2C232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--- 16. CẬP NHẬT HỢP ĐỒNG ---</w:t>
      </w:r>
    </w:p>
    <w:p w14:paraId="3E4DA7C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sua_hop_</w:t>
      </w:r>
      <w:proofErr w:type="gramStart"/>
      <w:r w:rsidRPr="003C184D">
        <w:rPr>
          <w:rFonts w:asciiTheme="majorHAnsi" w:hAnsiTheme="majorHAnsi" w:cstheme="majorHAnsi"/>
          <w:sz w:val="26"/>
          <w:szCs w:val="26"/>
        </w:rPr>
        <w:t>dong(</w:t>
      </w:r>
      <w:proofErr w:type="gramEnd"/>
      <w:r w:rsidRPr="003C184D">
        <w:rPr>
          <w:rFonts w:asciiTheme="majorHAnsi" w:hAnsiTheme="majorHAnsi" w:cstheme="majorHAnsi"/>
          <w:sz w:val="26"/>
          <w:szCs w:val="26"/>
        </w:rPr>
        <w:t>ma_hd, loai_hd, ngay_bd, ngay_kt, trang_thai):</w:t>
      </w:r>
    </w:p>
    <w:p w14:paraId="442B170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441F19D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782E628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2687D68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
    <w:p w14:paraId="443EA78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if ngay_kt == "":</w:t>
      </w:r>
    </w:p>
    <w:p w14:paraId="32ADCAB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sql = "UPDATE HOP_DONG SET LoaiHD</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NgayBatDau</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NgayKetThuc=NULL, TrangThai=? WHERE MaHD=?"</w:t>
      </w:r>
    </w:p>
    <w:p w14:paraId="5047E00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val = (loai_hd, ngay_bd, trang_thai, ma_hd)</w:t>
      </w:r>
    </w:p>
    <w:p w14:paraId="706A097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else:</w:t>
      </w:r>
    </w:p>
    <w:p w14:paraId="2EF9F86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sql = "UPDATE HOP_DONG SET LoaiHD</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NgayBatDau</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NgayKetThuc</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TrangThai=? WHERE MaHD=?"</w:t>
      </w:r>
    </w:p>
    <w:p w14:paraId="46BBE0C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val = (loai_hd, ngay_bd, ngay_kt, trang_thai, ma_hd)</w:t>
      </w:r>
    </w:p>
    <w:p w14:paraId="30AB568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
    <w:p w14:paraId="3823A59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 val)</w:t>
      </w:r>
    </w:p>
    <w:p w14:paraId="4A94EAF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conn.commit</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4E08219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return</w:t>
      </w:r>
      <w:proofErr w:type="gramEnd"/>
      <w:r w:rsidRPr="003C184D">
        <w:rPr>
          <w:rFonts w:asciiTheme="majorHAnsi" w:hAnsiTheme="majorHAnsi" w:cstheme="majorHAnsi"/>
          <w:sz w:val="26"/>
          <w:szCs w:val="26"/>
        </w:rPr>
        <w:t xml:space="preserve"> True</w:t>
      </w:r>
    </w:p>
    <w:p w14:paraId="28FE49D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False</w:t>
      </w:r>
    </w:p>
    <w:p w14:paraId="3E64AE9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378A30F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--- 17. XÓA HỢP ĐỒNG ---</w:t>
      </w:r>
    </w:p>
    <w:p w14:paraId="4B846AD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xoa_hop_dong(ma_hd):</w:t>
      </w:r>
    </w:p>
    <w:p w14:paraId="3203730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4961955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3FABC9E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3C6CA65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("DELETE FROM HOP_DONG WHERE MaHD=?", (ma_hd,))</w:t>
      </w:r>
    </w:p>
    <w:p w14:paraId="2F35224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conn.commit</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2470E81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return</w:t>
      </w:r>
      <w:proofErr w:type="gramEnd"/>
      <w:r w:rsidRPr="003C184D">
        <w:rPr>
          <w:rFonts w:asciiTheme="majorHAnsi" w:hAnsiTheme="majorHAnsi" w:cstheme="majorHAnsi"/>
          <w:sz w:val="26"/>
          <w:szCs w:val="26"/>
        </w:rPr>
        <w:t xml:space="preserve"> True</w:t>
      </w:r>
    </w:p>
    <w:p w14:paraId="1A85971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False</w:t>
      </w:r>
    </w:p>
    <w:p w14:paraId="1201750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5CF2EE5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--- 18. TÌM KIẾM GIÁO VIÊN THEO TÊN ---</w:t>
      </w:r>
    </w:p>
    <w:p w14:paraId="6EAF9D2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tim_kiem_gv_theo_ten(tu_khoa):</w:t>
      </w:r>
    </w:p>
    <w:p w14:paraId="622C0D6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4F0AD93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6E3B368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70A7609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sql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xml:space="preserve">"SELECT MaGV, HoTen, NgaySinh, GioiTinh, SDT, Email, ChucVuChuyenMon, MatKhau </w:t>
      </w:r>
    </w:p>
    <w:p w14:paraId="603227D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FROM GIAO_VIEN </w:t>
      </w:r>
    </w:p>
    <w:p w14:paraId="7F2F8E5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WHERE HoTen </w:t>
      </w:r>
      <w:proofErr w:type="gramStart"/>
      <w:r w:rsidRPr="003C184D">
        <w:rPr>
          <w:rFonts w:asciiTheme="majorHAnsi" w:hAnsiTheme="majorHAnsi" w:cstheme="majorHAnsi"/>
          <w:sz w:val="26"/>
          <w:szCs w:val="26"/>
        </w:rPr>
        <w:t>LIKE ?</w:t>
      </w:r>
      <w:proofErr w:type="gramEnd"/>
      <w:r w:rsidRPr="003C184D">
        <w:rPr>
          <w:rFonts w:asciiTheme="majorHAnsi" w:hAnsiTheme="majorHAnsi" w:cstheme="majorHAnsi"/>
          <w:sz w:val="26"/>
          <w:szCs w:val="26"/>
        </w:rPr>
        <w:t xml:space="preserve"> </w:t>
      </w:r>
    </w:p>
    <w:p w14:paraId="5E73952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ORDER BY HoTen ASC"""</w:t>
      </w:r>
    </w:p>
    <w:p w14:paraId="132D462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
    <w:p w14:paraId="4AE8B88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Thêm dấu % vào trước và sau để tìm kiếm: chứa từ khóa</w:t>
      </w:r>
    </w:p>
    <w:p w14:paraId="5CFC10F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val = (f</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tu_</w:t>
      </w:r>
      <w:proofErr w:type="gramStart"/>
      <w:r w:rsidRPr="003C184D">
        <w:rPr>
          <w:rFonts w:asciiTheme="majorHAnsi" w:hAnsiTheme="majorHAnsi" w:cstheme="majorHAnsi"/>
          <w:sz w:val="26"/>
          <w:szCs w:val="26"/>
        </w:rPr>
        <w:t>khoa}%</w:t>
      </w:r>
      <w:proofErr w:type="gramEnd"/>
      <w:r w:rsidRPr="003C184D">
        <w:rPr>
          <w:rFonts w:asciiTheme="majorHAnsi" w:hAnsiTheme="majorHAnsi" w:cstheme="majorHAnsi"/>
          <w:sz w:val="26"/>
          <w:szCs w:val="26"/>
        </w:rPr>
        <w:t>"</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xml:space="preserve"> </w:t>
      </w:r>
    </w:p>
    <w:p w14:paraId="4D24ED7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
    <w:p w14:paraId="1CB5C39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 val)</w:t>
      </w:r>
    </w:p>
    <w:p w14:paraId="041E6DC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ds = </w:t>
      </w:r>
      <w:proofErr w:type="gramStart"/>
      <w:r w:rsidRPr="003C184D">
        <w:rPr>
          <w:rFonts w:asciiTheme="majorHAnsi" w:hAnsiTheme="majorHAnsi" w:cstheme="majorHAnsi"/>
          <w:sz w:val="26"/>
          <w:szCs w:val="26"/>
        </w:rPr>
        <w:t>cursor.fetchall</w:t>
      </w:r>
      <w:proofErr w:type="gramEnd"/>
      <w:r w:rsidRPr="003C184D">
        <w:rPr>
          <w:rFonts w:asciiTheme="majorHAnsi" w:hAnsiTheme="majorHAnsi" w:cstheme="majorHAnsi"/>
          <w:sz w:val="26"/>
          <w:szCs w:val="26"/>
        </w:rPr>
        <w:t>()</w:t>
      </w:r>
    </w:p>
    <w:p w14:paraId="1E65211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28B2332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ds</w:t>
      </w:r>
    </w:p>
    <w:p w14:paraId="576094C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except Exception as e:</w:t>
      </w:r>
    </w:p>
    <w:p w14:paraId="2F37EEE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print(</w:t>
      </w:r>
      <w:proofErr w:type="gramEnd"/>
      <w:r w:rsidRPr="003C184D">
        <w:rPr>
          <w:rFonts w:asciiTheme="majorHAnsi" w:hAnsiTheme="majorHAnsi" w:cstheme="majorHAnsi"/>
          <w:sz w:val="26"/>
          <w:szCs w:val="26"/>
        </w:rPr>
        <w:t>"Lỗi tìm kiếm GV:", e)</w:t>
      </w:r>
    </w:p>
    <w:p w14:paraId="0FD4191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w:t>
      </w:r>
    </w:p>
    <w:p w14:paraId="56D42C2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24AF8E7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--- 19. LẤY BẢNG TỶ LỆ BẢO HIỂM ---</w:t>
      </w:r>
    </w:p>
    <w:p w14:paraId="7DFA50E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lay_ty_le_bao_</w:t>
      </w:r>
      <w:proofErr w:type="gramStart"/>
      <w:r w:rsidRPr="003C184D">
        <w:rPr>
          <w:rFonts w:asciiTheme="majorHAnsi" w:hAnsiTheme="majorHAnsi" w:cstheme="majorHAnsi"/>
          <w:sz w:val="26"/>
          <w:szCs w:val="26"/>
        </w:rPr>
        <w:t>hiem(</w:t>
      </w:r>
      <w:proofErr w:type="gramEnd"/>
      <w:r w:rsidRPr="003C184D">
        <w:rPr>
          <w:rFonts w:asciiTheme="majorHAnsi" w:hAnsiTheme="majorHAnsi" w:cstheme="majorHAnsi"/>
          <w:sz w:val="26"/>
          <w:szCs w:val="26"/>
        </w:rPr>
        <w:t>):</w:t>
      </w:r>
    </w:p>
    <w:p w14:paraId="06FFE6E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2248D13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5E8E89B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1D45F27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sql = "SELECT LoaiBaoHiem, TyLeNguoiLaoDong, TyLeDonVi FROM BAO_HIEM"</w:t>
      </w:r>
    </w:p>
    <w:p w14:paraId="1F72C56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w:t>
      </w:r>
    </w:p>
    <w:p w14:paraId="110BA68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ds = </w:t>
      </w:r>
      <w:proofErr w:type="gramStart"/>
      <w:r w:rsidRPr="003C184D">
        <w:rPr>
          <w:rFonts w:asciiTheme="majorHAnsi" w:hAnsiTheme="majorHAnsi" w:cstheme="majorHAnsi"/>
          <w:sz w:val="26"/>
          <w:szCs w:val="26"/>
        </w:rPr>
        <w:t>cursor.fetchall</w:t>
      </w:r>
      <w:proofErr w:type="gramEnd"/>
      <w:r w:rsidRPr="003C184D">
        <w:rPr>
          <w:rFonts w:asciiTheme="majorHAnsi" w:hAnsiTheme="majorHAnsi" w:cstheme="majorHAnsi"/>
          <w:sz w:val="26"/>
          <w:szCs w:val="26"/>
        </w:rPr>
        <w:t>()</w:t>
      </w:r>
    </w:p>
    <w:p w14:paraId="070180E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5FBA3C2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ds</w:t>
      </w:r>
    </w:p>
    <w:p w14:paraId="06A1E2F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w:t>
      </w:r>
    </w:p>
    <w:p w14:paraId="0B8D8FF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50D926A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--- 20. LẤY DANH SÁCH ĐÓNG BẢO HIỂM ---</w:t>
      </w:r>
    </w:p>
    <w:p w14:paraId="35AD0E1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lay_lich_su_bao_</w:t>
      </w:r>
      <w:proofErr w:type="gramStart"/>
      <w:r w:rsidRPr="003C184D">
        <w:rPr>
          <w:rFonts w:asciiTheme="majorHAnsi" w:hAnsiTheme="majorHAnsi" w:cstheme="majorHAnsi"/>
          <w:sz w:val="26"/>
          <w:szCs w:val="26"/>
        </w:rPr>
        <w:t>hiem(</w:t>
      </w:r>
      <w:proofErr w:type="gramEnd"/>
      <w:r w:rsidRPr="003C184D">
        <w:rPr>
          <w:rFonts w:asciiTheme="majorHAnsi" w:hAnsiTheme="majorHAnsi" w:cstheme="majorHAnsi"/>
          <w:sz w:val="26"/>
          <w:szCs w:val="26"/>
        </w:rPr>
        <w:t>):</w:t>
      </w:r>
    </w:p>
    <w:p w14:paraId="4B035DE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5B35576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2867F6D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37768FA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sql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xml:space="preserve">"SELECT </w:t>
      </w:r>
      <w:proofErr w:type="gramStart"/>
      <w:r w:rsidRPr="003C184D">
        <w:rPr>
          <w:rFonts w:asciiTheme="majorHAnsi" w:hAnsiTheme="majorHAnsi" w:cstheme="majorHAnsi"/>
          <w:sz w:val="26"/>
          <w:szCs w:val="26"/>
        </w:rPr>
        <w:t>T.MaGV</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G.HoTen</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T.Thang</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T.Nam</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T.LuongCoDinh</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T.TongTienBaoHiem</w:t>
      </w:r>
      <w:proofErr w:type="gramEnd"/>
      <w:r w:rsidRPr="003C184D">
        <w:rPr>
          <w:rFonts w:asciiTheme="majorHAnsi" w:hAnsiTheme="majorHAnsi" w:cstheme="majorHAnsi"/>
          <w:sz w:val="26"/>
          <w:szCs w:val="26"/>
        </w:rPr>
        <w:t xml:space="preserve"> </w:t>
      </w:r>
    </w:p>
    <w:p w14:paraId="5A7277F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FROM THONG_KE_LUONG T</w:t>
      </w:r>
    </w:p>
    <w:p w14:paraId="7471780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JOIN GIAO_VIEN G ON </w:t>
      </w:r>
      <w:proofErr w:type="gramStart"/>
      <w:r w:rsidRPr="003C184D">
        <w:rPr>
          <w:rFonts w:asciiTheme="majorHAnsi" w:hAnsiTheme="majorHAnsi" w:cstheme="majorHAnsi"/>
          <w:sz w:val="26"/>
          <w:szCs w:val="26"/>
        </w:rPr>
        <w:t>T.MaGV</w:t>
      </w:r>
      <w:proofErr w:type="gramEnd"/>
      <w:r w:rsidRPr="003C184D">
        <w:rPr>
          <w:rFonts w:asciiTheme="majorHAnsi" w:hAnsiTheme="majorHAnsi" w:cstheme="majorHAnsi"/>
          <w:sz w:val="26"/>
          <w:szCs w:val="26"/>
        </w:rPr>
        <w:t xml:space="preserve"> = </w:t>
      </w:r>
      <w:proofErr w:type="gramStart"/>
      <w:r w:rsidRPr="003C184D">
        <w:rPr>
          <w:rFonts w:asciiTheme="majorHAnsi" w:hAnsiTheme="majorHAnsi" w:cstheme="majorHAnsi"/>
          <w:sz w:val="26"/>
          <w:szCs w:val="26"/>
        </w:rPr>
        <w:t>G.MaGV</w:t>
      </w:r>
      <w:proofErr w:type="gramEnd"/>
    </w:p>
    <w:p w14:paraId="401685F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ORDER BY </w:t>
      </w:r>
      <w:proofErr w:type="gramStart"/>
      <w:r w:rsidRPr="003C184D">
        <w:rPr>
          <w:rFonts w:asciiTheme="majorHAnsi" w:hAnsiTheme="majorHAnsi" w:cstheme="majorHAnsi"/>
          <w:sz w:val="26"/>
          <w:szCs w:val="26"/>
        </w:rPr>
        <w:t>T.Nam</w:t>
      </w:r>
      <w:proofErr w:type="gramEnd"/>
      <w:r w:rsidRPr="003C184D">
        <w:rPr>
          <w:rFonts w:asciiTheme="majorHAnsi" w:hAnsiTheme="majorHAnsi" w:cstheme="majorHAnsi"/>
          <w:sz w:val="26"/>
          <w:szCs w:val="26"/>
        </w:rPr>
        <w:t xml:space="preserve"> DESC, </w:t>
      </w:r>
      <w:proofErr w:type="gramStart"/>
      <w:r w:rsidRPr="003C184D">
        <w:rPr>
          <w:rFonts w:asciiTheme="majorHAnsi" w:hAnsiTheme="majorHAnsi" w:cstheme="majorHAnsi"/>
          <w:sz w:val="26"/>
          <w:szCs w:val="26"/>
        </w:rPr>
        <w:t>T.Thang</w:t>
      </w:r>
      <w:proofErr w:type="gramEnd"/>
      <w:r w:rsidRPr="003C184D">
        <w:rPr>
          <w:rFonts w:asciiTheme="majorHAnsi" w:hAnsiTheme="majorHAnsi" w:cstheme="majorHAnsi"/>
          <w:sz w:val="26"/>
          <w:szCs w:val="26"/>
        </w:rPr>
        <w:t xml:space="preserve"> DESC, </w:t>
      </w:r>
      <w:proofErr w:type="gramStart"/>
      <w:r w:rsidRPr="003C184D">
        <w:rPr>
          <w:rFonts w:asciiTheme="majorHAnsi" w:hAnsiTheme="majorHAnsi" w:cstheme="majorHAnsi"/>
          <w:sz w:val="26"/>
          <w:szCs w:val="26"/>
        </w:rPr>
        <w:t>G.HoTen</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ASC""</w:t>
      </w:r>
      <w:proofErr w:type="gramEnd"/>
      <w:r w:rsidRPr="003C184D">
        <w:rPr>
          <w:rFonts w:asciiTheme="majorHAnsi" w:hAnsiTheme="majorHAnsi" w:cstheme="majorHAnsi"/>
          <w:sz w:val="26"/>
          <w:szCs w:val="26"/>
        </w:rPr>
        <w:t xml:space="preserve">" </w:t>
      </w:r>
    </w:p>
    <w:p w14:paraId="3B1D9A3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lastRenderedPageBreak/>
        <w:t>                 </w:t>
      </w:r>
    </w:p>
    <w:p w14:paraId="79B1E8C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w:t>
      </w:r>
    </w:p>
    <w:p w14:paraId="393BE7F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ds = </w:t>
      </w:r>
      <w:proofErr w:type="gramStart"/>
      <w:r w:rsidRPr="003C184D">
        <w:rPr>
          <w:rFonts w:asciiTheme="majorHAnsi" w:hAnsiTheme="majorHAnsi" w:cstheme="majorHAnsi"/>
          <w:sz w:val="26"/>
          <w:szCs w:val="26"/>
        </w:rPr>
        <w:t>cursor.fetchall</w:t>
      </w:r>
      <w:proofErr w:type="gramEnd"/>
      <w:r w:rsidRPr="003C184D">
        <w:rPr>
          <w:rFonts w:asciiTheme="majorHAnsi" w:hAnsiTheme="majorHAnsi" w:cstheme="majorHAnsi"/>
          <w:sz w:val="26"/>
          <w:szCs w:val="26"/>
        </w:rPr>
        <w:t>()</w:t>
      </w:r>
    </w:p>
    <w:p w14:paraId="4A3FE30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0FF6332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ds</w:t>
      </w:r>
    </w:p>
    <w:p w14:paraId="7315394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w:t>
      </w:r>
    </w:p>
    <w:p w14:paraId="104452E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282C712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--- 21. TÌM KIẾM BẢO HIỂM ---</w:t>
      </w:r>
    </w:p>
    <w:p w14:paraId="4BFDE93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tim_kiem_bao_hiem(ten):</w:t>
      </w:r>
    </w:p>
    <w:p w14:paraId="66E7D89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676CDFE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56D5E8C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6750B21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sql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xml:space="preserve">"SELECT </w:t>
      </w:r>
      <w:proofErr w:type="gramStart"/>
      <w:r w:rsidRPr="003C184D">
        <w:rPr>
          <w:rFonts w:asciiTheme="majorHAnsi" w:hAnsiTheme="majorHAnsi" w:cstheme="majorHAnsi"/>
          <w:sz w:val="26"/>
          <w:szCs w:val="26"/>
        </w:rPr>
        <w:t>T.MaGV</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G.HoTen</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T.Thang</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T.Nam</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T.LuongCoDinh</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T.TongTienBaoHiem</w:t>
      </w:r>
      <w:proofErr w:type="gramEnd"/>
      <w:r w:rsidRPr="003C184D">
        <w:rPr>
          <w:rFonts w:asciiTheme="majorHAnsi" w:hAnsiTheme="majorHAnsi" w:cstheme="majorHAnsi"/>
          <w:sz w:val="26"/>
          <w:szCs w:val="26"/>
        </w:rPr>
        <w:t xml:space="preserve"> </w:t>
      </w:r>
    </w:p>
    <w:p w14:paraId="1DCC662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FROM THONG_KE_LUONG T</w:t>
      </w:r>
    </w:p>
    <w:p w14:paraId="4578E66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JOIN GIAO_VIEN G ON </w:t>
      </w:r>
      <w:proofErr w:type="gramStart"/>
      <w:r w:rsidRPr="003C184D">
        <w:rPr>
          <w:rFonts w:asciiTheme="majorHAnsi" w:hAnsiTheme="majorHAnsi" w:cstheme="majorHAnsi"/>
          <w:sz w:val="26"/>
          <w:szCs w:val="26"/>
        </w:rPr>
        <w:t>T.MaGV</w:t>
      </w:r>
      <w:proofErr w:type="gramEnd"/>
      <w:r w:rsidRPr="003C184D">
        <w:rPr>
          <w:rFonts w:asciiTheme="majorHAnsi" w:hAnsiTheme="majorHAnsi" w:cstheme="majorHAnsi"/>
          <w:sz w:val="26"/>
          <w:szCs w:val="26"/>
        </w:rPr>
        <w:t xml:space="preserve"> = </w:t>
      </w:r>
      <w:proofErr w:type="gramStart"/>
      <w:r w:rsidRPr="003C184D">
        <w:rPr>
          <w:rFonts w:asciiTheme="majorHAnsi" w:hAnsiTheme="majorHAnsi" w:cstheme="majorHAnsi"/>
          <w:sz w:val="26"/>
          <w:szCs w:val="26"/>
        </w:rPr>
        <w:t>G.MaGV</w:t>
      </w:r>
      <w:proofErr w:type="gramEnd"/>
    </w:p>
    <w:p w14:paraId="4A2BC24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WHERE </w:t>
      </w:r>
      <w:proofErr w:type="gramStart"/>
      <w:r w:rsidRPr="003C184D">
        <w:rPr>
          <w:rFonts w:asciiTheme="majorHAnsi" w:hAnsiTheme="majorHAnsi" w:cstheme="majorHAnsi"/>
          <w:sz w:val="26"/>
          <w:szCs w:val="26"/>
        </w:rPr>
        <w:t>G.HoTen</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LIKE ?</w:t>
      </w:r>
      <w:proofErr w:type="gramEnd"/>
    </w:p>
    <w:p w14:paraId="0BC8F4D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ORDER BY </w:t>
      </w:r>
      <w:proofErr w:type="gramStart"/>
      <w:r w:rsidRPr="003C184D">
        <w:rPr>
          <w:rFonts w:asciiTheme="majorHAnsi" w:hAnsiTheme="majorHAnsi" w:cstheme="majorHAnsi"/>
          <w:sz w:val="26"/>
          <w:szCs w:val="26"/>
        </w:rPr>
        <w:t>T.Nam</w:t>
      </w:r>
      <w:proofErr w:type="gramEnd"/>
      <w:r w:rsidRPr="003C184D">
        <w:rPr>
          <w:rFonts w:asciiTheme="majorHAnsi" w:hAnsiTheme="majorHAnsi" w:cstheme="majorHAnsi"/>
          <w:sz w:val="26"/>
          <w:szCs w:val="26"/>
        </w:rPr>
        <w:t xml:space="preserve"> DESC, </w:t>
      </w:r>
      <w:proofErr w:type="gramStart"/>
      <w:r w:rsidRPr="003C184D">
        <w:rPr>
          <w:rFonts w:asciiTheme="majorHAnsi" w:hAnsiTheme="majorHAnsi" w:cstheme="majorHAnsi"/>
          <w:sz w:val="26"/>
          <w:szCs w:val="26"/>
        </w:rPr>
        <w:t>T.Thang</w:t>
      </w:r>
      <w:proofErr w:type="gramEnd"/>
      <w:r w:rsidRPr="003C184D">
        <w:rPr>
          <w:rFonts w:asciiTheme="majorHAnsi" w:hAnsiTheme="majorHAnsi" w:cstheme="majorHAnsi"/>
          <w:sz w:val="26"/>
          <w:szCs w:val="26"/>
        </w:rPr>
        <w:t xml:space="preserve"> DESC, </w:t>
      </w:r>
      <w:proofErr w:type="gramStart"/>
      <w:r w:rsidRPr="003C184D">
        <w:rPr>
          <w:rFonts w:asciiTheme="majorHAnsi" w:hAnsiTheme="majorHAnsi" w:cstheme="majorHAnsi"/>
          <w:sz w:val="26"/>
          <w:szCs w:val="26"/>
        </w:rPr>
        <w:t>G.HoTen</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ASC""</w:t>
      </w:r>
      <w:proofErr w:type="gramEnd"/>
      <w:r w:rsidRPr="003C184D">
        <w:rPr>
          <w:rFonts w:asciiTheme="majorHAnsi" w:hAnsiTheme="majorHAnsi" w:cstheme="majorHAnsi"/>
          <w:sz w:val="26"/>
          <w:szCs w:val="26"/>
        </w:rPr>
        <w:t>"</w:t>
      </w:r>
    </w:p>
    <w:p w14:paraId="3766784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w:t>
      </w:r>
    </w:p>
    <w:p w14:paraId="7122471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 (f</w:t>
      </w:r>
      <w:proofErr w:type="gramStart"/>
      <w:r w:rsidRPr="003C184D">
        <w:rPr>
          <w:rFonts w:asciiTheme="majorHAnsi" w:hAnsiTheme="majorHAnsi" w:cstheme="majorHAnsi"/>
          <w:sz w:val="26"/>
          <w:szCs w:val="26"/>
        </w:rPr>
        <w:t>"%{ten}%</w:t>
      </w:r>
      <w:proofErr w:type="gramEnd"/>
      <w:r w:rsidRPr="003C184D">
        <w:rPr>
          <w:rFonts w:asciiTheme="majorHAnsi" w:hAnsiTheme="majorHAnsi" w:cstheme="majorHAnsi"/>
          <w:sz w:val="26"/>
          <w:szCs w:val="26"/>
        </w:rPr>
        <w:t>",))</w:t>
      </w:r>
    </w:p>
    <w:p w14:paraId="4B0F0A4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ds = </w:t>
      </w:r>
      <w:proofErr w:type="gramStart"/>
      <w:r w:rsidRPr="003C184D">
        <w:rPr>
          <w:rFonts w:asciiTheme="majorHAnsi" w:hAnsiTheme="majorHAnsi" w:cstheme="majorHAnsi"/>
          <w:sz w:val="26"/>
          <w:szCs w:val="26"/>
        </w:rPr>
        <w:t>cursor.fetchall</w:t>
      </w:r>
      <w:proofErr w:type="gramEnd"/>
      <w:r w:rsidRPr="003C184D">
        <w:rPr>
          <w:rFonts w:asciiTheme="majorHAnsi" w:hAnsiTheme="majorHAnsi" w:cstheme="majorHAnsi"/>
          <w:sz w:val="26"/>
          <w:szCs w:val="26"/>
        </w:rPr>
        <w:t>()</w:t>
      </w:r>
    </w:p>
    <w:p w14:paraId="1B09876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579B625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ds</w:t>
      </w:r>
    </w:p>
    <w:p w14:paraId="7F177B3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w:t>
      </w:r>
    </w:p>
    <w:p w14:paraId="42DFCDB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1EE4D22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--- 22. LẤY DANH SÁCH MÃ LỚP (Để đổ vào Combobox) ---</w:t>
      </w:r>
    </w:p>
    <w:p w14:paraId="4B5F241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lay_ds_</w:t>
      </w:r>
      <w:proofErr w:type="gramStart"/>
      <w:r w:rsidRPr="003C184D">
        <w:rPr>
          <w:rFonts w:asciiTheme="majorHAnsi" w:hAnsiTheme="majorHAnsi" w:cstheme="majorHAnsi"/>
          <w:sz w:val="26"/>
          <w:szCs w:val="26"/>
        </w:rPr>
        <w:t>lop(</w:t>
      </w:r>
      <w:proofErr w:type="gramEnd"/>
      <w:r w:rsidRPr="003C184D">
        <w:rPr>
          <w:rFonts w:asciiTheme="majorHAnsi" w:hAnsiTheme="majorHAnsi" w:cstheme="majorHAnsi"/>
          <w:sz w:val="26"/>
          <w:szCs w:val="26"/>
        </w:rPr>
        <w:t>):</w:t>
      </w:r>
    </w:p>
    <w:p w14:paraId="1BF8853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281B2FF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360B541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6BA6F0B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Sắp xếp tên lớp tăng dần cho dễ tìm (10A1 -&gt; 12C5)</w:t>
      </w:r>
    </w:p>
    <w:p w14:paraId="7E6E8DC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sql = "SELECT MaLop FROM LOP_HOC ORDER BY MaLop ASC"</w:t>
      </w:r>
    </w:p>
    <w:p w14:paraId="7242D72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w:t>
      </w:r>
    </w:p>
    <w:p w14:paraId="0944B96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ds = [</w:t>
      </w:r>
      <w:proofErr w:type="gramStart"/>
      <w:r w:rsidRPr="003C184D">
        <w:rPr>
          <w:rFonts w:asciiTheme="majorHAnsi" w:hAnsiTheme="majorHAnsi" w:cstheme="majorHAnsi"/>
          <w:sz w:val="26"/>
          <w:szCs w:val="26"/>
        </w:rPr>
        <w:t>row[</w:t>
      </w:r>
      <w:proofErr w:type="gramEnd"/>
      <w:r w:rsidRPr="003C184D">
        <w:rPr>
          <w:rFonts w:asciiTheme="majorHAnsi" w:hAnsiTheme="majorHAnsi" w:cstheme="majorHAnsi"/>
          <w:sz w:val="26"/>
          <w:szCs w:val="26"/>
        </w:rPr>
        <w:t xml:space="preserve">0] for row in </w:t>
      </w:r>
      <w:proofErr w:type="gramStart"/>
      <w:r w:rsidRPr="003C184D">
        <w:rPr>
          <w:rFonts w:asciiTheme="majorHAnsi" w:hAnsiTheme="majorHAnsi" w:cstheme="majorHAnsi"/>
          <w:sz w:val="26"/>
          <w:szCs w:val="26"/>
        </w:rPr>
        <w:t>cursor.fetchall</w:t>
      </w:r>
      <w:proofErr w:type="gramEnd"/>
      <w:r w:rsidRPr="003C184D">
        <w:rPr>
          <w:rFonts w:asciiTheme="majorHAnsi" w:hAnsiTheme="majorHAnsi" w:cstheme="majorHAnsi"/>
          <w:sz w:val="26"/>
          <w:szCs w:val="26"/>
        </w:rPr>
        <w:t>()]</w:t>
      </w:r>
    </w:p>
    <w:p w14:paraId="2C88795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0AA47DF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ds</w:t>
      </w:r>
    </w:p>
    <w:p w14:paraId="6381216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w:t>
      </w:r>
    </w:p>
    <w:p w14:paraId="6BEB60D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3FEF95B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--- 23. LẤY DANH SÁCH PHÂN CÔNG HIỆN TẠI ---</w:t>
      </w:r>
    </w:p>
    <w:p w14:paraId="655047F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lay_ds_phan_</w:t>
      </w:r>
      <w:proofErr w:type="gramStart"/>
      <w:r w:rsidRPr="003C184D">
        <w:rPr>
          <w:rFonts w:asciiTheme="majorHAnsi" w:hAnsiTheme="majorHAnsi" w:cstheme="majorHAnsi"/>
          <w:sz w:val="26"/>
          <w:szCs w:val="26"/>
        </w:rPr>
        <w:t>cong(</w:t>
      </w:r>
      <w:proofErr w:type="gramEnd"/>
      <w:r w:rsidRPr="003C184D">
        <w:rPr>
          <w:rFonts w:asciiTheme="majorHAnsi" w:hAnsiTheme="majorHAnsi" w:cstheme="majorHAnsi"/>
          <w:sz w:val="26"/>
          <w:szCs w:val="26"/>
        </w:rPr>
        <w:t>):</w:t>
      </w:r>
    </w:p>
    <w:p w14:paraId="53E542B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1D3E4A7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79BB901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2B93D2E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Lấy thêm Tên GV và Tên Lớp để hiển thị cho rõ</w:t>
      </w:r>
    </w:p>
    <w:p w14:paraId="610E5D8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sql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xml:space="preserve">"SELECT </w:t>
      </w:r>
      <w:proofErr w:type="gramStart"/>
      <w:r w:rsidRPr="003C184D">
        <w:rPr>
          <w:rFonts w:asciiTheme="majorHAnsi" w:hAnsiTheme="majorHAnsi" w:cstheme="majorHAnsi"/>
          <w:sz w:val="26"/>
          <w:szCs w:val="26"/>
        </w:rPr>
        <w:t>P.MaPhanCong</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G.HoTen</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L.TenLop</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P.TenMonHoc</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P.SoTietTuan</w:t>
      </w:r>
      <w:proofErr w:type="gramEnd"/>
    </w:p>
    <w:p w14:paraId="7F25EE2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lastRenderedPageBreak/>
        <w:t>                 FROM PHAN_CONG_GIANG_DAY P</w:t>
      </w:r>
    </w:p>
    <w:p w14:paraId="6D2F767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JOIN GIAO_VIEN G ON </w:t>
      </w:r>
      <w:proofErr w:type="gramStart"/>
      <w:r w:rsidRPr="003C184D">
        <w:rPr>
          <w:rFonts w:asciiTheme="majorHAnsi" w:hAnsiTheme="majorHAnsi" w:cstheme="majorHAnsi"/>
          <w:sz w:val="26"/>
          <w:szCs w:val="26"/>
        </w:rPr>
        <w:t>P.MaGV</w:t>
      </w:r>
      <w:proofErr w:type="gramEnd"/>
      <w:r w:rsidRPr="003C184D">
        <w:rPr>
          <w:rFonts w:asciiTheme="majorHAnsi" w:hAnsiTheme="majorHAnsi" w:cstheme="majorHAnsi"/>
          <w:sz w:val="26"/>
          <w:szCs w:val="26"/>
        </w:rPr>
        <w:t xml:space="preserve"> = </w:t>
      </w:r>
      <w:proofErr w:type="gramStart"/>
      <w:r w:rsidRPr="003C184D">
        <w:rPr>
          <w:rFonts w:asciiTheme="majorHAnsi" w:hAnsiTheme="majorHAnsi" w:cstheme="majorHAnsi"/>
          <w:sz w:val="26"/>
          <w:szCs w:val="26"/>
        </w:rPr>
        <w:t>G.MaGV</w:t>
      </w:r>
      <w:proofErr w:type="gramEnd"/>
    </w:p>
    <w:p w14:paraId="50E1652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JOIN LOP_HOC L ON </w:t>
      </w:r>
      <w:proofErr w:type="gramStart"/>
      <w:r w:rsidRPr="003C184D">
        <w:rPr>
          <w:rFonts w:asciiTheme="majorHAnsi" w:hAnsiTheme="majorHAnsi" w:cstheme="majorHAnsi"/>
          <w:sz w:val="26"/>
          <w:szCs w:val="26"/>
        </w:rPr>
        <w:t>P.MaLop</w:t>
      </w:r>
      <w:proofErr w:type="gramEnd"/>
      <w:r w:rsidRPr="003C184D">
        <w:rPr>
          <w:rFonts w:asciiTheme="majorHAnsi" w:hAnsiTheme="majorHAnsi" w:cstheme="majorHAnsi"/>
          <w:sz w:val="26"/>
          <w:szCs w:val="26"/>
        </w:rPr>
        <w:t xml:space="preserve"> = </w:t>
      </w:r>
      <w:proofErr w:type="gramStart"/>
      <w:r w:rsidRPr="003C184D">
        <w:rPr>
          <w:rFonts w:asciiTheme="majorHAnsi" w:hAnsiTheme="majorHAnsi" w:cstheme="majorHAnsi"/>
          <w:sz w:val="26"/>
          <w:szCs w:val="26"/>
        </w:rPr>
        <w:t>L.MaLop</w:t>
      </w:r>
      <w:proofErr w:type="gramEnd"/>
    </w:p>
    <w:p w14:paraId="71F2C84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ORDER BY </w:t>
      </w:r>
      <w:proofErr w:type="gramStart"/>
      <w:r w:rsidRPr="003C184D">
        <w:rPr>
          <w:rFonts w:asciiTheme="majorHAnsi" w:hAnsiTheme="majorHAnsi" w:cstheme="majorHAnsi"/>
          <w:sz w:val="26"/>
          <w:szCs w:val="26"/>
        </w:rPr>
        <w:t>L.TenLop</w:t>
      </w:r>
      <w:proofErr w:type="gramEnd"/>
      <w:r w:rsidRPr="003C184D">
        <w:rPr>
          <w:rFonts w:asciiTheme="majorHAnsi" w:hAnsiTheme="majorHAnsi" w:cstheme="majorHAnsi"/>
          <w:sz w:val="26"/>
          <w:szCs w:val="26"/>
        </w:rPr>
        <w:t xml:space="preserve"> ASC, </w:t>
      </w:r>
      <w:proofErr w:type="gramStart"/>
      <w:r w:rsidRPr="003C184D">
        <w:rPr>
          <w:rFonts w:asciiTheme="majorHAnsi" w:hAnsiTheme="majorHAnsi" w:cstheme="majorHAnsi"/>
          <w:sz w:val="26"/>
          <w:szCs w:val="26"/>
        </w:rPr>
        <w:t>G.HoTen</w:t>
      </w:r>
      <w:proofErr w:type="gramEnd"/>
      <w:r w:rsidRPr="003C184D">
        <w:rPr>
          <w:rFonts w:asciiTheme="majorHAnsi" w:hAnsiTheme="majorHAnsi" w:cstheme="majorHAnsi"/>
          <w:sz w:val="26"/>
          <w:szCs w:val="26"/>
        </w:rPr>
        <w:t xml:space="preserve"> ASC"""</w:t>
      </w:r>
    </w:p>
    <w:p w14:paraId="09FB668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w:t>
      </w:r>
    </w:p>
    <w:p w14:paraId="0C99FFC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ds = </w:t>
      </w:r>
      <w:proofErr w:type="gramStart"/>
      <w:r w:rsidRPr="003C184D">
        <w:rPr>
          <w:rFonts w:asciiTheme="majorHAnsi" w:hAnsiTheme="majorHAnsi" w:cstheme="majorHAnsi"/>
          <w:sz w:val="26"/>
          <w:szCs w:val="26"/>
        </w:rPr>
        <w:t>cursor.fetchall</w:t>
      </w:r>
      <w:proofErr w:type="gramEnd"/>
      <w:r w:rsidRPr="003C184D">
        <w:rPr>
          <w:rFonts w:asciiTheme="majorHAnsi" w:hAnsiTheme="majorHAnsi" w:cstheme="majorHAnsi"/>
          <w:sz w:val="26"/>
          <w:szCs w:val="26"/>
        </w:rPr>
        <w:t>()</w:t>
      </w:r>
    </w:p>
    <w:p w14:paraId="0AF60C8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1C4B2FF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ds</w:t>
      </w:r>
    </w:p>
    <w:p w14:paraId="0B7D0FC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w:t>
      </w:r>
    </w:p>
    <w:p w14:paraId="57D2D30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4DF5B06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--- 24. THÊM PHÂN CÔNG MỚI ---</w:t>
      </w:r>
    </w:p>
    <w:p w14:paraId="657DD7A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them_phan_</w:t>
      </w:r>
      <w:proofErr w:type="gramStart"/>
      <w:r w:rsidRPr="003C184D">
        <w:rPr>
          <w:rFonts w:asciiTheme="majorHAnsi" w:hAnsiTheme="majorHAnsi" w:cstheme="majorHAnsi"/>
          <w:sz w:val="26"/>
          <w:szCs w:val="26"/>
        </w:rPr>
        <w:t>cong(</w:t>
      </w:r>
      <w:proofErr w:type="gramEnd"/>
      <w:r w:rsidRPr="003C184D">
        <w:rPr>
          <w:rFonts w:asciiTheme="majorHAnsi" w:hAnsiTheme="majorHAnsi" w:cstheme="majorHAnsi"/>
          <w:sz w:val="26"/>
          <w:szCs w:val="26"/>
        </w:rPr>
        <w:t>magv, malop, mon, sotiet):</w:t>
      </w:r>
    </w:p>
    <w:p w14:paraId="27C7194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1C20A88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2BEF368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130C15A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sql = "INSERT INTO PHAN_CONG_GIANG_DAY (MaGV, MaLop, TenMonHoc, SoTietTuan) VALUES </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 xml:space="preserve"> ?, ?</w:t>
      </w:r>
      <w:proofErr w:type="gramStart"/>
      <w:r w:rsidRPr="003C184D">
        <w:rPr>
          <w:rFonts w:asciiTheme="majorHAnsi" w:hAnsiTheme="majorHAnsi" w:cstheme="majorHAnsi"/>
          <w:sz w:val="26"/>
          <w:szCs w:val="26"/>
        </w:rPr>
        <w:t>, ?)"</w:t>
      </w:r>
      <w:proofErr w:type="gramEnd"/>
    </w:p>
    <w:p w14:paraId="51A6EF5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 (magv, malop, mon, sotiet))</w:t>
      </w:r>
    </w:p>
    <w:p w14:paraId="0C38063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conn.commit</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5C53354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return</w:t>
      </w:r>
      <w:proofErr w:type="gramEnd"/>
      <w:r w:rsidRPr="003C184D">
        <w:rPr>
          <w:rFonts w:asciiTheme="majorHAnsi" w:hAnsiTheme="majorHAnsi" w:cstheme="majorHAnsi"/>
          <w:sz w:val="26"/>
          <w:szCs w:val="26"/>
        </w:rPr>
        <w:t xml:space="preserve"> True</w:t>
      </w:r>
    </w:p>
    <w:p w14:paraId="7F2F178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except Exception as e:</w:t>
      </w:r>
    </w:p>
    <w:p w14:paraId="4CA6FEE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print(</w:t>
      </w:r>
      <w:proofErr w:type="gramEnd"/>
      <w:r w:rsidRPr="003C184D">
        <w:rPr>
          <w:rFonts w:asciiTheme="majorHAnsi" w:hAnsiTheme="majorHAnsi" w:cstheme="majorHAnsi"/>
          <w:sz w:val="26"/>
          <w:szCs w:val="26"/>
        </w:rPr>
        <w:t>"Lỗi thêm phân công:", e)</w:t>
      </w:r>
    </w:p>
    <w:p w14:paraId="3D8E6BE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return</w:t>
      </w:r>
      <w:proofErr w:type="gramEnd"/>
      <w:r w:rsidRPr="003C184D">
        <w:rPr>
          <w:rFonts w:asciiTheme="majorHAnsi" w:hAnsiTheme="majorHAnsi" w:cstheme="majorHAnsi"/>
          <w:sz w:val="26"/>
          <w:szCs w:val="26"/>
        </w:rPr>
        <w:t xml:space="preserve"> False</w:t>
      </w:r>
    </w:p>
    <w:p w14:paraId="1BCDE09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442E0E1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--- 25. XÓA PHÂN CÔNG ---</w:t>
      </w:r>
    </w:p>
    <w:p w14:paraId="35DF979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xoa_phan_cong(ma_pc):</w:t>
      </w:r>
    </w:p>
    <w:p w14:paraId="5DC86DA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6D227C2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5F02972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016D6DB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("DELETE FROM PHAN_CONG_GIANG_DAY WHERE MaPhanCong=?", (ma_pc,))</w:t>
      </w:r>
    </w:p>
    <w:p w14:paraId="5E15CD7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conn.commit</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0577D72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return</w:t>
      </w:r>
      <w:proofErr w:type="gramEnd"/>
      <w:r w:rsidRPr="003C184D">
        <w:rPr>
          <w:rFonts w:asciiTheme="majorHAnsi" w:hAnsiTheme="majorHAnsi" w:cstheme="majorHAnsi"/>
          <w:sz w:val="26"/>
          <w:szCs w:val="26"/>
        </w:rPr>
        <w:t xml:space="preserve"> True</w:t>
      </w:r>
    </w:p>
    <w:p w14:paraId="6185A35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False</w:t>
      </w:r>
    </w:p>
    <w:p w14:paraId="5ED85F4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2DCD023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--- 26. LẤY DANH SÁCH CHỈ GIÁO VIÊN ĐI DẠY (Loại bỏ Sếp) ---</w:t>
      </w:r>
    </w:p>
    <w:p w14:paraId="2CDB9BE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lay_ds_gv_giang_</w:t>
      </w:r>
      <w:proofErr w:type="gramStart"/>
      <w:r w:rsidRPr="003C184D">
        <w:rPr>
          <w:rFonts w:asciiTheme="majorHAnsi" w:hAnsiTheme="majorHAnsi" w:cstheme="majorHAnsi"/>
          <w:sz w:val="26"/>
          <w:szCs w:val="26"/>
        </w:rPr>
        <w:t>day(</w:t>
      </w:r>
      <w:proofErr w:type="gramEnd"/>
      <w:r w:rsidRPr="003C184D">
        <w:rPr>
          <w:rFonts w:asciiTheme="majorHAnsi" w:hAnsiTheme="majorHAnsi" w:cstheme="majorHAnsi"/>
          <w:sz w:val="26"/>
          <w:szCs w:val="26"/>
        </w:rPr>
        <w:t>):</w:t>
      </w:r>
    </w:p>
    <w:p w14:paraId="7FF8BA2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040AE7E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w:t>
      </w:r>
    </w:p>
    <w:p w14:paraId="316E57B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7127CB1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
    <w:p w14:paraId="1EA61EE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Chỉ lấy những người có vai trò là GV</w:t>
      </w:r>
    </w:p>
    <w:p w14:paraId="65FB26C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sql = """SELECT MaGV FROM GIAO_VIEN </w:t>
      </w:r>
    </w:p>
    <w:p w14:paraId="6F0C85D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WHERE VaiTroHeThong IN ('GiaoVienBoMon', 'GiaoVienChuNhiem') </w:t>
      </w:r>
    </w:p>
    <w:p w14:paraId="4E77CDF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ORDER BY MaGV ASC"""</w:t>
      </w:r>
    </w:p>
    <w:p w14:paraId="652476F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w:t>
      </w:r>
    </w:p>
    <w:p w14:paraId="42F5729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lastRenderedPageBreak/>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w:t>
      </w:r>
    </w:p>
    <w:p w14:paraId="5D3B05C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ds = [</w:t>
      </w:r>
      <w:proofErr w:type="gramStart"/>
      <w:r w:rsidRPr="003C184D">
        <w:rPr>
          <w:rFonts w:asciiTheme="majorHAnsi" w:hAnsiTheme="majorHAnsi" w:cstheme="majorHAnsi"/>
          <w:sz w:val="26"/>
          <w:szCs w:val="26"/>
        </w:rPr>
        <w:t>row[</w:t>
      </w:r>
      <w:proofErr w:type="gramEnd"/>
      <w:r w:rsidRPr="003C184D">
        <w:rPr>
          <w:rFonts w:asciiTheme="majorHAnsi" w:hAnsiTheme="majorHAnsi" w:cstheme="majorHAnsi"/>
          <w:sz w:val="26"/>
          <w:szCs w:val="26"/>
        </w:rPr>
        <w:t xml:space="preserve">0] for row in </w:t>
      </w:r>
      <w:proofErr w:type="gramStart"/>
      <w:r w:rsidRPr="003C184D">
        <w:rPr>
          <w:rFonts w:asciiTheme="majorHAnsi" w:hAnsiTheme="majorHAnsi" w:cstheme="majorHAnsi"/>
          <w:sz w:val="26"/>
          <w:szCs w:val="26"/>
        </w:rPr>
        <w:t>cursor.fetchall</w:t>
      </w:r>
      <w:proofErr w:type="gramEnd"/>
      <w:r w:rsidRPr="003C184D">
        <w:rPr>
          <w:rFonts w:asciiTheme="majorHAnsi" w:hAnsiTheme="majorHAnsi" w:cstheme="majorHAnsi"/>
          <w:sz w:val="26"/>
          <w:szCs w:val="26"/>
        </w:rPr>
        <w:t>()]</w:t>
      </w:r>
    </w:p>
    <w:p w14:paraId="3C591F6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421654C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ds</w:t>
      </w:r>
    </w:p>
    <w:p w14:paraId="6DC0715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w:t>
      </w:r>
    </w:p>
    <w:p w14:paraId="0AC94F9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67FFB2E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--- 27. ĐẾM SỐ LƯỢNG LỚP HỌC (Cho Trang chủ) ---</w:t>
      </w:r>
    </w:p>
    <w:p w14:paraId="577FB16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dem_so_</w:t>
      </w:r>
      <w:proofErr w:type="gramStart"/>
      <w:r w:rsidRPr="003C184D">
        <w:rPr>
          <w:rFonts w:asciiTheme="majorHAnsi" w:hAnsiTheme="majorHAnsi" w:cstheme="majorHAnsi"/>
          <w:sz w:val="26"/>
          <w:szCs w:val="26"/>
        </w:rPr>
        <w:t>lop(</w:t>
      </w:r>
      <w:proofErr w:type="gramEnd"/>
      <w:r w:rsidRPr="003C184D">
        <w:rPr>
          <w:rFonts w:asciiTheme="majorHAnsi" w:hAnsiTheme="majorHAnsi" w:cstheme="majorHAnsi"/>
          <w:sz w:val="26"/>
          <w:szCs w:val="26"/>
        </w:rPr>
        <w:t>):</w:t>
      </w:r>
    </w:p>
    <w:p w14:paraId="58C5493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2397389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7B63091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 xml:space="preserve">("SELECT </w:t>
      </w:r>
      <w:proofErr w:type="gramStart"/>
      <w:r w:rsidRPr="003C184D">
        <w:rPr>
          <w:rFonts w:asciiTheme="majorHAnsi" w:hAnsiTheme="majorHAnsi" w:cstheme="majorHAnsi"/>
          <w:sz w:val="26"/>
          <w:szCs w:val="26"/>
        </w:rPr>
        <w:t>COUNT(</w:t>
      </w:r>
      <w:proofErr w:type="gramEnd"/>
      <w:r w:rsidRPr="003C184D">
        <w:rPr>
          <w:rFonts w:asciiTheme="majorHAnsi" w:hAnsiTheme="majorHAnsi" w:cstheme="majorHAnsi"/>
          <w:sz w:val="26"/>
          <w:szCs w:val="26"/>
        </w:rPr>
        <w:t>*) FROM LOP_HOC")</w:t>
      </w:r>
    </w:p>
    <w:p w14:paraId="2160AA7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kq = </w:t>
      </w:r>
      <w:proofErr w:type="gramStart"/>
      <w:r w:rsidRPr="003C184D">
        <w:rPr>
          <w:rFonts w:asciiTheme="majorHAnsi" w:hAnsiTheme="majorHAnsi" w:cstheme="majorHAnsi"/>
          <w:sz w:val="26"/>
          <w:szCs w:val="26"/>
        </w:rPr>
        <w:t>cursor.fetchone</w:t>
      </w:r>
      <w:proofErr w:type="gramEnd"/>
      <w:r w:rsidRPr="003C184D">
        <w:rPr>
          <w:rFonts w:asciiTheme="majorHAnsi" w:hAnsiTheme="majorHAnsi" w:cstheme="majorHAnsi"/>
          <w:sz w:val="26"/>
          <w:szCs w:val="26"/>
        </w:rPr>
        <w:t>()</w:t>
      </w:r>
    </w:p>
    <w:p w14:paraId="1477B14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4ED7DC4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return </w:t>
      </w:r>
      <w:proofErr w:type="gramStart"/>
      <w:r w:rsidRPr="003C184D">
        <w:rPr>
          <w:rFonts w:asciiTheme="majorHAnsi" w:hAnsiTheme="majorHAnsi" w:cstheme="majorHAnsi"/>
          <w:sz w:val="26"/>
          <w:szCs w:val="26"/>
        </w:rPr>
        <w:t>kq[</w:t>
      </w:r>
      <w:proofErr w:type="gramEnd"/>
      <w:r w:rsidRPr="003C184D">
        <w:rPr>
          <w:rFonts w:asciiTheme="majorHAnsi" w:hAnsiTheme="majorHAnsi" w:cstheme="majorHAnsi"/>
          <w:sz w:val="26"/>
          <w:szCs w:val="26"/>
        </w:rPr>
        <w:t>0] if kq else 0</w:t>
      </w:r>
    </w:p>
    <w:p w14:paraId="4A2AB5E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0</w:t>
      </w:r>
    </w:p>
    <w:p w14:paraId="639179D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5EFD2BC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--- 28. ĐẾM SỐ LƯỢNG PHÂN CÔNG (Cho Trang chủ) ---</w:t>
      </w:r>
    </w:p>
    <w:p w14:paraId="3184CA2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dem_so_phan_</w:t>
      </w:r>
      <w:proofErr w:type="gramStart"/>
      <w:r w:rsidRPr="003C184D">
        <w:rPr>
          <w:rFonts w:asciiTheme="majorHAnsi" w:hAnsiTheme="majorHAnsi" w:cstheme="majorHAnsi"/>
          <w:sz w:val="26"/>
          <w:szCs w:val="26"/>
        </w:rPr>
        <w:t>cong(</w:t>
      </w:r>
      <w:proofErr w:type="gramEnd"/>
      <w:r w:rsidRPr="003C184D">
        <w:rPr>
          <w:rFonts w:asciiTheme="majorHAnsi" w:hAnsiTheme="majorHAnsi" w:cstheme="majorHAnsi"/>
          <w:sz w:val="26"/>
          <w:szCs w:val="26"/>
        </w:rPr>
        <w:t>):</w:t>
      </w:r>
    </w:p>
    <w:p w14:paraId="4E4D279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00F4C6B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4979164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 xml:space="preserve">("SELECT </w:t>
      </w:r>
      <w:proofErr w:type="gramStart"/>
      <w:r w:rsidRPr="003C184D">
        <w:rPr>
          <w:rFonts w:asciiTheme="majorHAnsi" w:hAnsiTheme="majorHAnsi" w:cstheme="majorHAnsi"/>
          <w:sz w:val="26"/>
          <w:szCs w:val="26"/>
        </w:rPr>
        <w:t>COUNT(</w:t>
      </w:r>
      <w:proofErr w:type="gramEnd"/>
      <w:r w:rsidRPr="003C184D">
        <w:rPr>
          <w:rFonts w:asciiTheme="majorHAnsi" w:hAnsiTheme="majorHAnsi" w:cstheme="majorHAnsi"/>
          <w:sz w:val="26"/>
          <w:szCs w:val="26"/>
        </w:rPr>
        <w:t>*) FROM PHAN_CONG_GIANG_DAY")</w:t>
      </w:r>
    </w:p>
    <w:p w14:paraId="4559796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kq = </w:t>
      </w:r>
      <w:proofErr w:type="gramStart"/>
      <w:r w:rsidRPr="003C184D">
        <w:rPr>
          <w:rFonts w:asciiTheme="majorHAnsi" w:hAnsiTheme="majorHAnsi" w:cstheme="majorHAnsi"/>
          <w:sz w:val="26"/>
          <w:szCs w:val="26"/>
        </w:rPr>
        <w:t>cursor.fetchone</w:t>
      </w:r>
      <w:proofErr w:type="gramEnd"/>
      <w:r w:rsidRPr="003C184D">
        <w:rPr>
          <w:rFonts w:asciiTheme="majorHAnsi" w:hAnsiTheme="majorHAnsi" w:cstheme="majorHAnsi"/>
          <w:sz w:val="26"/>
          <w:szCs w:val="26"/>
        </w:rPr>
        <w:t>()</w:t>
      </w:r>
    </w:p>
    <w:p w14:paraId="1493BCF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02C500F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return </w:t>
      </w:r>
      <w:proofErr w:type="gramStart"/>
      <w:r w:rsidRPr="003C184D">
        <w:rPr>
          <w:rFonts w:asciiTheme="majorHAnsi" w:hAnsiTheme="majorHAnsi" w:cstheme="majorHAnsi"/>
          <w:sz w:val="26"/>
          <w:szCs w:val="26"/>
        </w:rPr>
        <w:t>kq[</w:t>
      </w:r>
      <w:proofErr w:type="gramEnd"/>
      <w:r w:rsidRPr="003C184D">
        <w:rPr>
          <w:rFonts w:asciiTheme="majorHAnsi" w:hAnsiTheme="majorHAnsi" w:cstheme="majorHAnsi"/>
          <w:sz w:val="26"/>
          <w:szCs w:val="26"/>
        </w:rPr>
        <w:t>0] if kq else 0</w:t>
      </w:r>
    </w:p>
    <w:p w14:paraId="5AC29DC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0</w:t>
      </w:r>
    </w:p>
    <w:p w14:paraId="772CC9C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0C45648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--- 29. TÌM KIẾM PHÂN CÔNG (Theo tên GV hoặc tên Lớp) ---</w:t>
      </w:r>
    </w:p>
    <w:p w14:paraId="5D2F7B4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def tim_kiem_phan_cong(tu_khoa):</w:t>
      </w:r>
    </w:p>
    <w:p w14:paraId="0198DE3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60907BE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w:t>
      </w:r>
      <w:proofErr w:type="gramEnd"/>
      <w:r w:rsidRPr="003C184D">
        <w:rPr>
          <w:rFonts w:asciiTheme="majorHAnsi" w:hAnsiTheme="majorHAnsi" w:cstheme="majorHAnsi"/>
          <w:sz w:val="26"/>
          <w:szCs w:val="26"/>
        </w:rPr>
        <w:t xml:space="preserve"> = tao_ket_</w:t>
      </w:r>
      <w:proofErr w:type="gramStart"/>
      <w:r w:rsidRPr="003C184D">
        <w:rPr>
          <w:rFonts w:asciiTheme="majorHAnsi" w:hAnsiTheme="majorHAnsi" w:cstheme="majorHAnsi"/>
          <w:sz w:val="26"/>
          <w:szCs w:val="26"/>
        </w:rPr>
        <w:t>noi(</w:t>
      </w:r>
      <w:proofErr w:type="gramEnd"/>
      <w:r w:rsidRPr="003C184D">
        <w:rPr>
          <w:rFonts w:asciiTheme="majorHAnsi" w:hAnsiTheme="majorHAnsi" w:cstheme="majorHAnsi"/>
          <w:sz w:val="26"/>
          <w:szCs w:val="26"/>
        </w:rPr>
        <w:t xml:space="preserve">); cursor = </w:t>
      </w:r>
      <w:proofErr w:type="gramStart"/>
      <w:r w:rsidRPr="003C184D">
        <w:rPr>
          <w:rFonts w:asciiTheme="majorHAnsi" w:hAnsiTheme="majorHAnsi" w:cstheme="majorHAnsi"/>
          <w:sz w:val="26"/>
          <w:szCs w:val="26"/>
        </w:rPr>
        <w:t>conn.cursor</w:t>
      </w:r>
      <w:proofErr w:type="gramEnd"/>
      <w:r w:rsidRPr="003C184D">
        <w:rPr>
          <w:rFonts w:asciiTheme="majorHAnsi" w:hAnsiTheme="majorHAnsi" w:cstheme="majorHAnsi"/>
          <w:sz w:val="26"/>
          <w:szCs w:val="26"/>
        </w:rPr>
        <w:t>()</w:t>
      </w:r>
    </w:p>
    <w:p w14:paraId="21EF1E8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sql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xml:space="preserve">"SELECT </w:t>
      </w:r>
      <w:proofErr w:type="gramStart"/>
      <w:r w:rsidRPr="003C184D">
        <w:rPr>
          <w:rFonts w:asciiTheme="majorHAnsi" w:hAnsiTheme="majorHAnsi" w:cstheme="majorHAnsi"/>
          <w:sz w:val="26"/>
          <w:szCs w:val="26"/>
        </w:rPr>
        <w:t>P.MaPhanCong</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G.HoTen</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L.TenLop</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P.TenMonHoc</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P.SoTietTuan</w:t>
      </w:r>
      <w:proofErr w:type="gramEnd"/>
    </w:p>
    <w:p w14:paraId="6D73B1E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FROM PHAN_CONG_GIANG_DAY P</w:t>
      </w:r>
    </w:p>
    <w:p w14:paraId="0A7DE5D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JOIN GIAO_VIEN G ON </w:t>
      </w:r>
      <w:proofErr w:type="gramStart"/>
      <w:r w:rsidRPr="003C184D">
        <w:rPr>
          <w:rFonts w:asciiTheme="majorHAnsi" w:hAnsiTheme="majorHAnsi" w:cstheme="majorHAnsi"/>
          <w:sz w:val="26"/>
          <w:szCs w:val="26"/>
        </w:rPr>
        <w:t>P.MaGV</w:t>
      </w:r>
      <w:proofErr w:type="gramEnd"/>
      <w:r w:rsidRPr="003C184D">
        <w:rPr>
          <w:rFonts w:asciiTheme="majorHAnsi" w:hAnsiTheme="majorHAnsi" w:cstheme="majorHAnsi"/>
          <w:sz w:val="26"/>
          <w:szCs w:val="26"/>
        </w:rPr>
        <w:t xml:space="preserve"> = </w:t>
      </w:r>
      <w:proofErr w:type="gramStart"/>
      <w:r w:rsidRPr="003C184D">
        <w:rPr>
          <w:rFonts w:asciiTheme="majorHAnsi" w:hAnsiTheme="majorHAnsi" w:cstheme="majorHAnsi"/>
          <w:sz w:val="26"/>
          <w:szCs w:val="26"/>
        </w:rPr>
        <w:t>G.MaGV</w:t>
      </w:r>
      <w:proofErr w:type="gramEnd"/>
    </w:p>
    <w:p w14:paraId="1AE6E54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JOIN LOP_HOC L ON </w:t>
      </w:r>
      <w:proofErr w:type="gramStart"/>
      <w:r w:rsidRPr="003C184D">
        <w:rPr>
          <w:rFonts w:asciiTheme="majorHAnsi" w:hAnsiTheme="majorHAnsi" w:cstheme="majorHAnsi"/>
          <w:sz w:val="26"/>
          <w:szCs w:val="26"/>
        </w:rPr>
        <w:t>P.MaLop</w:t>
      </w:r>
      <w:proofErr w:type="gramEnd"/>
      <w:r w:rsidRPr="003C184D">
        <w:rPr>
          <w:rFonts w:asciiTheme="majorHAnsi" w:hAnsiTheme="majorHAnsi" w:cstheme="majorHAnsi"/>
          <w:sz w:val="26"/>
          <w:szCs w:val="26"/>
        </w:rPr>
        <w:t xml:space="preserve"> = </w:t>
      </w:r>
      <w:proofErr w:type="gramStart"/>
      <w:r w:rsidRPr="003C184D">
        <w:rPr>
          <w:rFonts w:asciiTheme="majorHAnsi" w:hAnsiTheme="majorHAnsi" w:cstheme="majorHAnsi"/>
          <w:sz w:val="26"/>
          <w:szCs w:val="26"/>
        </w:rPr>
        <w:t>L.MaLop</w:t>
      </w:r>
      <w:proofErr w:type="gramEnd"/>
    </w:p>
    <w:p w14:paraId="26F6F13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WHERE </w:t>
      </w:r>
      <w:proofErr w:type="gramStart"/>
      <w:r w:rsidRPr="003C184D">
        <w:rPr>
          <w:rFonts w:asciiTheme="majorHAnsi" w:hAnsiTheme="majorHAnsi" w:cstheme="majorHAnsi"/>
          <w:sz w:val="26"/>
          <w:szCs w:val="26"/>
        </w:rPr>
        <w:t>G.HoTen</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LIKE ?</w:t>
      </w:r>
      <w:proofErr w:type="gramEnd"/>
      <w:r w:rsidRPr="003C184D">
        <w:rPr>
          <w:rFonts w:asciiTheme="majorHAnsi" w:hAnsiTheme="majorHAnsi" w:cstheme="majorHAnsi"/>
          <w:sz w:val="26"/>
          <w:szCs w:val="26"/>
        </w:rPr>
        <w:t xml:space="preserve"> OR </w:t>
      </w:r>
      <w:proofErr w:type="gramStart"/>
      <w:r w:rsidRPr="003C184D">
        <w:rPr>
          <w:rFonts w:asciiTheme="majorHAnsi" w:hAnsiTheme="majorHAnsi" w:cstheme="majorHAnsi"/>
          <w:sz w:val="26"/>
          <w:szCs w:val="26"/>
        </w:rPr>
        <w:t>L.TenLop</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LIKE ?</w:t>
      </w:r>
      <w:proofErr w:type="gramEnd"/>
    </w:p>
    <w:p w14:paraId="6A91BB8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ORDER BY </w:t>
      </w:r>
      <w:proofErr w:type="gramStart"/>
      <w:r w:rsidRPr="003C184D">
        <w:rPr>
          <w:rFonts w:asciiTheme="majorHAnsi" w:hAnsiTheme="majorHAnsi" w:cstheme="majorHAnsi"/>
          <w:sz w:val="26"/>
          <w:szCs w:val="26"/>
        </w:rPr>
        <w:t>L.TenLop</w:t>
      </w:r>
      <w:proofErr w:type="gramEnd"/>
      <w:r w:rsidRPr="003C184D">
        <w:rPr>
          <w:rFonts w:asciiTheme="majorHAnsi" w:hAnsiTheme="majorHAnsi" w:cstheme="majorHAnsi"/>
          <w:sz w:val="26"/>
          <w:szCs w:val="26"/>
        </w:rPr>
        <w:t xml:space="preserve"> ASC"""</w:t>
      </w:r>
    </w:p>
    <w:p w14:paraId="73D4FCD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val = (f</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tu_</w:t>
      </w:r>
      <w:proofErr w:type="gramStart"/>
      <w:r w:rsidRPr="003C184D">
        <w:rPr>
          <w:rFonts w:asciiTheme="majorHAnsi" w:hAnsiTheme="majorHAnsi" w:cstheme="majorHAnsi"/>
          <w:sz w:val="26"/>
          <w:szCs w:val="26"/>
        </w:rPr>
        <w:t>khoa}%</w:t>
      </w:r>
      <w:proofErr w:type="gramEnd"/>
      <w:r w:rsidRPr="003C184D">
        <w:rPr>
          <w:rFonts w:asciiTheme="majorHAnsi" w:hAnsiTheme="majorHAnsi" w:cstheme="majorHAnsi"/>
          <w:sz w:val="26"/>
          <w:szCs w:val="26"/>
        </w:rPr>
        <w:t>", f</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tu_</w:t>
      </w:r>
      <w:proofErr w:type="gramStart"/>
      <w:r w:rsidRPr="003C184D">
        <w:rPr>
          <w:rFonts w:asciiTheme="majorHAnsi" w:hAnsiTheme="majorHAnsi" w:cstheme="majorHAnsi"/>
          <w:sz w:val="26"/>
          <w:szCs w:val="26"/>
        </w:rPr>
        <w:t>khoa}%</w:t>
      </w:r>
      <w:proofErr w:type="gramEnd"/>
      <w:r w:rsidRPr="003C184D">
        <w:rPr>
          <w:rFonts w:asciiTheme="majorHAnsi" w:hAnsiTheme="majorHAnsi" w:cstheme="majorHAnsi"/>
          <w:sz w:val="26"/>
          <w:szCs w:val="26"/>
        </w:rPr>
        <w:t>")</w:t>
      </w:r>
    </w:p>
    <w:p w14:paraId="4CF5B90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cursor.execute</w:t>
      </w:r>
      <w:proofErr w:type="gramEnd"/>
      <w:r w:rsidRPr="003C184D">
        <w:rPr>
          <w:rFonts w:asciiTheme="majorHAnsi" w:hAnsiTheme="majorHAnsi" w:cstheme="majorHAnsi"/>
          <w:sz w:val="26"/>
          <w:szCs w:val="26"/>
        </w:rPr>
        <w:t>(sql, val)</w:t>
      </w:r>
    </w:p>
    <w:p w14:paraId="09C7F61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ds = </w:t>
      </w:r>
      <w:proofErr w:type="gramStart"/>
      <w:r w:rsidRPr="003C184D">
        <w:rPr>
          <w:rFonts w:asciiTheme="majorHAnsi" w:hAnsiTheme="majorHAnsi" w:cstheme="majorHAnsi"/>
          <w:sz w:val="26"/>
          <w:szCs w:val="26"/>
        </w:rPr>
        <w:t>cursor.fetchall</w:t>
      </w:r>
      <w:proofErr w:type="gramEnd"/>
      <w:r w:rsidRPr="003C184D">
        <w:rPr>
          <w:rFonts w:asciiTheme="majorHAnsi" w:hAnsiTheme="majorHAnsi" w:cstheme="majorHAnsi"/>
          <w:sz w:val="26"/>
          <w:szCs w:val="26"/>
        </w:rPr>
        <w:t>()</w:t>
      </w:r>
    </w:p>
    <w:p w14:paraId="5737D0A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conn.close</w:t>
      </w:r>
      <w:proofErr w:type="gramEnd"/>
      <w:r w:rsidRPr="003C184D">
        <w:rPr>
          <w:rFonts w:asciiTheme="majorHAnsi" w:hAnsiTheme="majorHAnsi" w:cstheme="majorHAnsi"/>
          <w:sz w:val="26"/>
          <w:szCs w:val="26"/>
        </w:rPr>
        <w:t>()</w:t>
      </w:r>
    </w:p>
    <w:p w14:paraId="134D694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return ds</w:t>
      </w:r>
    </w:p>
    <w:p w14:paraId="1BCC4F8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return []</w:t>
      </w:r>
    </w:p>
    <w:p w14:paraId="66B27E93" w14:textId="77777777" w:rsidR="003C184D" w:rsidRDefault="003C184D" w:rsidP="003C184D"/>
    <w:p w14:paraId="775432DD" w14:textId="3A134965" w:rsidR="003C184D" w:rsidRDefault="003C184D" w:rsidP="003C184D">
      <w:r>
        <w:t>*Code file main.py:</w:t>
      </w:r>
    </w:p>
    <w:p w14:paraId="66B7A75B" w14:textId="77777777" w:rsidR="003C184D" w:rsidRDefault="003C184D" w:rsidP="003C184D"/>
    <w:p w14:paraId="18FC134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roofErr w:type="gramStart"/>
      <w:r w:rsidRPr="003C184D">
        <w:rPr>
          <w:rFonts w:asciiTheme="majorHAnsi" w:hAnsiTheme="majorHAnsi" w:cstheme="majorHAnsi"/>
          <w:sz w:val="26"/>
          <w:szCs w:val="26"/>
        </w:rPr>
        <w:lastRenderedPageBreak/>
        <w:t>import</w:t>
      </w:r>
      <w:proofErr w:type="gramEnd"/>
      <w:r w:rsidRPr="003C184D">
        <w:rPr>
          <w:rFonts w:asciiTheme="majorHAnsi" w:hAnsiTheme="majorHAnsi" w:cstheme="majorHAnsi"/>
          <w:sz w:val="26"/>
          <w:szCs w:val="26"/>
        </w:rPr>
        <w:t xml:space="preserve"> tkinter as tk</w:t>
      </w:r>
    </w:p>
    <w:p w14:paraId="197C7A5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from tkinter import messagebox</w:t>
      </w:r>
    </w:p>
    <w:p w14:paraId="576F070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from PIL import Image, ImageTk</w:t>
      </w:r>
    </w:p>
    <w:p w14:paraId="596D1E5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from datetime import datetime</w:t>
      </w:r>
    </w:p>
    <w:p w14:paraId="4A329D9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12D39DF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import quan_ly_gv </w:t>
      </w:r>
    </w:p>
    <w:p w14:paraId="5B5FE1D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import tinh_luong</w:t>
      </w:r>
    </w:p>
    <w:p w14:paraId="086828D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import bao_hiem</w:t>
      </w:r>
    </w:p>
    <w:p w14:paraId="1EF4506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import hop_dong </w:t>
      </w:r>
    </w:p>
    <w:p w14:paraId="1DBD0FA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roofErr w:type="gramStart"/>
      <w:r w:rsidRPr="003C184D">
        <w:rPr>
          <w:rFonts w:asciiTheme="majorHAnsi" w:hAnsiTheme="majorHAnsi" w:cstheme="majorHAnsi"/>
          <w:sz w:val="26"/>
          <w:szCs w:val="26"/>
        </w:rPr>
        <w:t>import</w:t>
      </w:r>
      <w:proofErr w:type="gramEnd"/>
      <w:r w:rsidRPr="003C184D">
        <w:rPr>
          <w:rFonts w:asciiTheme="majorHAnsi" w:hAnsiTheme="majorHAnsi" w:cstheme="majorHAnsi"/>
          <w:sz w:val="26"/>
          <w:szCs w:val="26"/>
        </w:rPr>
        <w:t xml:space="preserve"> phan_cong</w:t>
      </w:r>
    </w:p>
    <w:p w14:paraId="790F49A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5A892B1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class TrangChinh(</w:t>
      </w:r>
      <w:proofErr w:type="gramStart"/>
      <w:r w:rsidRPr="003C184D">
        <w:rPr>
          <w:rFonts w:asciiTheme="majorHAnsi" w:hAnsiTheme="majorHAnsi" w:cstheme="majorHAnsi"/>
          <w:sz w:val="26"/>
          <w:szCs w:val="26"/>
        </w:rPr>
        <w:t>tk.Toplevel</w:t>
      </w:r>
      <w:proofErr w:type="gramEnd"/>
      <w:r w:rsidRPr="003C184D">
        <w:rPr>
          <w:rFonts w:asciiTheme="majorHAnsi" w:hAnsiTheme="majorHAnsi" w:cstheme="majorHAnsi"/>
          <w:sz w:val="26"/>
          <w:szCs w:val="26"/>
        </w:rPr>
        <w:t>):</w:t>
      </w:r>
    </w:p>
    <w:p w14:paraId="5B45E2D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def __init_</w:t>
      </w:r>
      <w:proofErr w:type="gramStart"/>
      <w:r w:rsidRPr="003C184D">
        <w:rPr>
          <w:rFonts w:asciiTheme="majorHAnsi" w:hAnsiTheme="majorHAnsi" w:cstheme="majorHAnsi"/>
          <w:sz w:val="26"/>
          <w:szCs w:val="26"/>
        </w:rPr>
        <w:t>_(</w:t>
      </w:r>
      <w:proofErr w:type="gramEnd"/>
      <w:r w:rsidRPr="003C184D">
        <w:rPr>
          <w:rFonts w:asciiTheme="majorHAnsi" w:hAnsiTheme="majorHAnsi" w:cstheme="majorHAnsi"/>
          <w:sz w:val="26"/>
          <w:szCs w:val="26"/>
        </w:rPr>
        <w:t>self, ten_gv, quyen_gv):</w:t>
      </w:r>
    </w:p>
    <w:p w14:paraId="231C771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super(</w:t>
      </w:r>
      <w:proofErr w:type="gramStart"/>
      <w:r w:rsidRPr="003C184D">
        <w:rPr>
          <w:rFonts w:asciiTheme="majorHAnsi" w:hAnsiTheme="majorHAnsi" w:cstheme="majorHAnsi"/>
          <w:sz w:val="26"/>
          <w:szCs w:val="26"/>
        </w:rPr>
        <w:t>)._</w:t>
      </w:r>
      <w:proofErr w:type="gramEnd"/>
      <w:r w:rsidRPr="003C184D">
        <w:rPr>
          <w:rFonts w:asciiTheme="majorHAnsi" w:hAnsiTheme="majorHAnsi" w:cstheme="majorHAnsi"/>
          <w:sz w:val="26"/>
          <w:szCs w:val="26"/>
        </w:rPr>
        <w:t>_init_</w:t>
      </w:r>
      <w:proofErr w:type="gramStart"/>
      <w:r w:rsidRPr="003C184D">
        <w:rPr>
          <w:rFonts w:asciiTheme="majorHAnsi" w:hAnsiTheme="majorHAnsi" w:cstheme="majorHAnsi"/>
          <w:sz w:val="26"/>
          <w:szCs w:val="26"/>
        </w:rPr>
        <w:t>_(</w:t>
      </w:r>
      <w:proofErr w:type="gramEnd"/>
      <w:r w:rsidRPr="003C184D">
        <w:rPr>
          <w:rFonts w:asciiTheme="majorHAnsi" w:hAnsiTheme="majorHAnsi" w:cstheme="majorHAnsi"/>
          <w:sz w:val="26"/>
          <w:szCs w:val="26"/>
        </w:rPr>
        <w:t>)</w:t>
      </w:r>
    </w:p>
    <w:p w14:paraId="1611D2E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self.title</w:t>
      </w:r>
      <w:proofErr w:type="gramEnd"/>
      <w:r w:rsidRPr="003C184D">
        <w:rPr>
          <w:rFonts w:asciiTheme="majorHAnsi" w:hAnsiTheme="majorHAnsi" w:cstheme="majorHAnsi"/>
          <w:sz w:val="26"/>
          <w:szCs w:val="26"/>
        </w:rPr>
        <w:t>("Hệ thống Quản lý Giáo Viên")</w:t>
      </w:r>
    </w:p>
    <w:p w14:paraId="44D3983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self.state</w:t>
      </w:r>
      <w:proofErr w:type="gramEnd"/>
      <w:r w:rsidRPr="003C184D">
        <w:rPr>
          <w:rFonts w:asciiTheme="majorHAnsi" w:hAnsiTheme="majorHAnsi" w:cstheme="majorHAnsi"/>
          <w:sz w:val="26"/>
          <w:szCs w:val="26"/>
        </w:rPr>
        <w:t xml:space="preserve">('zoomed') </w:t>
      </w:r>
    </w:p>
    <w:p w14:paraId="048362B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
    <w:p w14:paraId="3F6E5C5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self.ten_gv = ten_gv</w:t>
      </w:r>
    </w:p>
    <w:p w14:paraId="07DA7F3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self.quyen</w:t>
      </w:r>
      <w:proofErr w:type="gramEnd"/>
      <w:r w:rsidRPr="003C184D">
        <w:rPr>
          <w:rFonts w:asciiTheme="majorHAnsi" w:hAnsiTheme="majorHAnsi" w:cstheme="majorHAnsi"/>
          <w:sz w:val="26"/>
          <w:szCs w:val="26"/>
        </w:rPr>
        <w:t>_gv = quyen_gv # Lưu cái quyền này để lát kiểm tra</w:t>
      </w:r>
    </w:p>
    <w:p w14:paraId="644ECDC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
    <w:p w14:paraId="3E39F82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self.tao_giao_</w:t>
      </w:r>
      <w:proofErr w:type="gramStart"/>
      <w:r w:rsidRPr="003C184D">
        <w:rPr>
          <w:rFonts w:asciiTheme="majorHAnsi" w:hAnsiTheme="majorHAnsi" w:cstheme="majorHAnsi"/>
          <w:sz w:val="26"/>
          <w:szCs w:val="26"/>
        </w:rPr>
        <w:t>dien(</w:t>
      </w:r>
      <w:proofErr w:type="gramEnd"/>
      <w:r w:rsidRPr="003C184D">
        <w:rPr>
          <w:rFonts w:asciiTheme="majorHAnsi" w:hAnsiTheme="majorHAnsi" w:cstheme="majorHAnsi"/>
          <w:sz w:val="26"/>
          <w:szCs w:val="26"/>
        </w:rPr>
        <w:t>)</w:t>
      </w:r>
    </w:p>
    <w:p w14:paraId="50F0EED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self.hien</w:t>
      </w:r>
      <w:proofErr w:type="gramEnd"/>
      <w:r w:rsidRPr="003C184D">
        <w:rPr>
          <w:rFonts w:asciiTheme="majorHAnsi" w:hAnsiTheme="majorHAnsi" w:cstheme="majorHAnsi"/>
          <w:sz w:val="26"/>
          <w:szCs w:val="26"/>
        </w:rPr>
        <w:t>_thi_trang_</w:t>
      </w:r>
      <w:proofErr w:type="gramStart"/>
      <w:r w:rsidRPr="003C184D">
        <w:rPr>
          <w:rFonts w:asciiTheme="majorHAnsi" w:hAnsiTheme="majorHAnsi" w:cstheme="majorHAnsi"/>
          <w:sz w:val="26"/>
          <w:szCs w:val="26"/>
        </w:rPr>
        <w:t>chu(</w:t>
      </w:r>
      <w:proofErr w:type="gramEnd"/>
      <w:r w:rsidRPr="003C184D">
        <w:rPr>
          <w:rFonts w:asciiTheme="majorHAnsi" w:hAnsiTheme="majorHAnsi" w:cstheme="majorHAnsi"/>
          <w:sz w:val="26"/>
          <w:szCs w:val="26"/>
        </w:rPr>
        <w:t xml:space="preserve">) </w:t>
      </w:r>
    </w:p>
    <w:p w14:paraId="46079AA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self.cap_nhat_</w:t>
      </w:r>
      <w:proofErr w:type="gramStart"/>
      <w:r w:rsidRPr="003C184D">
        <w:rPr>
          <w:rFonts w:asciiTheme="majorHAnsi" w:hAnsiTheme="majorHAnsi" w:cstheme="majorHAnsi"/>
          <w:sz w:val="26"/>
          <w:szCs w:val="26"/>
        </w:rPr>
        <w:t>gio(</w:t>
      </w:r>
      <w:proofErr w:type="gramEnd"/>
      <w:r w:rsidRPr="003C184D">
        <w:rPr>
          <w:rFonts w:asciiTheme="majorHAnsi" w:hAnsiTheme="majorHAnsi" w:cstheme="majorHAnsi"/>
          <w:sz w:val="26"/>
          <w:szCs w:val="26"/>
        </w:rPr>
        <w:t>)</w:t>
      </w:r>
    </w:p>
    <w:p w14:paraId="2CC5C04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396D5C8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def tao_giao_dien(self):</w:t>
      </w:r>
    </w:p>
    <w:p w14:paraId="3384460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1. HEADER</w:t>
      </w:r>
    </w:p>
    <w:p w14:paraId="747EFB8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header_frame = </w:t>
      </w:r>
      <w:proofErr w:type="gramStart"/>
      <w:r w:rsidRPr="003C184D">
        <w:rPr>
          <w:rFonts w:asciiTheme="majorHAnsi" w:hAnsiTheme="majorHAnsi" w:cstheme="majorHAnsi"/>
          <w:sz w:val="26"/>
          <w:szCs w:val="26"/>
        </w:rPr>
        <w:t>tk.Frame</w:t>
      </w:r>
      <w:proofErr w:type="gramEnd"/>
      <w:r w:rsidRPr="003C184D">
        <w:rPr>
          <w:rFonts w:asciiTheme="majorHAnsi" w:hAnsiTheme="majorHAnsi" w:cstheme="majorHAnsi"/>
          <w:sz w:val="26"/>
          <w:szCs w:val="26"/>
        </w:rPr>
        <w:t>(self, bg</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66ff33", height=50)</w:t>
      </w:r>
    </w:p>
    <w:p w14:paraId="4683DEA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header_</w:t>
      </w:r>
      <w:proofErr w:type="gramStart"/>
      <w:r w:rsidRPr="003C184D">
        <w:rPr>
          <w:rFonts w:asciiTheme="majorHAnsi" w:hAnsiTheme="majorHAnsi" w:cstheme="majorHAnsi"/>
          <w:sz w:val="26"/>
          <w:szCs w:val="26"/>
        </w:rPr>
        <w:t>frame.pack</w:t>
      </w:r>
      <w:proofErr w:type="gramEnd"/>
      <w:r w:rsidRPr="003C184D">
        <w:rPr>
          <w:rFonts w:asciiTheme="majorHAnsi" w:hAnsiTheme="majorHAnsi" w:cstheme="majorHAnsi"/>
          <w:sz w:val="26"/>
          <w:szCs w:val="26"/>
        </w:rPr>
        <w:t>(side="top", fill="x")</w:t>
      </w:r>
    </w:p>
    <w:p w14:paraId="4C01957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tk.Label</w:t>
      </w:r>
      <w:proofErr w:type="gramEnd"/>
      <w:r w:rsidRPr="003C184D">
        <w:rPr>
          <w:rFonts w:asciiTheme="majorHAnsi" w:hAnsiTheme="majorHAnsi" w:cstheme="majorHAnsi"/>
          <w:sz w:val="26"/>
          <w:szCs w:val="26"/>
        </w:rPr>
        <w:t>(header_frame, text="QUẢN LÝ GIÁO VIÊN", bg="#66ff33", font</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"Arial", 14, "bold")</w:t>
      </w:r>
      <w:proofErr w:type="gramStart"/>
      <w:r w:rsidRPr="003C184D">
        <w:rPr>
          <w:rFonts w:asciiTheme="majorHAnsi" w:hAnsiTheme="majorHAnsi" w:cstheme="majorHAnsi"/>
          <w:sz w:val="26"/>
          <w:szCs w:val="26"/>
        </w:rPr>
        <w:t>).place</w:t>
      </w:r>
      <w:proofErr w:type="gramEnd"/>
      <w:r w:rsidRPr="003C184D">
        <w:rPr>
          <w:rFonts w:asciiTheme="majorHAnsi" w:hAnsiTheme="majorHAnsi" w:cstheme="majorHAnsi"/>
          <w:sz w:val="26"/>
          <w:szCs w:val="26"/>
        </w:rPr>
        <w:t>(x=20, y=10)</w:t>
      </w:r>
    </w:p>
    <w:p w14:paraId="73D0E10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self.lbl_dong_ho = </w:t>
      </w:r>
      <w:proofErr w:type="gramStart"/>
      <w:r w:rsidRPr="003C184D">
        <w:rPr>
          <w:rFonts w:asciiTheme="majorHAnsi" w:hAnsiTheme="majorHAnsi" w:cstheme="majorHAnsi"/>
          <w:sz w:val="26"/>
          <w:szCs w:val="26"/>
        </w:rPr>
        <w:t>tk.Label</w:t>
      </w:r>
      <w:proofErr w:type="gramEnd"/>
      <w:r w:rsidRPr="003C184D">
        <w:rPr>
          <w:rFonts w:asciiTheme="majorHAnsi" w:hAnsiTheme="majorHAnsi" w:cstheme="majorHAnsi"/>
          <w:sz w:val="26"/>
          <w:szCs w:val="26"/>
        </w:rPr>
        <w:t>(header_frame, text="...", bg="#66ff33", font</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"Arial", 14, "bold"), fg="#003366")</w:t>
      </w:r>
    </w:p>
    <w:p w14:paraId="2F55DD1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self.lbl_dong_</w:t>
      </w:r>
      <w:proofErr w:type="gramStart"/>
      <w:r w:rsidRPr="003C184D">
        <w:rPr>
          <w:rFonts w:asciiTheme="majorHAnsi" w:hAnsiTheme="majorHAnsi" w:cstheme="majorHAnsi"/>
          <w:sz w:val="26"/>
          <w:szCs w:val="26"/>
        </w:rPr>
        <w:t>ho.place</w:t>
      </w:r>
      <w:proofErr w:type="gramEnd"/>
      <w:r w:rsidRPr="003C184D">
        <w:rPr>
          <w:rFonts w:asciiTheme="majorHAnsi" w:hAnsiTheme="majorHAnsi" w:cstheme="majorHAnsi"/>
          <w:sz w:val="26"/>
          <w:szCs w:val="26"/>
        </w:rPr>
        <w:t xml:space="preserve">(relx=0.5, y=25, anchor="center") </w:t>
      </w:r>
    </w:p>
    <w:p w14:paraId="0C0F14C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399C8E8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4613A28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original_img = Image.open("icon_user.png")</w:t>
      </w:r>
    </w:p>
    <w:p w14:paraId="7A4F3A0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resized_img = original_</w:t>
      </w:r>
      <w:proofErr w:type="gramStart"/>
      <w:r w:rsidRPr="003C184D">
        <w:rPr>
          <w:rFonts w:asciiTheme="majorHAnsi" w:hAnsiTheme="majorHAnsi" w:cstheme="majorHAnsi"/>
          <w:sz w:val="26"/>
          <w:szCs w:val="26"/>
        </w:rPr>
        <w:t>img.resize</w:t>
      </w:r>
      <w:proofErr w:type="gramEnd"/>
      <w:r w:rsidRPr="003C184D">
        <w:rPr>
          <w:rFonts w:asciiTheme="majorHAnsi" w:hAnsiTheme="majorHAnsi" w:cstheme="majorHAnsi"/>
          <w:sz w:val="26"/>
          <w:szCs w:val="26"/>
        </w:rPr>
        <w:t>((30, 30), Image.LANCZOS)</w:t>
      </w:r>
    </w:p>
    <w:p w14:paraId="4C72440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self.icon</w:t>
      </w:r>
      <w:proofErr w:type="gramEnd"/>
      <w:r w:rsidRPr="003C184D">
        <w:rPr>
          <w:rFonts w:asciiTheme="majorHAnsi" w:hAnsiTheme="majorHAnsi" w:cstheme="majorHAnsi"/>
          <w:sz w:val="26"/>
          <w:szCs w:val="26"/>
        </w:rPr>
        <w:t>_img = ImageTk.PhotoImage(resized_img, master=self)</w:t>
      </w:r>
    </w:p>
    <w:p w14:paraId="56A9D6B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Hiện thêm cái Chức vụ bên cạnh tên cho ngầu</w:t>
      </w:r>
    </w:p>
    <w:p w14:paraId="4C9F914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tk.Label</w:t>
      </w:r>
      <w:proofErr w:type="gramEnd"/>
      <w:r w:rsidRPr="003C184D">
        <w:rPr>
          <w:rFonts w:asciiTheme="majorHAnsi" w:hAnsiTheme="majorHAnsi" w:cstheme="majorHAnsi"/>
          <w:sz w:val="26"/>
          <w:szCs w:val="26"/>
        </w:rPr>
        <w:t>(header_frame, text=f</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self.ten_</w:t>
      </w:r>
      <w:proofErr w:type="gramStart"/>
      <w:r w:rsidRPr="003C184D">
        <w:rPr>
          <w:rFonts w:asciiTheme="majorHAnsi" w:hAnsiTheme="majorHAnsi" w:cstheme="majorHAnsi"/>
          <w:sz w:val="26"/>
          <w:szCs w:val="26"/>
        </w:rPr>
        <w:t>gv} ({self.quyen</w:t>
      </w:r>
      <w:proofErr w:type="gramEnd"/>
      <w:r w:rsidRPr="003C184D">
        <w:rPr>
          <w:rFonts w:asciiTheme="majorHAnsi" w:hAnsiTheme="majorHAnsi" w:cstheme="majorHAnsi"/>
          <w:sz w:val="26"/>
          <w:szCs w:val="26"/>
        </w:rPr>
        <w:t>_</w:t>
      </w:r>
      <w:proofErr w:type="gramStart"/>
      <w:r w:rsidRPr="003C184D">
        <w:rPr>
          <w:rFonts w:asciiTheme="majorHAnsi" w:hAnsiTheme="majorHAnsi" w:cstheme="majorHAnsi"/>
          <w:sz w:val="26"/>
          <w:szCs w:val="26"/>
        </w:rPr>
        <w:t>gv})</w:t>
      </w:r>
      <w:proofErr w:type="gramEnd"/>
      <w:r w:rsidRPr="003C184D">
        <w:rPr>
          <w:rFonts w:asciiTheme="majorHAnsi" w:hAnsiTheme="majorHAnsi" w:cstheme="majorHAnsi"/>
          <w:sz w:val="26"/>
          <w:szCs w:val="26"/>
        </w:rPr>
        <w:t xml:space="preserve">", </w:t>
      </w:r>
    </w:p>
    <w:p w14:paraId="20947C3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image=</w:t>
      </w:r>
      <w:proofErr w:type="gramStart"/>
      <w:r w:rsidRPr="003C184D">
        <w:rPr>
          <w:rFonts w:asciiTheme="majorHAnsi" w:hAnsiTheme="majorHAnsi" w:cstheme="majorHAnsi"/>
          <w:sz w:val="26"/>
          <w:szCs w:val="26"/>
        </w:rPr>
        <w:t>self.icon</w:t>
      </w:r>
      <w:proofErr w:type="gramEnd"/>
      <w:r w:rsidRPr="003C184D">
        <w:rPr>
          <w:rFonts w:asciiTheme="majorHAnsi" w:hAnsiTheme="majorHAnsi" w:cstheme="majorHAnsi"/>
          <w:sz w:val="26"/>
          <w:szCs w:val="26"/>
        </w:rPr>
        <w:t>_img, compound="left", bg</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66ff33", font</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"Arial", 10, "</w:t>
      </w:r>
      <w:proofErr w:type="gramStart"/>
      <w:r w:rsidRPr="003C184D">
        <w:rPr>
          <w:rFonts w:asciiTheme="majorHAnsi" w:hAnsiTheme="majorHAnsi" w:cstheme="majorHAnsi"/>
          <w:sz w:val="26"/>
          <w:szCs w:val="26"/>
        </w:rPr>
        <w:t>italic")).place</w:t>
      </w:r>
      <w:proofErr w:type="gramEnd"/>
      <w:r w:rsidRPr="003C184D">
        <w:rPr>
          <w:rFonts w:asciiTheme="majorHAnsi" w:hAnsiTheme="majorHAnsi" w:cstheme="majorHAnsi"/>
          <w:sz w:val="26"/>
          <w:szCs w:val="26"/>
        </w:rPr>
        <w:t>(relx=0.98, y=25, anchor="e")</w:t>
      </w:r>
    </w:p>
    <w:p w14:paraId="7B6D879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except:</w:t>
      </w:r>
    </w:p>
    <w:p w14:paraId="33F7AE9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tk.Label</w:t>
      </w:r>
      <w:proofErr w:type="gramEnd"/>
      <w:r w:rsidRPr="003C184D">
        <w:rPr>
          <w:rFonts w:asciiTheme="majorHAnsi" w:hAnsiTheme="majorHAnsi" w:cstheme="majorHAnsi"/>
          <w:sz w:val="26"/>
          <w:szCs w:val="26"/>
        </w:rPr>
        <w:t>(header_frame, text=</w:t>
      </w:r>
      <w:proofErr w:type="gramStart"/>
      <w:r w:rsidRPr="003C184D">
        <w:rPr>
          <w:rFonts w:asciiTheme="majorHAnsi" w:hAnsiTheme="majorHAnsi" w:cstheme="majorHAnsi"/>
          <w:sz w:val="26"/>
          <w:szCs w:val="26"/>
        </w:rPr>
        <w:t>f"{</w:t>
      </w:r>
      <w:proofErr w:type="gramEnd"/>
      <w:r w:rsidRPr="003C184D">
        <w:rPr>
          <w:rFonts w:asciiTheme="majorHAnsi" w:hAnsiTheme="majorHAnsi" w:cstheme="majorHAnsi"/>
          <w:sz w:val="26"/>
          <w:szCs w:val="26"/>
        </w:rPr>
        <w:t>self.ten_</w:t>
      </w:r>
      <w:proofErr w:type="gramStart"/>
      <w:r w:rsidRPr="003C184D">
        <w:rPr>
          <w:rFonts w:asciiTheme="majorHAnsi" w:hAnsiTheme="majorHAnsi" w:cstheme="majorHAnsi"/>
          <w:sz w:val="26"/>
          <w:szCs w:val="26"/>
        </w:rPr>
        <w:t>gv} ({self.quyen</w:t>
      </w:r>
      <w:proofErr w:type="gramEnd"/>
      <w:r w:rsidRPr="003C184D">
        <w:rPr>
          <w:rFonts w:asciiTheme="majorHAnsi" w:hAnsiTheme="majorHAnsi" w:cstheme="majorHAnsi"/>
          <w:sz w:val="26"/>
          <w:szCs w:val="26"/>
        </w:rPr>
        <w:t>_</w:t>
      </w:r>
      <w:proofErr w:type="gramStart"/>
      <w:r w:rsidRPr="003C184D">
        <w:rPr>
          <w:rFonts w:asciiTheme="majorHAnsi" w:hAnsiTheme="majorHAnsi" w:cstheme="majorHAnsi"/>
          <w:sz w:val="26"/>
          <w:szCs w:val="26"/>
        </w:rPr>
        <w:t>gv})</w:t>
      </w:r>
      <w:proofErr w:type="gramEnd"/>
      <w:r w:rsidRPr="003C184D">
        <w:rPr>
          <w:rFonts w:asciiTheme="majorHAnsi" w:hAnsiTheme="majorHAnsi" w:cstheme="majorHAnsi"/>
          <w:sz w:val="26"/>
          <w:szCs w:val="26"/>
        </w:rPr>
        <w:t>", bg</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66ff33", font</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"Arial", 10, "</w:t>
      </w:r>
      <w:proofErr w:type="gramStart"/>
      <w:r w:rsidRPr="003C184D">
        <w:rPr>
          <w:rFonts w:asciiTheme="majorHAnsi" w:hAnsiTheme="majorHAnsi" w:cstheme="majorHAnsi"/>
          <w:sz w:val="26"/>
          <w:szCs w:val="26"/>
        </w:rPr>
        <w:t>italic")).place</w:t>
      </w:r>
      <w:proofErr w:type="gramEnd"/>
      <w:r w:rsidRPr="003C184D">
        <w:rPr>
          <w:rFonts w:asciiTheme="majorHAnsi" w:hAnsiTheme="majorHAnsi" w:cstheme="majorHAnsi"/>
          <w:sz w:val="26"/>
          <w:szCs w:val="26"/>
        </w:rPr>
        <w:t>(relx=0.98, y=15, anchor="e")</w:t>
      </w:r>
    </w:p>
    <w:p w14:paraId="3FF248C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4CDFA7C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lastRenderedPageBreak/>
        <w:t>        # 2. MENU BÊN TRÁI</w:t>
      </w:r>
    </w:p>
    <w:p w14:paraId="3B3560A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menu_frame = </w:t>
      </w:r>
      <w:proofErr w:type="gramStart"/>
      <w:r w:rsidRPr="003C184D">
        <w:rPr>
          <w:rFonts w:asciiTheme="majorHAnsi" w:hAnsiTheme="majorHAnsi" w:cstheme="majorHAnsi"/>
          <w:sz w:val="26"/>
          <w:szCs w:val="26"/>
        </w:rPr>
        <w:t>tk.Frame</w:t>
      </w:r>
      <w:proofErr w:type="gramEnd"/>
      <w:r w:rsidRPr="003C184D">
        <w:rPr>
          <w:rFonts w:asciiTheme="majorHAnsi" w:hAnsiTheme="majorHAnsi" w:cstheme="majorHAnsi"/>
          <w:sz w:val="26"/>
          <w:szCs w:val="26"/>
        </w:rPr>
        <w:t>(self, bg="white", width=200)</w:t>
      </w:r>
    </w:p>
    <w:p w14:paraId="09CABAB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menu_</w:t>
      </w:r>
      <w:proofErr w:type="gramStart"/>
      <w:r w:rsidRPr="003C184D">
        <w:rPr>
          <w:rFonts w:asciiTheme="majorHAnsi" w:hAnsiTheme="majorHAnsi" w:cstheme="majorHAnsi"/>
          <w:sz w:val="26"/>
          <w:szCs w:val="26"/>
        </w:rPr>
        <w:t>frame.pack</w:t>
      </w:r>
      <w:proofErr w:type="gramEnd"/>
      <w:r w:rsidRPr="003C184D">
        <w:rPr>
          <w:rFonts w:asciiTheme="majorHAnsi" w:hAnsiTheme="majorHAnsi" w:cstheme="majorHAnsi"/>
          <w:sz w:val="26"/>
          <w:szCs w:val="26"/>
        </w:rPr>
        <w:t>(side="left", fill="y"); menu_</w:t>
      </w:r>
      <w:proofErr w:type="gramStart"/>
      <w:r w:rsidRPr="003C184D">
        <w:rPr>
          <w:rFonts w:asciiTheme="majorHAnsi" w:hAnsiTheme="majorHAnsi" w:cstheme="majorHAnsi"/>
          <w:sz w:val="26"/>
          <w:szCs w:val="26"/>
        </w:rPr>
        <w:t>frame.pack</w:t>
      </w:r>
      <w:proofErr w:type="gramEnd"/>
      <w:r w:rsidRPr="003C184D">
        <w:rPr>
          <w:rFonts w:asciiTheme="majorHAnsi" w:hAnsiTheme="majorHAnsi" w:cstheme="majorHAnsi"/>
          <w:sz w:val="26"/>
          <w:szCs w:val="26"/>
        </w:rPr>
        <w:t>_</w:t>
      </w:r>
      <w:proofErr w:type="gramStart"/>
      <w:r w:rsidRPr="003C184D">
        <w:rPr>
          <w:rFonts w:asciiTheme="majorHAnsi" w:hAnsiTheme="majorHAnsi" w:cstheme="majorHAnsi"/>
          <w:sz w:val="26"/>
          <w:szCs w:val="26"/>
        </w:rPr>
        <w:t>propagate(</w:t>
      </w:r>
      <w:proofErr w:type="gramEnd"/>
      <w:r w:rsidRPr="003C184D">
        <w:rPr>
          <w:rFonts w:asciiTheme="majorHAnsi" w:hAnsiTheme="majorHAnsi" w:cstheme="majorHAnsi"/>
          <w:sz w:val="26"/>
          <w:szCs w:val="26"/>
        </w:rPr>
        <w:t xml:space="preserve">False) </w:t>
      </w:r>
    </w:p>
    <w:p w14:paraId="4168FD1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73C1CDD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 XỬ LÝ PHÂN QUYỀN ---</w:t>
      </w:r>
    </w:p>
    <w:p w14:paraId="6D03A32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
    <w:p w14:paraId="3F97D3F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Danh sách các Sếp được full quyền</w:t>
      </w:r>
    </w:p>
    <w:p w14:paraId="3EAC2DE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phan_quyen = ['HoiDongTruong', 'HieuTruong']</w:t>
      </w:r>
    </w:p>
    <w:p w14:paraId="6E6A026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
    <w:p w14:paraId="73EC3E6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Kiểm tra xem người đang đăng nhập có phải là Hội Đồng Trường hoặc Hiệu Trưởng không?</w:t>
      </w:r>
    </w:p>
    <w:p w14:paraId="4922ECC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is_admin = </w:t>
      </w:r>
      <w:proofErr w:type="gramStart"/>
      <w:r w:rsidRPr="003C184D">
        <w:rPr>
          <w:rFonts w:asciiTheme="majorHAnsi" w:hAnsiTheme="majorHAnsi" w:cstheme="majorHAnsi"/>
          <w:sz w:val="26"/>
          <w:szCs w:val="26"/>
        </w:rPr>
        <w:t>self.quyen</w:t>
      </w:r>
      <w:proofErr w:type="gramEnd"/>
      <w:r w:rsidRPr="003C184D">
        <w:rPr>
          <w:rFonts w:asciiTheme="majorHAnsi" w:hAnsiTheme="majorHAnsi" w:cstheme="majorHAnsi"/>
          <w:sz w:val="26"/>
          <w:szCs w:val="26"/>
        </w:rPr>
        <w:t>_gv in phan_quyen</w:t>
      </w:r>
    </w:p>
    <w:p w14:paraId="5BE275C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19CCDA7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Biến y dùng để đặt vị trí nút (tự động tăng dần)</w:t>
      </w:r>
    </w:p>
    <w:p w14:paraId="62E6B1A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y_pos = 80</w:t>
      </w:r>
    </w:p>
    <w:p w14:paraId="473AD92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khoang_cach = 50</w:t>
      </w:r>
    </w:p>
    <w:p w14:paraId="37AA1D9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143EE57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1. Trang chủ (Ai cũng được xem)</w:t>
      </w:r>
    </w:p>
    <w:p w14:paraId="4BF56FA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self.tao_nut_</w:t>
      </w:r>
      <w:proofErr w:type="gramStart"/>
      <w:r w:rsidRPr="003C184D">
        <w:rPr>
          <w:rFonts w:asciiTheme="majorHAnsi" w:hAnsiTheme="majorHAnsi" w:cstheme="majorHAnsi"/>
          <w:sz w:val="26"/>
          <w:szCs w:val="26"/>
        </w:rPr>
        <w:t>menu(</w:t>
      </w:r>
      <w:proofErr w:type="gramEnd"/>
      <w:r w:rsidRPr="003C184D">
        <w:rPr>
          <w:rFonts w:asciiTheme="majorHAnsi" w:hAnsiTheme="majorHAnsi" w:cstheme="majorHAnsi"/>
          <w:sz w:val="26"/>
          <w:szCs w:val="26"/>
        </w:rPr>
        <w:t xml:space="preserve">menu_frame, "Trang chủ", y_pos, </w:t>
      </w:r>
      <w:proofErr w:type="gramStart"/>
      <w:r w:rsidRPr="003C184D">
        <w:rPr>
          <w:rFonts w:asciiTheme="majorHAnsi" w:hAnsiTheme="majorHAnsi" w:cstheme="majorHAnsi"/>
          <w:sz w:val="26"/>
          <w:szCs w:val="26"/>
        </w:rPr>
        <w:t>self.hien</w:t>
      </w:r>
      <w:proofErr w:type="gramEnd"/>
      <w:r w:rsidRPr="003C184D">
        <w:rPr>
          <w:rFonts w:asciiTheme="majorHAnsi" w:hAnsiTheme="majorHAnsi" w:cstheme="majorHAnsi"/>
          <w:sz w:val="26"/>
          <w:szCs w:val="26"/>
        </w:rPr>
        <w:t>_thi_trang_chu)</w:t>
      </w:r>
    </w:p>
    <w:p w14:paraId="21CA263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y_pos += khoang_cach</w:t>
      </w:r>
    </w:p>
    <w:p w14:paraId="6328510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1CB8BBC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 2. Hồ sơ giáo viên (Chỉ HDT và HT mới </w:t>
      </w:r>
      <w:proofErr w:type="gramStart"/>
      <w:r w:rsidRPr="003C184D">
        <w:rPr>
          <w:rFonts w:asciiTheme="majorHAnsi" w:hAnsiTheme="majorHAnsi" w:cstheme="majorHAnsi"/>
          <w:sz w:val="26"/>
          <w:szCs w:val="26"/>
        </w:rPr>
        <w:t>được )</w:t>
      </w:r>
      <w:proofErr w:type="gramEnd"/>
    </w:p>
    <w:p w14:paraId="76098DE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if is_admin:</w:t>
      </w:r>
    </w:p>
    <w:p w14:paraId="6795960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self.tao_nut_</w:t>
      </w:r>
      <w:proofErr w:type="gramStart"/>
      <w:r w:rsidRPr="003C184D">
        <w:rPr>
          <w:rFonts w:asciiTheme="majorHAnsi" w:hAnsiTheme="majorHAnsi" w:cstheme="majorHAnsi"/>
          <w:sz w:val="26"/>
          <w:szCs w:val="26"/>
        </w:rPr>
        <w:t>menu(</w:t>
      </w:r>
      <w:proofErr w:type="gramEnd"/>
      <w:r w:rsidRPr="003C184D">
        <w:rPr>
          <w:rFonts w:asciiTheme="majorHAnsi" w:hAnsiTheme="majorHAnsi" w:cstheme="majorHAnsi"/>
          <w:sz w:val="26"/>
          <w:szCs w:val="26"/>
        </w:rPr>
        <w:t xml:space="preserve">menu_frame, "Hồ sơ giáo viên", y_pos, </w:t>
      </w:r>
      <w:proofErr w:type="gramStart"/>
      <w:r w:rsidRPr="003C184D">
        <w:rPr>
          <w:rFonts w:asciiTheme="majorHAnsi" w:hAnsiTheme="majorHAnsi" w:cstheme="majorHAnsi"/>
          <w:sz w:val="26"/>
          <w:szCs w:val="26"/>
        </w:rPr>
        <w:t>self.hien</w:t>
      </w:r>
      <w:proofErr w:type="gramEnd"/>
      <w:r w:rsidRPr="003C184D">
        <w:rPr>
          <w:rFonts w:asciiTheme="majorHAnsi" w:hAnsiTheme="majorHAnsi" w:cstheme="majorHAnsi"/>
          <w:sz w:val="26"/>
          <w:szCs w:val="26"/>
        </w:rPr>
        <w:t>_thi_ho_so)</w:t>
      </w:r>
    </w:p>
    <w:p w14:paraId="70A8A27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y_pos += khoang_cach</w:t>
      </w:r>
    </w:p>
    <w:p w14:paraId="106DA3F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59383AE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3. Tính lương (Chỉ HDT và HT xem)</w:t>
      </w:r>
    </w:p>
    <w:p w14:paraId="5D39B47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if is_admin:</w:t>
      </w:r>
    </w:p>
    <w:p w14:paraId="09CE458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self.tao_nut_</w:t>
      </w:r>
      <w:proofErr w:type="gramStart"/>
      <w:r w:rsidRPr="003C184D">
        <w:rPr>
          <w:rFonts w:asciiTheme="majorHAnsi" w:hAnsiTheme="majorHAnsi" w:cstheme="majorHAnsi"/>
          <w:sz w:val="26"/>
          <w:szCs w:val="26"/>
        </w:rPr>
        <w:t>menu(</w:t>
      </w:r>
      <w:proofErr w:type="gramEnd"/>
      <w:r w:rsidRPr="003C184D">
        <w:rPr>
          <w:rFonts w:asciiTheme="majorHAnsi" w:hAnsiTheme="majorHAnsi" w:cstheme="majorHAnsi"/>
          <w:sz w:val="26"/>
          <w:szCs w:val="26"/>
        </w:rPr>
        <w:t xml:space="preserve">menu_frame, "Tính lương", y_pos, </w:t>
      </w:r>
      <w:proofErr w:type="gramStart"/>
      <w:r w:rsidRPr="003C184D">
        <w:rPr>
          <w:rFonts w:asciiTheme="majorHAnsi" w:hAnsiTheme="majorHAnsi" w:cstheme="majorHAnsi"/>
          <w:sz w:val="26"/>
          <w:szCs w:val="26"/>
        </w:rPr>
        <w:t>self.hien</w:t>
      </w:r>
      <w:proofErr w:type="gramEnd"/>
      <w:r w:rsidRPr="003C184D">
        <w:rPr>
          <w:rFonts w:asciiTheme="majorHAnsi" w:hAnsiTheme="majorHAnsi" w:cstheme="majorHAnsi"/>
          <w:sz w:val="26"/>
          <w:szCs w:val="26"/>
        </w:rPr>
        <w:t>_thi_tinh_luong)</w:t>
      </w:r>
    </w:p>
    <w:p w14:paraId="494E1A4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y_pos += khoang_cach</w:t>
      </w:r>
    </w:p>
    <w:p w14:paraId="545294D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7F24084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4. Bảo hiểm (Chỉ HDT và HT xem)</w:t>
      </w:r>
    </w:p>
    <w:p w14:paraId="245DF99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if is_admin:</w:t>
      </w:r>
    </w:p>
    <w:p w14:paraId="443CC41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self.tao_nut_</w:t>
      </w:r>
      <w:proofErr w:type="gramStart"/>
      <w:r w:rsidRPr="003C184D">
        <w:rPr>
          <w:rFonts w:asciiTheme="majorHAnsi" w:hAnsiTheme="majorHAnsi" w:cstheme="majorHAnsi"/>
          <w:sz w:val="26"/>
          <w:szCs w:val="26"/>
        </w:rPr>
        <w:t>menu(</w:t>
      </w:r>
      <w:proofErr w:type="gramEnd"/>
      <w:r w:rsidRPr="003C184D">
        <w:rPr>
          <w:rFonts w:asciiTheme="majorHAnsi" w:hAnsiTheme="majorHAnsi" w:cstheme="majorHAnsi"/>
          <w:sz w:val="26"/>
          <w:szCs w:val="26"/>
        </w:rPr>
        <w:t xml:space="preserve">menu_frame, "Bảo hiểm xã hội", y_pos, </w:t>
      </w:r>
      <w:proofErr w:type="gramStart"/>
      <w:r w:rsidRPr="003C184D">
        <w:rPr>
          <w:rFonts w:asciiTheme="majorHAnsi" w:hAnsiTheme="majorHAnsi" w:cstheme="majorHAnsi"/>
          <w:sz w:val="26"/>
          <w:szCs w:val="26"/>
        </w:rPr>
        <w:t>self.hien</w:t>
      </w:r>
      <w:proofErr w:type="gramEnd"/>
      <w:r w:rsidRPr="003C184D">
        <w:rPr>
          <w:rFonts w:asciiTheme="majorHAnsi" w:hAnsiTheme="majorHAnsi" w:cstheme="majorHAnsi"/>
          <w:sz w:val="26"/>
          <w:szCs w:val="26"/>
        </w:rPr>
        <w:t>_thi_bao_hiem)</w:t>
      </w:r>
    </w:p>
    <w:p w14:paraId="6A3B5C9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y_pos += khoang_cach</w:t>
      </w:r>
    </w:p>
    <w:p w14:paraId="025C6D4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2ED8A41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5. Hợp đồng (Chỉ HDT và HT xem)</w:t>
      </w:r>
    </w:p>
    <w:p w14:paraId="481AFC4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if is_admin:</w:t>
      </w:r>
    </w:p>
    <w:p w14:paraId="4E4C903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self.tao_nut_</w:t>
      </w:r>
      <w:proofErr w:type="gramStart"/>
      <w:r w:rsidRPr="003C184D">
        <w:rPr>
          <w:rFonts w:asciiTheme="majorHAnsi" w:hAnsiTheme="majorHAnsi" w:cstheme="majorHAnsi"/>
          <w:sz w:val="26"/>
          <w:szCs w:val="26"/>
        </w:rPr>
        <w:t>menu(</w:t>
      </w:r>
      <w:proofErr w:type="gramEnd"/>
      <w:r w:rsidRPr="003C184D">
        <w:rPr>
          <w:rFonts w:asciiTheme="majorHAnsi" w:hAnsiTheme="majorHAnsi" w:cstheme="majorHAnsi"/>
          <w:sz w:val="26"/>
          <w:szCs w:val="26"/>
        </w:rPr>
        <w:t xml:space="preserve">menu_frame, "Hợp đồng lao động", y_pos, </w:t>
      </w:r>
      <w:proofErr w:type="gramStart"/>
      <w:r w:rsidRPr="003C184D">
        <w:rPr>
          <w:rFonts w:asciiTheme="majorHAnsi" w:hAnsiTheme="majorHAnsi" w:cstheme="majorHAnsi"/>
          <w:sz w:val="26"/>
          <w:szCs w:val="26"/>
        </w:rPr>
        <w:t>self.hien</w:t>
      </w:r>
      <w:proofErr w:type="gramEnd"/>
      <w:r w:rsidRPr="003C184D">
        <w:rPr>
          <w:rFonts w:asciiTheme="majorHAnsi" w:hAnsiTheme="majorHAnsi" w:cstheme="majorHAnsi"/>
          <w:sz w:val="26"/>
          <w:szCs w:val="26"/>
        </w:rPr>
        <w:t>_thi_hop_dong)</w:t>
      </w:r>
    </w:p>
    <w:p w14:paraId="6A46AF0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y_pos += khoang_cach</w:t>
      </w:r>
    </w:p>
    <w:p w14:paraId="34B5A03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36CF734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6. Phân công (Ai cũng xem được để biết lịch dạy)</w:t>
      </w:r>
    </w:p>
    <w:p w14:paraId="4F86782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self.tao_nut_</w:t>
      </w:r>
      <w:proofErr w:type="gramStart"/>
      <w:r w:rsidRPr="003C184D">
        <w:rPr>
          <w:rFonts w:asciiTheme="majorHAnsi" w:hAnsiTheme="majorHAnsi" w:cstheme="majorHAnsi"/>
          <w:sz w:val="26"/>
          <w:szCs w:val="26"/>
        </w:rPr>
        <w:t>menu(</w:t>
      </w:r>
      <w:proofErr w:type="gramEnd"/>
      <w:r w:rsidRPr="003C184D">
        <w:rPr>
          <w:rFonts w:asciiTheme="majorHAnsi" w:hAnsiTheme="majorHAnsi" w:cstheme="majorHAnsi"/>
          <w:sz w:val="26"/>
          <w:szCs w:val="26"/>
        </w:rPr>
        <w:t xml:space="preserve">menu_frame, "Phân công giảng dạy", y_pos, </w:t>
      </w:r>
      <w:proofErr w:type="gramStart"/>
      <w:r w:rsidRPr="003C184D">
        <w:rPr>
          <w:rFonts w:asciiTheme="majorHAnsi" w:hAnsiTheme="majorHAnsi" w:cstheme="majorHAnsi"/>
          <w:sz w:val="26"/>
          <w:szCs w:val="26"/>
        </w:rPr>
        <w:t>self.hien</w:t>
      </w:r>
      <w:proofErr w:type="gramEnd"/>
      <w:r w:rsidRPr="003C184D">
        <w:rPr>
          <w:rFonts w:asciiTheme="majorHAnsi" w:hAnsiTheme="majorHAnsi" w:cstheme="majorHAnsi"/>
          <w:sz w:val="26"/>
          <w:szCs w:val="26"/>
        </w:rPr>
        <w:t>_thi_phan_cong)</w:t>
      </w:r>
    </w:p>
    <w:p w14:paraId="74BD738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lastRenderedPageBreak/>
        <w:t>        y_pos += khoang_cach</w:t>
      </w:r>
    </w:p>
    <w:p w14:paraId="23069ED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5008AE5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Nút Đăng xuất</w:t>
      </w:r>
    </w:p>
    <w:p w14:paraId="781532B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tk.Button</w:t>
      </w:r>
      <w:proofErr w:type="gramEnd"/>
      <w:r w:rsidRPr="003C184D">
        <w:rPr>
          <w:rFonts w:asciiTheme="majorHAnsi" w:hAnsiTheme="majorHAnsi" w:cstheme="majorHAnsi"/>
          <w:sz w:val="26"/>
          <w:szCs w:val="26"/>
        </w:rPr>
        <w:t>(menu_frame, text="Đăng xuất", bg="#f0f0f0", command=</w:t>
      </w:r>
      <w:proofErr w:type="gramStart"/>
      <w:r w:rsidRPr="003C184D">
        <w:rPr>
          <w:rFonts w:asciiTheme="majorHAnsi" w:hAnsiTheme="majorHAnsi" w:cstheme="majorHAnsi"/>
          <w:sz w:val="26"/>
          <w:szCs w:val="26"/>
        </w:rPr>
        <w:t>self.dang</w:t>
      </w:r>
      <w:proofErr w:type="gramEnd"/>
      <w:r w:rsidRPr="003C184D">
        <w:rPr>
          <w:rFonts w:asciiTheme="majorHAnsi" w:hAnsiTheme="majorHAnsi" w:cstheme="majorHAnsi"/>
          <w:sz w:val="26"/>
          <w:szCs w:val="26"/>
        </w:rPr>
        <w:t>_xuat</w:t>
      </w:r>
      <w:proofErr w:type="gramStart"/>
      <w:r w:rsidRPr="003C184D">
        <w:rPr>
          <w:rFonts w:asciiTheme="majorHAnsi" w:hAnsiTheme="majorHAnsi" w:cstheme="majorHAnsi"/>
          <w:sz w:val="26"/>
          <w:szCs w:val="26"/>
        </w:rPr>
        <w:t>).place</w:t>
      </w:r>
      <w:proofErr w:type="gramEnd"/>
      <w:r w:rsidRPr="003C184D">
        <w:rPr>
          <w:rFonts w:asciiTheme="majorHAnsi" w:hAnsiTheme="majorHAnsi" w:cstheme="majorHAnsi"/>
          <w:sz w:val="26"/>
          <w:szCs w:val="26"/>
        </w:rPr>
        <w:t>(x=10, y=550, width=180, height=40)</w:t>
      </w:r>
    </w:p>
    <w:p w14:paraId="6046B08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12EE169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 CONTENT</w:t>
      </w:r>
    </w:p>
    <w:p w14:paraId="52E63F0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self.content</w:t>
      </w:r>
      <w:proofErr w:type="gramEnd"/>
      <w:r w:rsidRPr="003C184D">
        <w:rPr>
          <w:rFonts w:asciiTheme="majorHAnsi" w:hAnsiTheme="majorHAnsi" w:cstheme="majorHAnsi"/>
          <w:sz w:val="26"/>
          <w:szCs w:val="26"/>
        </w:rPr>
        <w:t xml:space="preserve">_frame = </w:t>
      </w:r>
      <w:proofErr w:type="gramStart"/>
      <w:r w:rsidRPr="003C184D">
        <w:rPr>
          <w:rFonts w:asciiTheme="majorHAnsi" w:hAnsiTheme="majorHAnsi" w:cstheme="majorHAnsi"/>
          <w:sz w:val="26"/>
          <w:szCs w:val="26"/>
        </w:rPr>
        <w:t>tk.Frame</w:t>
      </w:r>
      <w:proofErr w:type="gramEnd"/>
      <w:r w:rsidRPr="003C184D">
        <w:rPr>
          <w:rFonts w:asciiTheme="majorHAnsi" w:hAnsiTheme="majorHAnsi" w:cstheme="majorHAnsi"/>
          <w:sz w:val="26"/>
          <w:szCs w:val="26"/>
        </w:rPr>
        <w:t>(self, bg="white")</w:t>
      </w:r>
    </w:p>
    <w:p w14:paraId="660CE00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self.content</w:t>
      </w:r>
      <w:proofErr w:type="gramEnd"/>
      <w:r w:rsidRPr="003C184D">
        <w:rPr>
          <w:rFonts w:asciiTheme="majorHAnsi" w:hAnsiTheme="majorHAnsi" w:cstheme="majorHAnsi"/>
          <w:sz w:val="26"/>
          <w:szCs w:val="26"/>
        </w:rPr>
        <w:t>_</w:t>
      </w:r>
      <w:proofErr w:type="gramStart"/>
      <w:r w:rsidRPr="003C184D">
        <w:rPr>
          <w:rFonts w:asciiTheme="majorHAnsi" w:hAnsiTheme="majorHAnsi" w:cstheme="majorHAnsi"/>
          <w:sz w:val="26"/>
          <w:szCs w:val="26"/>
        </w:rPr>
        <w:t>frame.pack</w:t>
      </w:r>
      <w:proofErr w:type="gramEnd"/>
      <w:r w:rsidRPr="003C184D">
        <w:rPr>
          <w:rFonts w:asciiTheme="majorHAnsi" w:hAnsiTheme="majorHAnsi" w:cstheme="majorHAnsi"/>
          <w:sz w:val="26"/>
          <w:szCs w:val="26"/>
        </w:rPr>
        <w:t>(side="right", fill="both", expand=True)</w:t>
      </w:r>
    </w:p>
    <w:p w14:paraId="16FA9F3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27BAEFC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def cap_nhat_gio(self):</w:t>
      </w:r>
    </w:p>
    <w:p w14:paraId="498E57C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gio_hien_tai = </w:t>
      </w:r>
      <w:proofErr w:type="gramStart"/>
      <w:r w:rsidRPr="003C184D">
        <w:rPr>
          <w:rFonts w:asciiTheme="majorHAnsi" w:hAnsiTheme="majorHAnsi" w:cstheme="majorHAnsi"/>
          <w:sz w:val="26"/>
          <w:szCs w:val="26"/>
        </w:rPr>
        <w:t>datetime.now().strftime</w:t>
      </w:r>
      <w:proofErr w:type="gramEnd"/>
      <w:r w:rsidRPr="003C184D">
        <w:rPr>
          <w:rFonts w:asciiTheme="majorHAnsi" w:hAnsiTheme="majorHAnsi" w:cstheme="majorHAnsi"/>
          <w:sz w:val="26"/>
          <w:szCs w:val="26"/>
        </w:rPr>
        <w:t>("%</w:t>
      </w:r>
      <w:proofErr w:type="gramStart"/>
      <w:r w:rsidRPr="003C184D">
        <w:rPr>
          <w:rFonts w:asciiTheme="majorHAnsi" w:hAnsiTheme="majorHAnsi" w:cstheme="majorHAnsi"/>
          <w:sz w:val="26"/>
          <w:szCs w:val="26"/>
        </w:rPr>
        <w:t>H:%M:%S  -</w:t>
      </w:r>
      <w:proofErr w:type="gramEnd"/>
      <w:r w:rsidRPr="003C184D">
        <w:rPr>
          <w:rFonts w:asciiTheme="majorHAnsi" w:hAnsiTheme="majorHAnsi" w:cstheme="majorHAnsi"/>
          <w:sz w:val="26"/>
          <w:szCs w:val="26"/>
        </w:rPr>
        <w:t xml:space="preserve">  %d/%m/%Y")</w:t>
      </w:r>
    </w:p>
    <w:p w14:paraId="74C9372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self.lbl_dong_ho.config(text=gio_hien_tai)</w:t>
      </w:r>
    </w:p>
    <w:p w14:paraId="66554A7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self.after</w:t>
      </w:r>
      <w:proofErr w:type="gramEnd"/>
      <w:r w:rsidRPr="003C184D">
        <w:rPr>
          <w:rFonts w:asciiTheme="majorHAnsi" w:hAnsiTheme="majorHAnsi" w:cstheme="majorHAnsi"/>
          <w:sz w:val="26"/>
          <w:szCs w:val="26"/>
        </w:rPr>
        <w:t>(1000, self.cap_nhat_gio)</w:t>
      </w:r>
    </w:p>
    <w:p w14:paraId="7117017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1A9FEF3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def tao_nut_</w:t>
      </w:r>
      <w:proofErr w:type="gramStart"/>
      <w:r w:rsidRPr="003C184D">
        <w:rPr>
          <w:rFonts w:asciiTheme="majorHAnsi" w:hAnsiTheme="majorHAnsi" w:cstheme="majorHAnsi"/>
          <w:sz w:val="26"/>
          <w:szCs w:val="26"/>
        </w:rPr>
        <w:t>menu(</w:t>
      </w:r>
      <w:proofErr w:type="gramEnd"/>
      <w:r w:rsidRPr="003C184D">
        <w:rPr>
          <w:rFonts w:asciiTheme="majorHAnsi" w:hAnsiTheme="majorHAnsi" w:cstheme="majorHAnsi"/>
          <w:sz w:val="26"/>
          <w:szCs w:val="26"/>
        </w:rPr>
        <w:t>self, frame_cha, ten_nut, vi_tri_y, lenh_thuc_hien):</w:t>
      </w:r>
    </w:p>
    <w:p w14:paraId="04A9322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btn = tk.Button(frame_cha, text=ten_nut, bg="white", fg</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003366", font=("Arial", 11, "bold"), bd=0, highlightthickness=0, anchor="w", padx=20, cursor="hand2", command=lenh_thuc_hien)</w:t>
      </w:r>
    </w:p>
    <w:p w14:paraId="69F5D0D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btn.place</w:t>
      </w:r>
      <w:proofErr w:type="gramEnd"/>
      <w:r w:rsidRPr="003C184D">
        <w:rPr>
          <w:rFonts w:asciiTheme="majorHAnsi" w:hAnsiTheme="majorHAnsi" w:cstheme="majorHAnsi"/>
          <w:sz w:val="26"/>
          <w:szCs w:val="26"/>
        </w:rPr>
        <w:t>(x=0, y=vi_tri_y, width=200, height=45)</w:t>
      </w:r>
    </w:p>
    <w:p w14:paraId="1659BDA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def on_enter(e): btn['bg']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 xml:space="preserve">e6f7ff"; btn['fg']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0056b3"</w:t>
      </w:r>
    </w:p>
    <w:p w14:paraId="0BCE22B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def on_leave(e): btn['bg'] = "white"; btn['fg']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003366"</w:t>
      </w:r>
    </w:p>
    <w:p w14:paraId="7E17696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btn.bind</w:t>
      </w:r>
      <w:proofErr w:type="gramEnd"/>
      <w:r w:rsidRPr="003C184D">
        <w:rPr>
          <w:rFonts w:asciiTheme="majorHAnsi" w:hAnsiTheme="majorHAnsi" w:cstheme="majorHAnsi"/>
          <w:sz w:val="26"/>
          <w:szCs w:val="26"/>
        </w:rPr>
        <w:t xml:space="preserve">("&lt;Enter&gt;", on_enter); </w:t>
      </w:r>
      <w:proofErr w:type="gramStart"/>
      <w:r w:rsidRPr="003C184D">
        <w:rPr>
          <w:rFonts w:asciiTheme="majorHAnsi" w:hAnsiTheme="majorHAnsi" w:cstheme="majorHAnsi"/>
          <w:sz w:val="26"/>
          <w:szCs w:val="26"/>
        </w:rPr>
        <w:t>btn.bind</w:t>
      </w:r>
      <w:proofErr w:type="gramEnd"/>
      <w:r w:rsidRPr="003C184D">
        <w:rPr>
          <w:rFonts w:asciiTheme="majorHAnsi" w:hAnsiTheme="majorHAnsi" w:cstheme="majorHAnsi"/>
          <w:sz w:val="26"/>
          <w:szCs w:val="26"/>
        </w:rPr>
        <w:t>("&lt;Leave&gt;", on_leave)</w:t>
      </w:r>
    </w:p>
    <w:p w14:paraId="6334605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6B6129F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def xoa_form_cu(self):</w:t>
      </w:r>
    </w:p>
    <w:p w14:paraId="09930D2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if </w:t>
      </w:r>
      <w:proofErr w:type="gramStart"/>
      <w:r w:rsidRPr="003C184D">
        <w:rPr>
          <w:rFonts w:asciiTheme="majorHAnsi" w:hAnsiTheme="majorHAnsi" w:cstheme="majorHAnsi"/>
          <w:sz w:val="26"/>
          <w:szCs w:val="26"/>
        </w:rPr>
        <w:t>hasattr(</w:t>
      </w:r>
      <w:proofErr w:type="gramEnd"/>
      <w:r w:rsidRPr="003C184D">
        <w:rPr>
          <w:rFonts w:asciiTheme="majorHAnsi" w:hAnsiTheme="majorHAnsi" w:cstheme="majorHAnsi"/>
          <w:sz w:val="26"/>
          <w:szCs w:val="26"/>
        </w:rPr>
        <w:t xml:space="preserve">self, 'content_frame'): </w:t>
      </w:r>
      <w:proofErr w:type="gramStart"/>
      <w:r w:rsidRPr="003C184D">
        <w:rPr>
          <w:rFonts w:asciiTheme="majorHAnsi" w:hAnsiTheme="majorHAnsi" w:cstheme="majorHAnsi"/>
          <w:sz w:val="26"/>
          <w:szCs w:val="26"/>
        </w:rPr>
        <w:t>self.content</w:t>
      </w:r>
      <w:proofErr w:type="gramEnd"/>
      <w:r w:rsidRPr="003C184D">
        <w:rPr>
          <w:rFonts w:asciiTheme="majorHAnsi" w:hAnsiTheme="majorHAnsi" w:cstheme="majorHAnsi"/>
          <w:sz w:val="26"/>
          <w:szCs w:val="26"/>
        </w:rPr>
        <w:t>_</w:t>
      </w:r>
      <w:proofErr w:type="gramStart"/>
      <w:r w:rsidRPr="003C184D">
        <w:rPr>
          <w:rFonts w:asciiTheme="majorHAnsi" w:hAnsiTheme="majorHAnsi" w:cstheme="majorHAnsi"/>
          <w:sz w:val="26"/>
          <w:szCs w:val="26"/>
        </w:rPr>
        <w:t>frame.destroy</w:t>
      </w:r>
      <w:proofErr w:type="gramEnd"/>
      <w:r w:rsidRPr="003C184D">
        <w:rPr>
          <w:rFonts w:asciiTheme="majorHAnsi" w:hAnsiTheme="majorHAnsi" w:cstheme="majorHAnsi"/>
          <w:sz w:val="26"/>
          <w:szCs w:val="26"/>
        </w:rPr>
        <w:t>()</w:t>
      </w:r>
    </w:p>
    <w:p w14:paraId="696D05F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self.content</w:t>
      </w:r>
      <w:proofErr w:type="gramEnd"/>
      <w:r w:rsidRPr="003C184D">
        <w:rPr>
          <w:rFonts w:asciiTheme="majorHAnsi" w:hAnsiTheme="majorHAnsi" w:cstheme="majorHAnsi"/>
          <w:sz w:val="26"/>
          <w:szCs w:val="26"/>
        </w:rPr>
        <w:t xml:space="preserve">_frame = </w:t>
      </w:r>
      <w:proofErr w:type="gramStart"/>
      <w:r w:rsidRPr="003C184D">
        <w:rPr>
          <w:rFonts w:asciiTheme="majorHAnsi" w:hAnsiTheme="majorHAnsi" w:cstheme="majorHAnsi"/>
          <w:sz w:val="26"/>
          <w:szCs w:val="26"/>
        </w:rPr>
        <w:t>tk.Frame</w:t>
      </w:r>
      <w:proofErr w:type="gramEnd"/>
      <w:r w:rsidRPr="003C184D">
        <w:rPr>
          <w:rFonts w:asciiTheme="majorHAnsi" w:hAnsiTheme="majorHAnsi" w:cstheme="majorHAnsi"/>
          <w:sz w:val="26"/>
          <w:szCs w:val="26"/>
        </w:rPr>
        <w:t>(self, bg="white")</w:t>
      </w:r>
    </w:p>
    <w:p w14:paraId="168A71F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self.content</w:t>
      </w:r>
      <w:proofErr w:type="gramEnd"/>
      <w:r w:rsidRPr="003C184D">
        <w:rPr>
          <w:rFonts w:asciiTheme="majorHAnsi" w:hAnsiTheme="majorHAnsi" w:cstheme="majorHAnsi"/>
          <w:sz w:val="26"/>
          <w:szCs w:val="26"/>
        </w:rPr>
        <w:t>_</w:t>
      </w:r>
      <w:proofErr w:type="gramStart"/>
      <w:r w:rsidRPr="003C184D">
        <w:rPr>
          <w:rFonts w:asciiTheme="majorHAnsi" w:hAnsiTheme="majorHAnsi" w:cstheme="majorHAnsi"/>
          <w:sz w:val="26"/>
          <w:szCs w:val="26"/>
        </w:rPr>
        <w:t>frame.pack</w:t>
      </w:r>
      <w:proofErr w:type="gramEnd"/>
      <w:r w:rsidRPr="003C184D">
        <w:rPr>
          <w:rFonts w:asciiTheme="majorHAnsi" w:hAnsiTheme="majorHAnsi" w:cstheme="majorHAnsi"/>
          <w:sz w:val="26"/>
          <w:szCs w:val="26"/>
        </w:rPr>
        <w:t>(side="right", fill="both", expand=True)</w:t>
      </w:r>
    </w:p>
    <w:p w14:paraId="5842715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0802C5F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def hien_thi_trang_chu(self):</w:t>
      </w:r>
    </w:p>
    <w:p w14:paraId="6D71406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self.xoa_form_</w:t>
      </w:r>
      <w:proofErr w:type="gramStart"/>
      <w:r w:rsidRPr="003C184D">
        <w:rPr>
          <w:rFonts w:asciiTheme="majorHAnsi" w:hAnsiTheme="majorHAnsi" w:cstheme="majorHAnsi"/>
          <w:sz w:val="26"/>
          <w:szCs w:val="26"/>
        </w:rPr>
        <w:t>cu(</w:t>
      </w:r>
      <w:proofErr w:type="gramEnd"/>
      <w:r w:rsidRPr="003C184D">
        <w:rPr>
          <w:rFonts w:asciiTheme="majorHAnsi" w:hAnsiTheme="majorHAnsi" w:cstheme="majorHAnsi"/>
          <w:sz w:val="26"/>
          <w:szCs w:val="26"/>
        </w:rPr>
        <w:t>)</w:t>
      </w:r>
    </w:p>
    <w:p w14:paraId="2CC0F86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02055B0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load = Image.open("trangchu.jpg")</w:t>
      </w:r>
    </w:p>
    <w:p w14:paraId="2281374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load = </w:t>
      </w:r>
      <w:proofErr w:type="gramStart"/>
      <w:r w:rsidRPr="003C184D">
        <w:rPr>
          <w:rFonts w:asciiTheme="majorHAnsi" w:hAnsiTheme="majorHAnsi" w:cstheme="majorHAnsi"/>
          <w:sz w:val="26"/>
          <w:szCs w:val="26"/>
        </w:rPr>
        <w:t>load.resize</w:t>
      </w:r>
      <w:proofErr w:type="gramEnd"/>
      <w:r w:rsidRPr="003C184D">
        <w:rPr>
          <w:rFonts w:asciiTheme="majorHAnsi" w:hAnsiTheme="majorHAnsi" w:cstheme="majorHAnsi"/>
          <w:sz w:val="26"/>
          <w:szCs w:val="26"/>
        </w:rPr>
        <w:t>((1100, 650), Image.LANCZOS)</w:t>
      </w:r>
    </w:p>
    <w:p w14:paraId="5232EA6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self.render</w:t>
      </w:r>
      <w:proofErr w:type="gramEnd"/>
      <w:r w:rsidRPr="003C184D">
        <w:rPr>
          <w:rFonts w:asciiTheme="majorHAnsi" w:hAnsiTheme="majorHAnsi" w:cstheme="majorHAnsi"/>
          <w:sz w:val="26"/>
          <w:szCs w:val="26"/>
        </w:rPr>
        <w:t>_bg = ImageTk.PhotoImage(load, master=self)</w:t>
      </w:r>
    </w:p>
    <w:p w14:paraId="0656433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img_bg = </w:t>
      </w:r>
      <w:proofErr w:type="gramStart"/>
      <w:r w:rsidRPr="003C184D">
        <w:rPr>
          <w:rFonts w:asciiTheme="majorHAnsi" w:hAnsiTheme="majorHAnsi" w:cstheme="majorHAnsi"/>
          <w:sz w:val="26"/>
          <w:szCs w:val="26"/>
        </w:rPr>
        <w:t>tk.Label</w:t>
      </w:r>
      <w:proofErr w:type="gramEnd"/>
      <w:r w:rsidRPr="003C184D">
        <w:rPr>
          <w:rFonts w:asciiTheme="majorHAnsi" w:hAnsiTheme="majorHAnsi" w:cstheme="majorHAnsi"/>
          <w:sz w:val="26"/>
          <w:szCs w:val="26"/>
        </w:rPr>
        <w:t>(</w:t>
      </w:r>
      <w:proofErr w:type="gramStart"/>
      <w:r w:rsidRPr="003C184D">
        <w:rPr>
          <w:rFonts w:asciiTheme="majorHAnsi" w:hAnsiTheme="majorHAnsi" w:cstheme="majorHAnsi"/>
          <w:sz w:val="26"/>
          <w:szCs w:val="26"/>
        </w:rPr>
        <w:t>self.content</w:t>
      </w:r>
      <w:proofErr w:type="gramEnd"/>
      <w:r w:rsidRPr="003C184D">
        <w:rPr>
          <w:rFonts w:asciiTheme="majorHAnsi" w:hAnsiTheme="majorHAnsi" w:cstheme="majorHAnsi"/>
          <w:sz w:val="26"/>
          <w:szCs w:val="26"/>
        </w:rPr>
        <w:t>_frame, image=</w:t>
      </w:r>
      <w:proofErr w:type="gramStart"/>
      <w:r w:rsidRPr="003C184D">
        <w:rPr>
          <w:rFonts w:asciiTheme="majorHAnsi" w:hAnsiTheme="majorHAnsi" w:cstheme="majorHAnsi"/>
          <w:sz w:val="26"/>
          <w:szCs w:val="26"/>
        </w:rPr>
        <w:t>self.render</w:t>
      </w:r>
      <w:proofErr w:type="gramEnd"/>
      <w:r w:rsidRPr="003C184D">
        <w:rPr>
          <w:rFonts w:asciiTheme="majorHAnsi" w:hAnsiTheme="majorHAnsi" w:cstheme="majorHAnsi"/>
          <w:sz w:val="26"/>
          <w:szCs w:val="26"/>
        </w:rPr>
        <w:t>_bg)</w:t>
      </w:r>
    </w:p>
    <w:p w14:paraId="365D3C6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img_</w:t>
      </w:r>
      <w:proofErr w:type="gramStart"/>
      <w:r w:rsidRPr="003C184D">
        <w:rPr>
          <w:rFonts w:asciiTheme="majorHAnsi" w:hAnsiTheme="majorHAnsi" w:cstheme="majorHAnsi"/>
          <w:sz w:val="26"/>
          <w:szCs w:val="26"/>
        </w:rPr>
        <w:t>bg.place</w:t>
      </w:r>
      <w:proofErr w:type="gramEnd"/>
      <w:r w:rsidRPr="003C184D">
        <w:rPr>
          <w:rFonts w:asciiTheme="majorHAnsi" w:hAnsiTheme="majorHAnsi" w:cstheme="majorHAnsi"/>
          <w:sz w:val="26"/>
          <w:szCs w:val="26"/>
        </w:rPr>
        <w:t>(x=0, y=0, relwidth=1, relheight=1)</w:t>
      </w:r>
    </w:p>
    <w:p w14:paraId="31E2B70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pass</w:t>
      </w:r>
    </w:p>
    <w:p w14:paraId="6193395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680B9D3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tk.Label</w:t>
      </w:r>
      <w:proofErr w:type="gramEnd"/>
      <w:r w:rsidRPr="003C184D">
        <w:rPr>
          <w:rFonts w:asciiTheme="majorHAnsi" w:hAnsiTheme="majorHAnsi" w:cstheme="majorHAnsi"/>
          <w:sz w:val="26"/>
          <w:szCs w:val="26"/>
        </w:rPr>
        <w:t>(</w:t>
      </w:r>
      <w:proofErr w:type="gramStart"/>
      <w:r w:rsidRPr="003C184D">
        <w:rPr>
          <w:rFonts w:asciiTheme="majorHAnsi" w:hAnsiTheme="majorHAnsi" w:cstheme="majorHAnsi"/>
          <w:sz w:val="26"/>
          <w:szCs w:val="26"/>
        </w:rPr>
        <w:t>self.content</w:t>
      </w:r>
      <w:proofErr w:type="gramEnd"/>
      <w:r w:rsidRPr="003C184D">
        <w:rPr>
          <w:rFonts w:asciiTheme="majorHAnsi" w:hAnsiTheme="majorHAnsi" w:cstheme="majorHAnsi"/>
          <w:sz w:val="26"/>
          <w:szCs w:val="26"/>
        </w:rPr>
        <w:t>_frame, text="HỆ THỐNG QUẢN LÝ GIÁO VIÊN", font</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"Arial", 24, "bold"), fg="#003366", bg="white"</w:t>
      </w:r>
      <w:proofErr w:type="gramStart"/>
      <w:r w:rsidRPr="003C184D">
        <w:rPr>
          <w:rFonts w:asciiTheme="majorHAnsi" w:hAnsiTheme="majorHAnsi" w:cstheme="majorHAnsi"/>
          <w:sz w:val="26"/>
          <w:szCs w:val="26"/>
        </w:rPr>
        <w:t>).pack</w:t>
      </w:r>
      <w:proofErr w:type="gramEnd"/>
      <w:r w:rsidRPr="003C184D">
        <w:rPr>
          <w:rFonts w:asciiTheme="majorHAnsi" w:hAnsiTheme="majorHAnsi" w:cstheme="majorHAnsi"/>
          <w:sz w:val="26"/>
          <w:szCs w:val="26"/>
        </w:rPr>
        <w:t>(pady=40)</w:t>
      </w:r>
    </w:p>
    <w:p w14:paraId="209C16D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frame_thong_ke = </w:t>
      </w:r>
      <w:proofErr w:type="gramStart"/>
      <w:r w:rsidRPr="003C184D">
        <w:rPr>
          <w:rFonts w:asciiTheme="majorHAnsi" w:hAnsiTheme="majorHAnsi" w:cstheme="majorHAnsi"/>
          <w:sz w:val="26"/>
          <w:szCs w:val="26"/>
        </w:rPr>
        <w:t>tk.Frame</w:t>
      </w:r>
      <w:proofErr w:type="gramEnd"/>
      <w:r w:rsidRPr="003C184D">
        <w:rPr>
          <w:rFonts w:asciiTheme="majorHAnsi" w:hAnsiTheme="majorHAnsi" w:cstheme="majorHAnsi"/>
          <w:sz w:val="26"/>
          <w:szCs w:val="26"/>
        </w:rPr>
        <w:t>(</w:t>
      </w:r>
      <w:proofErr w:type="gramStart"/>
      <w:r w:rsidRPr="003C184D">
        <w:rPr>
          <w:rFonts w:asciiTheme="majorHAnsi" w:hAnsiTheme="majorHAnsi" w:cstheme="majorHAnsi"/>
          <w:sz w:val="26"/>
          <w:szCs w:val="26"/>
        </w:rPr>
        <w:t>self.content</w:t>
      </w:r>
      <w:proofErr w:type="gramEnd"/>
      <w:r w:rsidRPr="003C184D">
        <w:rPr>
          <w:rFonts w:asciiTheme="majorHAnsi" w:hAnsiTheme="majorHAnsi" w:cstheme="majorHAnsi"/>
          <w:sz w:val="26"/>
          <w:szCs w:val="26"/>
        </w:rPr>
        <w:t>_frame); frame_thong_</w:t>
      </w:r>
      <w:proofErr w:type="gramStart"/>
      <w:r w:rsidRPr="003C184D">
        <w:rPr>
          <w:rFonts w:asciiTheme="majorHAnsi" w:hAnsiTheme="majorHAnsi" w:cstheme="majorHAnsi"/>
          <w:sz w:val="26"/>
          <w:szCs w:val="26"/>
        </w:rPr>
        <w:t>ke.pack</w:t>
      </w:r>
      <w:proofErr w:type="gramEnd"/>
      <w:r w:rsidRPr="003C184D">
        <w:rPr>
          <w:rFonts w:asciiTheme="majorHAnsi" w:hAnsiTheme="majorHAnsi" w:cstheme="majorHAnsi"/>
          <w:sz w:val="26"/>
          <w:szCs w:val="26"/>
        </w:rPr>
        <w:t>(pady=10)</w:t>
      </w:r>
    </w:p>
    <w:p w14:paraId="1F23E16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try:</w:t>
      </w:r>
    </w:p>
    <w:p w14:paraId="3E8A52C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import dbconnection</w:t>
      </w:r>
    </w:p>
    <w:p w14:paraId="5B97796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so_gv = dbconnection.lay_so_luong_</w:t>
      </w:r>
      <w:proofErr w:type="gramStart"/>
      <w:r w:rsidRPr="003C184D">
        <w:rPr>
          <w:rFonts w:asciiTheme="majorHAnsi" w:hAnsiTheme="majorHAnsi" w:cstheme="majorHAnsi"/>
          <w:sz w:val="26"/>
          <w:szCs w:val="26"/>
        </w:rPr>
        <w:t>gv(</w:t>
      </w:r>
      <w:proofErr w:type="gramEnd"/>
      <w:r w:rsidRPr="003C184D">
        <w:rPr>
          <w:rFonts w:asciiTheme="majorHAnsi" w:hAnsiTheme="majorHAnsi" w:cstheme="majorHAnsi"/>
          <w:sz w:val="26"/>
          <w:szCs w:val="26"/>
        </w:rPr>
        <w:t>)</w:t>
      </w:r>
    </w:p>
    <w:p w14:paraId="5D18888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so_lop = dbconnection.dem_so_</w:t>
      </w:r>
      <w:proofErr w:type="gramStart"/>
      <w:r w:rsidRPr="003C184D">
        <w:rPr>
          <w:rFonts w:asciiTheme="majorHAnsi" w:hAnsiTheme="majorHAnsi" w:cstheme="majorHAnsi"/>
          <w:sz w:val="26"/>
          <w:szCs w:val="26"/>
        </w:rPr>
        <w:t>lop(</w:t>
      </w:r>
      <w:proofErr w:type="gramEnd"/>
      <w:r w:rsidRPr="003C184D">
        <w:rPr>
          <w:rFonts w:asciiTheme="majorHAnsi" w:hAnsiTheme="majorHAnsi" w:cstheme="majorHAnsi"/>
          <w:sz w:val="26"/>
          <w:szCs w:val="26"/>
        </w:rPr>
        <w:t>)</w:t>
      </w:r>
    </w:p>
    <w:p w14:paraId="113B954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lastRenderedPageBreak/>
        <w:t>            so_pc = dbconnection.dem_so_phan_</w:t>
      </w:r>
      <w:proofErr w:type="gramStart"/>
      <w:r w:rsidRPr="003C184D">
        <w:rPr>
          <w:rFonts w:asciiTheme="majorHAnsi" w:hAnsiTheme="majorHAnsi" w:cstheme="majorHAnsi"/>
          <w:sz w:val="26"/>
          <w:szCs w:val="26"/>
        </w:rPr>
        <w:t>cong(</w:t>
      </w:r>
      <w:proofErr w:type="gramEnd"/>
      <w:r w:rsidRPr="003C184D">
        <w:rPr>
          <w:rFonts w:asciiTheme="majorHAnsi" w:hAnsiTheme="majorHAnsi" w:cstheme="majorHAnsi"/>
          <w:sz w:val="26"/>
          <w:szCs w:val="26"/>
        </w:rPr>
        <w:t>)</w:t>
      </w:r>
    </w:p>
    <w:p w14:paraId="35DA17D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except:</w:t>
      </w:r>
      <w:proofErr w:type="gramEnd"/>
      <w:r w:rsidRPr="003C184D">
        <w:rPr>
          <w:rFonts w:asciiTheme="majorHAnsi" w:hAnsiTheme="majorHAnsi" w:cstheme="majorHAnsi"/>
          <w:sz w:val="26"/>
          <w:szCs w:val="26"/>
        </w:rPr>
        <w:t xml:space="preserve"> so_gv=0; so_lop=0; so_pc=0</w:t>
      </w:r>
    </w:p>
    <w:p w14:paraId="0AD1472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19A492C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self.tao_card_</w:t>
      </w:r>
      <w:proofErr w:type="gramStart"/>
      <w:r w:rsidRPr="003C184D">
        <w:rPr>
          <w:rFonts w:asciiTheme="majorHAnsi" w:hAnsiTheme="majorHAnsi" w:cstheme="majorHAnsi"/>
          <w:sz w:val="26"/>
          <w:szCs w:val="26"/>
        </w:rPr>
        <w:t>xin(</w:t>
      </w:r>
      <w:proofErr w:type="gramEnd"/>
      <w:r w:rsidRPr="003C184D">
        <w:rPr>
          <w:rFonts w:asciiTheme="majorHAnsi" w:hAnsiTheme="majorHAnsi" w:cstheme="majorHAnsi"/>
          <w:sz w:val="26"/>
          <w:szCs w:val="26"/>
        </w:rPr>
        <w:t>frame_thong_ke, "GIÁO VIÊN", f"{so_gv}", "#2196F3", "</w:t>
      </w:r>
      <w:r w:rsidRPr="003C184D">
        <w:rPr>
          <w:rFonts w:ascii="Segoe UI Emoji" w:hAnsi="Segoe UI Emoji" w:cs="Segoe UI Emoji"/>
          <w:sz w:val="26"/>
          <w:szCs w:val="26"/>
        </w:rPr>
        <w:t>👤</w:t>
      </w:r>
      <w:r w:rsidRPr="003C184D">
        <w:rPr>
          <w:rFonts w:asciiTheme="majorHAnsi" w:hAnsiTheme="majorHAnsi" w:cstheme="majorHAnsi"/>
          <w:sz w:val="26"/>
          <w:szCs w:val="26"/>
        </w:rPr>
        <w:t>")</w:t>
      </w:r>
    </w:p>
    <w:p w14:paraId="599F47F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self.tao_card_</w:t>
      </w:r>
      <w:proofErr w:type="gramStart"/>
      <w:r w:rsidRPr="003C184D">
        <w:rPr>
          <w:rFonts w:asciiTheme="majorHAnsi" w:hAnsiTheme="majorHAnsi" w:cstheme="majorHAnsi"/>
          <w:sz w:val="26"/>
          <w:szCs w:val="26"/>
        </w:rPr>
        <w:t>xin(</w:t>
      </w:r>
      <w:proofErr w:type="gramEnd"/>
      <w:r w:rsidRPr="003C184D">
        <w:rPr>
          <w:rFonts w:asciiTheme="majorHAnsi" w:hAnsiTheme="majorHAnsi" w:cstheme="majorHAnsi"/>
          <w:sz w:val="26"/>
          <w:szCs w:val="26"/>
        </w:rPr>
        <w:t>frame_thong_ke, "LỚP HỌC", f"{so_lop}", "#FF9800", "</w:t>
      </w:r>
      <w:r w:rsidRPr="003C184D">
        <w:rPr>
          <w:rFonts w:ascii="Segoe UI Emoji" w:hAnsi="Segoe UI Emoji" w:cs="Segoe UI Emoji"/>
          <w:sz w:val="26"/>
          <w:szCs w:val="26"/>
        </w:rPr>
        <w:t>🏫</w:t>
      </w:r>
      <w:r w:rsidRPr="003C184D">
        <w:rPr>
          <w:rFonts w:asciiTheme="majorHAnsi" w:hAnsiTheme="majorHAnsi" w:cstheme="majorHAnsi"/>
          <w:sz w:val="26"/>
          <w:szCs w:val="26"/>
        </w:rPr>
        <w:t>")</w:t>
      </w:r>
    </w:p>
    <w:p w14:paraId="4E99862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self.tao_card_</w:t>
      </w:r>
      <w:proofErr w:type="gramStart"/>
      <w:r w:rsidRPr="003C184D">
        <w:rPr>
          <w:rFonts w:asciiTheme="majorHAnsi" w:hAnsiTheme="majorHAnsi" w:cstheme="majorHAnsi"/>
          <w:sz w:val="26"/>
          <w:szCs w:val="26"/>
        </w:rPr>
        <w:t>xin(</w:t>
      </w:r>
      <w:proofErr w:type="gramEnd"/>
      <w:r w:rsidRPr="003C184D">
        <w:rPr>
          <w:rFonts w:asciiTheme="majorHAnsi" w:hAnsiTheme="majorHAnsi" w:cstheme="majorHAnsi"/>
          <w:sz w:val="26"/>
          <w:szCs w:val="26"/>
        </w:rPr>
        <w:t>frame_thong_ke, "PHÂN CÔNG", f"{so_pc}", "#4CAF50", "</w:t>
      </w:r>
      <w:r w:rsidRPr="003C184D">
        <w:rPr>
          <w:rFonts w:ascii="Segoe UI Emoji" w:hAnsi="Segoe UI Emoji" w:cs="Segoe UI Emoji"/>
          <w:sz w:val="26"/>
          <w:szCs w:val="26"/>
        </w:rPr>
        <w:t>📅</w:t>
      </w:r>
      <w:r w:rsidRPr="003C184D">
        <w:rPr>
          <w:rFonts w:asciiTheme="majorHAnsi" w:hAnsiTheme="majorHAnsi" w:cstheme="majorHAnsi"/>
          <w:sz w:val="26"/>
          <w:szCs w:val="26"/>
        </w:rPr>
        <w:t>")</w:t>
      </w:r>
    </w:p>
    <w:p w14:paraId="72BB9C4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2267D03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frame_bottom = </w:t>
      </w:r>
      <w:proofErr w:type="gramStart"/>
      <w:r w:rsidRPr="003C184D">
        <w:rPr>
          <w:rFonts w:asciiTheme="majorHAnsi" w:hAnsiTheme="majorHAnsi" w:cstheme="majorHAnsi"/>
          <w:sz w:val="26"/>
          <w:szCs w:val="26"/>
        </w:rPr>
        <w:t>tk.Frame</w:t>
      </w:r>
      <w:proofErr w:type="gramEnd"/>
      <w:r w:rsidRPr="003C184D">
        <w:rPr>
          <w:rFonts w:asciiTheme="majorHAnsi" w:hAnsiTheme="majorHAnsi" w:cstheme="majorHAnsi"/>
          <w:sz w:val="26"/>
          <w:szCs w:val="26"/>
        </w:rPr>
        <w:t>(</w:t>
      </w:r>
      <w:proofErr w:type="gramStart"/>
      <w:r w:rsidRPr="003C184D">
        <w:rPr>
          <w:rFonts w:asciiTheme="majorHAnsi" w:hAnsiTheme="majorHAnsi" w:cstheme="majorHAnsi"/>
          <w:sz w:val="26"/>
          <w:szCs w:val="26"/>
        </w:rPr>
        <w:t>self.content</w:t>
      </w:r>
      <w:proofErr w:type="gramEnd"/>
      <w:r w:rsidRPr="003C184D">
        <w:rPr>
          <w:rFonts w:asciiTheme="majorHAnsi" w:hAnsiTheme="majorHAnsi" w:cstheme="majorHAnsi"/>
          <w:sz w:val="26"/>
          <w:szCs w:val="26"/>
        </w:rPr>
        <w:t>_frame); frame_</w:t>
      </w:r>
      <w:proofErr w:type="gramStart"/>
      <w:r w:rsidRPr="003C184D">
        <w:rPr>
          <w:rFonts w:asciiTheme="majorHAnsi" w:hAnsiTheme="majorHAnsi" w:cstheme="majorHAnsi"/>
          <w:sz w:val="26"/>
          <w:szCs w:val="26"/>
        </w:rPr>
        <w:t>bottom.pack</w:t>
      </w:r>
      <w:proofErr w:type="gramEnd"/>
      <w:r w:rsidRPr="003C184D">
        <w:rPr>
          <w:rFonts w:asciiTheme="majorHAnsi" w:hAnsiTheme="majorHAnsi" w:cstheme="majorHAnsi"/>
          <w:sz w:val="26"/>
          <w:szCs w:val="26"/>
        </w:rPr>
        <w:t>(fill="both", expand=True, padx=40, pady=20)</w:t>
      </w:r>
    </w:p>
    <w:p w14:paraId="03AAFE3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frame_info = </w:t>
      </w:r>
      <w:proofErr w:type="gramStart"/>
      <w:r w:rsidRPr="003C184D">
        <w:rPr>
          <w:rFonts w:asciiTheme="majorHAnsi" w:hAnsiTheme="majorHAnsi" w:cstheme="majorHAnsi"/>
          <w:sz w:val="26"/>
          <w:szCs w:val="26"/>
        </w:rPr>
        <w:t>tk.LabelFrame</w:t>
      </w:r>
      <w:proofErr w:type="gramEnd"/>
      <w:r w:rsidRPr="003C184D">
        <w:rPr>
          <w:rFonts w:asciiTheme="majorHAnsi" w:hAnsiTheme="majorHAnsi" w:cstheme="majorHAnsi"/>
          <w:sz w:val="26"/>
          <w:szCs w:val="26"/>
        </w:rPr>
        <w:t>(frame_bottom, text=" Thông tin đơn vị ", bg="white", font</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"Arial", 11, "bold"), fg="#003366")</w:t>
      </w:r>
    </w:p>
    <w:p w14:paraId="51E619C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frame_</w:t>
      </w:r>
      <w:proofErr w:type="gramStart"/>
      <w:r w:rsidRPr="003C184D">
        <w:rPr>
          <w:rFonts w:asciiTheme="majorHAnsi" w:hAnsiTheme="majorHAnsi" w:cstheme="majorHAnsi"/>
          <w:sz w:val="26"/>
          <w:szCs w:val="26"/>
        </w:rPr>
        <w:t>info.pack</w:t>
      </w:r>
      <w:proofErr w:type="gramEnd"/>
      <w:r w:rsidRPr="003C184D">
        <w:rPr>
          <w:rFonts w:asciiTheme="majorHAnsi" w:hAnsiTheme="majorHAnsi" w:cstheme="majorHAnsi"/>
          <w:sz w:val="26"/>
          <w:szCs w:val="26"/>
        </w:rPr>
        <w:t>(side="left", fill="both", expand=True, padx=10)</w:t>
      </w:r>
    </w:p>
    <w:p w14:paraId="0376E24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info_text </w:t>
      </w:r>
      <w:proofErr w:type="gramStart"/>
      <w:r w:rsidRPr="003C184D">
        <w:rPr>
          <w:rFonts w:asciiTheme="majorHAnsi" w:hAnsiTheme="majorHAnsi" w:cstheme="majorHAnsi"/>
          <w:sz w:val="26"/>
          <w:szCs w:val="26"/>
        </w:rPr>
        <w:t>= ""</w:t>
      </w:r>
      <w:proofErr w:type="gramEnd"/>
      <w:r w:rsidRPr="003C184D">
        <w:rPr>
          <w:rFonts w:asciiTheme="majorHAnsi" w:hAnsiTheme="majorHAnsi" w:cstheme="majorHAnsi"/>
          <w:sz w:val="26"/>
          <w:szCs w:val="26"/>
        </w:rPr>
        <w:t>"</w:t>
      </w:r>
    </w:p>
    <w:p w14:paraId="02D447A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Segoe UI Emoji" w:hAnsi="Segoe UI Emoji" w:cs="Segoe UI Emoji"/>
          <w:sz w:val="26"/>
          <w:szCs w:val="26"/>
        </w:rPr>
        <w:t>🏫</w:t>
      </w:r>
      <w:r w:rsidRPr="003C184D">
        <w:rPr>
          <w:rFonts w:asciiTheme="majorHAnsi" w:hAnsiTheme="majorHAnsi" w:cstheme="majorHAnsi"/>
          <w:sz w:val="26"/>
          <w:szCs w:val="26"/>
        </w:rPr>
        <w:t xml:space="preserve">  TRƯỜNG</w:t>
      </w:r>
      <w:proofErr w:type="gramEnd"/>
      <w:r w:rsidRPr="003C184D">
        <w:rPr>
          <w:rFonts w:asciiTheme="majorHAnsi" w:hAnsiTheme="majorHAnsi" w:cstheme="majorHAnsi"/>
          <w:sz w:val="26"/>
          <w:szCs w:val="26"/>
        </w:rPr>
        <w:t xml:space="preserve"> TRUNG HỌC PHỔ THÔNG AN GIANG</w:t>
      </w:r>
    </w:p>
    <w:p w14:paraId="24CD23B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r w:rsidRPr="003C184D">
        <w:rPr>
          <w:rFonts w:ascii="Segoe UI Emoji" w:hAnsi="Segoe UI Emoji" w:cs="Segoe UI Emoji"/>
          <w:sz w:val="26"/>
          <w:szCs w:val="26"/>
        </w:rPr>
        <w:t>📍</w:t>
      </w:r>
      <w:r w:rsidRPr="003C184D">
        <w:rPr>
          <w:rFonts w:asciiTheme="majorHAnsi" w:hAnsiTheme="majorHAnsi" w:cstheme="majorHAnsi"/>
          <w:sz w:val="26"/>
          <w:szCs w:val="26"/>
        </w:rPr>
        <w:t xml:space="preserve">   Địa chỉ: 123 Đường Học Vấn, Quận Kiến Thức</w:t>
      </w:r>
    </w:p>
    <w:p w14:paraId="6CE0D63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Segoe UI Emoji" w:hAnsi="Segoe UI Emoji" w:cs="Segoe UI Emoji"/>
          <w:sz w:val="26"/>
          <w:szCs w:val="26"/>
        </w:rPr>
        <w:t>📞</w:t>
      </w:r>
      <w:r w:rsidRPr="003C184D">
        <w:rPr>
          <w:rFonts w:asciiTheme="majorHAnsi" w:hAnsiTheme="majorHAnsi" w:cstheme="majorHAnsi"/>
          <w:sz w:val="26"/>
          <w:szCs w:val="26"/>
        </w:rPr>
        <w:t xml:space="preserve">  Hotline</w:t>
      </w:r>
      <w:proofErr w:type="gramEnd"/>
      <w:r w:rsidRPr="003C184D">
        <w:rPr>
          <w:rFonts w:asciiTheme="majorHAnsi" w:hAnsiTheme="majorHAnsi" w:cstheme="majorHAnsi"/>
          <w:sz w:val="26"/>
          <w:szCs w:val="26"/>
        </w:rPr>
        <w:t>: 0832.644.945 (Phòng Giáo Vụ)</w:t>
      </w:r>
    </w:p>
    <w:p w14:paraId="0887C51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Segoe UI Emoji" w:hAnsi="Segoe UI Emoji" w:cs="Segoe UI Emoji"/>
          <w:sz w:val="26"/>
          <w:szCs w:val="26"/>
        </w:rPr>
        <w:t>📧</w:t>
      </w:r>
      <w:r w:rsidRPr="003C184D">
        <w:rPr>
          <w:rFonts w:asciiTheme="majorHAnsi" w:hAnsiTheme="majorHAnsi" w:cstheme="majorHAnsi"/>
          <w:sz w:val="26"/>
          <w:szCs w:val="26"/>
        </w:rPr>
        <w:t xml:space="preserve">  Email</w:t>
      </w:r>
      <w:proofErr w:type="gramEnd"/>
      <w:r w:rsidRPr="003C184D">
        <w:rPr>
          <w:rFonts w:asciiTheme="majorHAnsi" w:hAnsiTheme="majorHAnsi" w:cstheme="majorHAnsi"/>
          <w:sz w:val="26"/>
          <w:szCs w:val="26"/>
        </w:rPr>
        <w:t>: hau_dth235649@student.agu.edu.vn</w:t>
      </w:r>
    </w:p>
    <w:p w14:paraId="5B9FEE0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Segoe UI Emoji" w:hAnsi="Segoe UI Emoji" w:cs="Segoe UI Emoji"/>
          <w:sz w:val="26"/>
          <w:szCs w:val="26"/>
        </w:rPr>
        <w:t>📅</w:t>
      </w:r>
      <w:r w:rsidRPr="003C184D">
        <w:rPr>
          <w:rFonts w:asciiTheme="majorHAnsi" w:hAnsiTheme="majorHAnsi" w:cstheme="majorHAnsi"/>
          <w:sz w:val="26"/>
          <w:szCs w:val="26"/>
        </w:rPr>
        <w:t xml:space="preserve">  Năm</w:t>
      </w:r>
      <w:proofErr w:type="gramEnd"/>
      <w:r w:rsidRPr="003C184D">
        <w:rPr>
          <w:rFonts w:asciiTheme="majorHAnsi" w:hAnsiTheme="majorHAnsi" w:cstheme="majorHAnsi"/>
          <w:sz w:val="26"/>
          <w:szCs w:val="26"/>
        </w:rPr>
        <w:t xml:space="preserve"> học hiện tại: 2025 - 2026</w:t>
      </w:r>
    </w:p>
    <w:p w14:paraId="217B35A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w:t>
      </w:r>
    </w:p>
    <w:p w14:paraId="0EC5D02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tk.Label</w:t>
      </w:r>
      <w:proofErr w:type="gramEnd"/>
      <w:r w:rsidRPr="003C184D">
        <w:rPr>
          <w:rFonts w:asciiTheme="majorHAnsi" w:hAnsiTheme="majorHAnsi" w:cstheme="majorHAnsi"/>
          <w:sz w:val="26"/>
          <w:szCs w:val="26"/>
        </w:rPr>
        <w:t>(frame_info, text=info_text, bg="white", font</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"Arial", 11), justify="left"</w:t>
      </w:r>
      <w:proofErr w:type="gramStart"/>
      <w:r w:rsidRPr="003C184D">
        <w:rPr>
          <w:rFonts w:asciiTheme="majorHAnsi" w:hAnsiTheme="majorHAnsi" w:cstheme="majorHAnsi"/>
          <w:sz w:val="26"/>
          <w:szCs w:val="26"/>
        </w:rPr>
        <w:t>).pack</w:t>
      </w:r>
      <w:proofErr w:type="gramEnd"/>
      <w:r w:rsidRPr="003C184D">
        <w:rPr>
          <w:rFonts w:asciiTheme="majorHAnsi" w:hAnsiTheme="majorHAnsi" w:cstheme="majorHAnsi"/>
          <w:sz w:val="26"/>
          <w:szCs w:val="26"/>
        </w:rPr>
        <w:t>(padx=20, pady=10, anchor="w")</w:t>
      </w:r>
    </w:p>
    <w:p w14:paraId="55CE965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716AA0A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frame_note = </w:t>
      </w:r>
      <w:proofErr w:type="gramStart"/>
      <w:r w:rsidRPr="003C184D">
        <w:rPr>
          <w:rFonts w:asciiTheme="majorHAnsi" w:hAnsiTheme="majorHAnsi" w:cstheme="majorHAnsi"/>
          <w:sz w:val="26"/>
          <w:szCs w:val="26"/>
        </w:rPr>
        <w:t>tk.LabelFrame</w:t>
      </w:r>
      <w:proofErr w:type="gramEnd"/>
      <w:r w:rsidRPr="003C184D">
        <w:rPr>
          <w:rFonts w:asciiTheme="majorHAnsi" w:hAnsiTheme="majorHAnsi" w:cstheme="majorHAnsi"/>
          <w:sz w:val="26"/>
          <w:szCs w:val="26"/>
        </w:rPr>
        <w:t>(frame_bottom, text=" Ghi chú nhanh ", bg="white", font</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"Arial", 11, "bold"), fg</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8B4513")</w:t>
      </w:r>
    </w:p>
    <w:p w14:paraId="22A336F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frame_</w:t>
      </w:r>
      <w:proofErr w:type="gramStart"/>
      <w:r w:rsidRPr="003C184D">
        <w:rPr>
          <w:rFonts w:asciiTheme="majorHAnsi" w:hAnsiTheme="majorHAnsi" w:cstheme="majorHAnsi"/>
          <w:sz w:val="26"/>
          <w:szCs w:val="26"/>
        </w:rPr>
        <w:t>note.pack</w:t>
      </w:r>
      <w:proofErr w:type="gramEnd"/>
      <w:r w:rsidRPr="003C184D">
        <w:rPr>
          <w:rFonts w:asciiTheme="majorHAnsi" w:hAnsiTheme="majorHAnsi" w:cstheme="majorHAnsi"/>
          <w:sz w:val="26"/>
          <w:szCs w:val="26"/>
        </w:rPr>
        <w:t>(side="right", fill="both", expand=True, padx=10)</w:t>
      </w:r>
    </w:p>
    <w:p w14:paraId="6A7F554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txt_note = </w:t>
      </w:r>
      <w:proofErr w:type="gramStart"/>
      <w:r w:rsidRPr="003C184D">
        <w:rPr>
          <w:rFonts w:asciiTheme="majorHAnsi" w:hAnsiTheme="majorHAnsi" w:cstheme="majorHAnsi"/>
          <w:sz w:val="26"/>
          <w:szCs w:val="26"/>
        </w:rPr>
        <w:t>tk.Text</w:t>
      </w:r>
      <w:proofErr w:type="gramEnd"/>
      <w:r w:rsidRPr="003C184D">
        <w:rPr>
          <w:rFonts w:asciiTheme="majorHAnsi" w:hAnsiTheme="majorHAnsi" w:cstheme="majorHAnsi"/>
          <w:sz w:val="26"/>
          <w:szCs w:val="26"/>
        </w:rPr>
        <w:t>(frame_note, height=8, width=40, font</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"Arial", 10), bg</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fff9c4")</w:t>
      </w:r>
    </w:p>
    <w:p w14:paraId="31F65DB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txt_</w:t>
      </w:r>
      <w:proofErr w:type="gramStart"/>
      <w:r w:rsidRPr="003C184D">
        <w:rPr>
          <w:rFonts w:asciiTheme="majorHAnsi" w:hAnsiTheme="majorHAnsi" w:cstheme="majorHAnsi"/>
          <w:sz w:val="26"/>
          <w:szCs w:val="26"/>
        </w:rPr>
        <w:t>note.pack</w:t>
      </w:r>
      <w:proofErr w:type="gramEnd"/>
      <w:r w:rsidRPr="003C184D">
        <w:rPr>
          <w:rFonts w:asciiTheme="majorHAnsi" w:hAnsiTheme="majorHAnsi" w:cstheme="majorHAnsi"/>
          <w:sz w:val="26"/>
          <w:szCs w:val="26"/>
        </w:rPr>
        <w:t>(padx=10, pady=10, fill="both", expand=True)</w:t>
      </w:r>
    </w:p>
    <w:p w14:paraId="537599F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txt_</w:t>
      </w:r>
      <w:proofErr w:type="gramStart"/>
      <w:r w:rsidRPr="003C184D">
        <w:rPr>
          <w:rFonts w:asciiTheme="majorHAnsi" w:hAnsiTheme="majorHAnsi" w:cstheme="majorHAnsi"/>
          <w:sz w:val="26"/>
          <w:szCs w:val="26"/>
        </w:rPr>
        <w:t>note.insert</w:t>
      </w:r>
      <w:proofErr w:type="gramEnd"/>
      <w:r w:rsidRPr="003C184D">
        <w:rPr>
          <w:rFonts w:asciiTheme="majorHAnsi" w:hAnsiTheme="majorHAnsi" w:cstheme="majorHAnsi"/>
          <w:sz w:val="26"/>
          <w:szCs w:val="26"/>
        </w:rPr>
        <w:t>("1.0", "- Chiều thứ 2 ngày 01/12/2025 Báo cáo đồ án python.\n- Sau khi báo cáo, tối thi thử kỹ năng nghe nói tiếng Anh.\n- Sáng thứ 3 kiểm tra toán rời rạc.\n- Báo cáo lại Quản Trị Mạng chưa biết ngày cụ thể. ")</w:t>
      </w:r>
    </w:p>
    <w:p w14:paraId="61A118F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7C485D7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def hien_thi_ho_so(self): self.xoa_form_</w:t>
      </w:r>
      <w:proofErr w:type="gramStart"/>
      <w:r w:rsidRPr="003C184D">
        <w:rPr>
          <w:rFonts w:asciiTheme="majorHAnsi" w:hAnsiTheme="majorHAnsi" w:cstheme="majorHAnsi"/>
          <w:sz w:val="26"/>
          <w:szCs w:val="26"/>
        </w:rPr>
        <w:t>cu(</w:t>
      </w:r>
      <w:proofErr w:type="gramEnd"/>
      <w:r w:rsidRPr="003C184D">
        <w:rPr>
          <w:rFonts w:asciiTheme="majorHAnsi" w:hAnsiTheme="majorHAnsi" w:cstheme="majorHAnsi"/>
          <w:sz w:val="26"/>
          <w:szCs w:val="26"/>
        </w:rPr>
        <w:t>); quan_ly_</w:t>
      </w:r>
      <w:proofErr w:type="gramStart"/>
      <w:r w:rsidRPr="003C184D">
        <w:rPr>
          <w:rFonts w:asciiTheme="majorHAnsi" w:hAnsiTheme="majorHAnsi" w:cstheme="majorHAnsi"/>
          <w:sz w:val="26"/>
          <w:szCs w:val="26"/>
        </w:rPr>
        <w:t>gv.GiaoDienGV</w:t>
      </w:r>
      <w:proofErr w:type="gramEnd"/>
      <w:r w:rsidRPr="003C184D">
        <w:rPr>
          <w:rFonts w:asciiTheme="majorHAnsi" w:hAnsiTheme="majorHAnsi" w:cstheme="majorHAnsi"/>
          <w:sz w:val="26"/>
          <w:szCs w:val="26"/>
        </w:rPr>
        <w:t>(</w:t>
      </w:r>
      <w:proofErr w:type="gramStart"/>
      <w:r w:rsidRPr="003C184D">
        <w:rPr>
          <w:rFonts w:asciiTheme="majorHAnsi" w:hAnsiTheme="majorHAnsi" w:cstheme="majorHAnsi"/>
          <w:sz w:val="26"/>
          <w:szCs w:val="26"/>
        </w:rPr>
        <w:t>self.content</w:t>
      </w:r>
      <w:proofErr w:type="gramEnd"/>
      <w:r w:rsidRPr="003C184D">
        <w:rPr>
          <w:rFonts w:asciiTheme="majorHAnsi" w:hAnsiTheme="majorHAnsi" w:cstheme="majorHAnsi"/>
          <w:sz w:val="26"/>
          <w:szCs w:val="26"/>
        </w:rPr>
        <w:t>_frame)</w:t>
      </w:r>
    </w:p>
    <w:p w14:paraId="7F36FAA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def hien_thi_tinh_luong(self): self.xoa_form_</w:t>
      </w:r>
      <w:proofErr w:type="gramStart"/>
      <w:r w:rsidRPr="003C184D">
        <w:rPr>
          <w:rFonts w:asciiTheme="majorHAnsi" w:hAnsiTheme="majorHAnsi" w:cstheme="majorHAnsi"/>
          <w:sz w:val="26"/>
          <w:szCs w:val="26"/>
        </w:rPr>
        <w:t>cu(</w:t>
      </w:r>
      <w:proofErr w:type="gramEnd"/>
      <w:r w:rsidRPr="003C184D">
        <w:rPr>
          <w:rFonts w:asciiTheme="majorHAnsi" w:hAnsiTheme="majorHAnsi" w:cstheme="majorHAnsi"/>
          <w:sz w:val="26"/>
          <w:szCs w:val="26"/>
        </w:rPr>
        <w:t>); tinh_</w:t>
      </w:r>
      <w:proofErr w:type="gramStart"/>
      <w:r w:rsidRPr="003C184D">
        <w:rPr>
          <w:rFonts w:asciiTheme="majorHAnsi" w:hAnsiTheme="majorHAnsi" w:cstheme="majorHAnsi"/>
          <w:sz w:val="26"/>
          <w:szCs w:val="26"/>
        </w:rPr>
        <w:t>luong.GiaoDienTinhLuong</w:t>
      </w:r>
      <w:proofErr w:type="gramEnd"/>
      <w:r w:rsidRPr="003C184D">
        <w:rPr>
          <w:rFonts w:asciiTheme="majorHAnsi" w:hAnsiTheme="majorHAnsi" w:cstheme="majorHAnsi"/>
          <w:sz w:val="26"/>
          <w:szCs w:val="26"/>
        </w:rPr>
        <w:t>(</w:t>
      </w:r>
      <w:proofErr w:type="gramStart"/>
      <w:r w:rsidRPr="003C184D">
        <w:rPr>
          <w:rFonts w:asciiTheme="majorHAnsi" w:hAnsiTheme="majorHAnsi" w:cstheme="majorHAnsi"/>
          <w:sz w:val="26"/>
          <w:szCs w:val="26"/>
        </w:rPr>
        <w:t>self.content</w:t>
      </w:r>
      <w:proofErr w:type="gramEnd"/>
      <w:r w:rsidRPr="003C184D">
        <w:rPr>
          <w:rFonts w:asciiTheme="majorHAnsi" w:hAnsiTheme="majorHAnsi" w:cstheme="majorHAnsi"/>
          <w:sz w:val="26"/>
          <w:szCs w:val="26"/>
        </w:rPr>
        <w:t>_frame)</w:t>
      </w:r>
    </w:p>
    <w:p w14:paraId="7B3B5AF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def hien_thi_bao_hiem(self): self.xoa_form_</w:t>
      </w:r>
      <w:proofErr w:type="gramStart"/>
      <w:r w:rsidRPr="003C184D">
        <w:rPr>
          <w:rFonts w:asciiTheme="majorHAnsi" w:hAnsiTheme="majorHAnsi" w:cstheme="majorHAnsi"/>
          <w:sz w:val="26"/>
          <w:szCs w:val="26"/>
        </w:rPr>
        <w:t>cu(</w:t>
      </w:r>
      <w:proofErr w:type="gramEnd"/>
      <w:r w:rsidRPr="003C184D">
        <w:rPr>
          <w:rFonts w:asciiTheme="majorHAnsi" w:hAnsiTheme="majorHAnsi" w:cstheme="majorHAnsi"/>
          <w:sz w:val="26"/>
          <w:szCs w:val="26"/>
        </w:rPr>
        <w:t>); bao_</w:t>
      </w:r>
      <w:proofErr w:type="gramStart"/>
      <w:r w:rsidRPr="003C184D">
        <w:rPr>
          <w:rFonts w:asciiTheme="majorHAnsi" w:hAnsiTheme="majorHAnsi" w:cstheme="majorHAnsi"/>
          <w:sz w:val="26"/>
          <w:szCs w:val="26"/>
        </w:rPr>
        <w:t>hiem.GiaoDienBaoHiem</w:t>
      </w:r>
      <w:proofErr w:type="gramEnd"/>
      <w:r w:rsidRPr="003C184D">
        <w:rPr>
          <w:rFonts w:asciiTheme="majorHAnsi" w:hAnsiTheme="majorHAnsi" w:cstheme="majorHAnsi"/>
          <w:sz w:val="26"/>
          <w:szCs w:val="26"/>
        </w:rPr>
        <w:t>(</w:t>
      </w:r>
      <w:proofErr w:type="gramStart"/>
      <w:r w:rsidRPr="003C184D">
        <w:rPr>
          <w:rFonts w:asciiTheme="majorHAnsi" w:hAnsiTheme="majorHAnsi" w:cstheme="majorHAnsi"/>
          <w:sz w:val="26"/>
          <w:szCs w:val="26"/>
        </w:rPr>
        <w:t>self.content</w:t>
      </w:r>
      <w:proofErr w:type="gramEnd"/>
      <w:r w:rsidRPr="003C184D">
        <w:rPr>
          <w:rFonts w:asciiTheme="majorHAnsi" w:hAnsiTheme="majorHAnsi" w:cstheme="majorHAnsi"/>
          <w:sz w:val="26"/>
          <w:szCs w:val="26"/>
        </w:rPr>
        <w:t>_frame)</w:t>
      </w:r>
    </w:p>
    <w:p w14:paraId="2F1CD44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def hien_thi_hop_dong(self): self.xoa_form_</w:t>
      </w:r>
      <w:proofErr w:type="gramStart"/>
      <w:r w:rsidRPr="003C184D">
        <w:rPr>
          <w:rFonts w:asciiTheme="majorHAnsi" w:hAnsiTheme="majorHAnsi" w:cstheme="majorHAnsi"/>
          <w:sz w:val="26"/>
          <w:szCs w:val="26"/>
        </w:rPr>
        <w:t>cu(</w:t>
      </w:r>
      <w:proofErr w:type="gramEnd"/>
      <w:r w:rsidRPr="003C184D">
        <w:rPr>
          <w:rFonts w:asciiTheme="majorHAnsi" w:hAnsiTheme="majorHAnsi" w:cstheme="majorHAnsi"/>
          <w:sz w:val="26"/>
          <w:szCs w:val="26"/>
        </w:rPr>
        <w:t>); hop_</w:t>
      </w:r>
      <w:proofErr w:type="gramStart"/>
      <w:r w:rsidRPr="003C184D">
        <w:rPr>
          <w:rFonts w:asciiTheme="majorHAnsi" w:hAnsiTheme="majorHAnsi" w:cstheme="majorHAnsi"/>
          <w:sz w:val="26"/>
          <w:szCs w:val="26"/>
        </w:rPr>
        <w:t>dong.GiaoDienHopDong</w:t>
      </w:r>
      <w:proofErr w:type="gramEnd"/>
      <w:r w:rsidRPr="003C184D">
        <w:rPr>
          <w:rFonts w:asciiTheme="majorHAnsi" w:hAnsiTheme="majorHAnsi" w:cstheme="majorHAnsi"/>
          <w:sz w:val="26"/>
          <w:szCs w:val="26"/>
        </w:rPr>
        <w:t>(</w:t>
      </w:r>
      <w:proofErr w:type="gramStart"/>
      <w:r w:rsidRPr="003C184D">
        <w:rPr>
          <w:rFonts w:asciiTheme="majorHAnsi" w:hAnsiTheme="majorHAnsi" w:cstheme="majorHAnsi"/>
          <w:sz w:val="26"/>
          <w:szCs w:val="26"/>
        </w:rPr>
        <w:t>self.content</w:t>
      </w:r>
      <w:proofErr w:type="gramEnd"/>
      <w:r w:rsidRPr="003C184D">
        <w:rPr>
          <w:rFonts w:asciiTheme="majorHAnsi" w:hAnsiTheme="majorHAnsi" w:cstheme="majorHAnsi"/>
          <w:sz w:val="26"/>
          <w:szCs w:val="26"/>
        </w:rPr>
        <w:t>_frame)</w:t>
      </w:r>
    </w:p>
    <w:p w14:paraId="0007691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def hien_thi_phan_cong(self): self.xoa_form_</w:t>
      </w:r>
      <w:proofErr w:type="gramStart"/>
      <w:r w:rsidRPr="003C184D">
        <w:rPr>
          <w:rFonts w:asciiTheme="majorHAnsi" w:hAnsiTheme="majorHAnsi" w:cstheme="majorHAnsi"/>
          <w:sz w:val="26"/>
          <w:szCs w:val="26"/>
        </w:rPr>
        <w:t>cu(</w:t>
      </w:r>
      <w:proofErr w:type="gramEnd"/>
      <w:r w:rsidRPr="003C184D">
        <w:rPr>
          <w:rFonts w:asciiTheme="majorHAnsi" w:hAnsiTheme="majorHAnsi" w:cstheme="majorHAnsi"/>
          <w:sz w:val="26"/>
          <w:szCs w:val="26"/>
        </w:rPr>
        <w:t>); phan_</w:t>
      </w:r>
      <w:proofErr w:type="gramStart"/>
      <w:r w:rsidRPr="003C184D">
        <w:rPr>
          <w:rFonts w:asciiTheme="majorHAnsi" w:hAnsiTheme="majorHAnsi" w:cstheme="majorHAnsi"/>
          <w:sz w:val="26"/>
          <w:szCs w:val="26"/>
        </w:rPr>
        <w:t>cong.GiaoDienPhanCong</w:t>
      </w:r>
      <w:proofErr w:type="gramEnd"/>
      <w:r w:rsidRPr="003C184D">
        <w:rPr>
          <w:rFonts w:asciiTheme="majorHAnsi" w:hAnsiTheme="majorHAnsi" w:cstheme="majorHAnsi"/>
          <w:sz w:val="26"/>
          <w:szCs w:val="26"/>
        </w:rPr>
        <w:t>(</w:t>
      </w:r>
      <w:proofErr w:type="gramStart"/>
      <w:r w:rsidRPr="003C184D">
        <w:rPr>
          <w:rFonts w:asciiTheme="majorHAnsi" w:hAnsiTheme="majorHAnsi" w:cstheme="majorHAnsi"/>
          <w:sz w:val="26"/>
          <w:szCs w:val="26"/>
        </w:rPr>
        <w:t>self.content</w:t>
      </w:r>
      <w:proofErr w:type="gramEnd"/>
      <w:r w:rsidRPr="003C184D">
        <w:rPr>
          <w:rFonts w:asciiTheme="majorHAnsi" w:hAnsiTheme="majorHAnsi" w:cstheme="majorHAnsi"/>
          <w:sz w:val="26"/>
          <w:szCs w:val="26"/>
        </w:rPr>
        <w:t>_frame)</w:t>
      </w:r>
    </w:p>
    <w:p w14:paraId="3757D9B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4048486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def tao_card_</w:t>
      </w:r>
      <w:proofErr w:type="gramStart"/>
      <w:r w:rsidRPr="003C184D">
        <w:rPr>
          <w:rFonts w:asciiTheme="majorHAnsi" w:hAnsiTheme="majorHAnsi" w:cstheme="majorHAnsi"/>
          <w:sz w:val="26"/>
          <w:szCs w:val="26"/>
        </w:rPr>
        <w:t>xin(</w:t>
      </w:r>
      <w:proofErr w:type="gramEnd"/>
      <w:r w:rsidRPr="003C184D">
        <w:rPr>
          <w:rFonts w:asciiTheme="majorHAnsi" w:hAnsiTheme="majorHAnsi" w:cstheme="majorHAnsi"/>
          <w:sz w:val="26"/>
          <w:szCs w:val="26"/>
        </w:rPr>
        <w:t>self, frame_cha, tieu_de, so_lieu, mau_nen, icon):</w:t>
      </w:r>
    </w:p>
    <w:p w14:paraId="300F6A3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lastRenderedPageBreak/>
        <w:t xml:space="preserve">        card = </w:t>
      </w:r>
      <w:proofErr w:type="gramStart"/>
      <w:r w:rsidRPr="003C184D">
        <w:rPr>
          <w:rFonts w:asciiTheme="majorHAnsi" w:hAnsiTheme="majorHAnsi" w:cstheme="majorHAnsi"/>
          <w:sz w:val="26"/>
          <w:szCs w:val="26"/>
        </w:rPr>
        <w:t>tk.Frame</w:t>
      </w:r>
      <w:proofErr w:type="gramEnd"/>
      <w:r w:rsidRPr="003C184D">
        <w:rPr>
          <w:rFonts w:asciiTheme="majorHAnsi" w:hAnsiTheme="majorHAnsi" w:cstheme="majorHAnsi"/>
          <w:sz w:val="26"/>
          <w:szCs w:val="26"/>
        </w:rPr>
        <w:t>(frame_cha, bg=mau_nen, bd=2, relief="raised", width=280, height=150)</w:t>
      </w:r>
    </w:p>
    <w:p w14:paraId="5A6BB4E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card.pack</w:t>
      </w:r>
      <w:proofErr w:type="gramEnd"/>
      <w:r w:rsidRPr="003C184D">
        <w:rPr>
          <w:rFonts w:asciiTheme="majorHAnsi" w:hAnsiTheme="majorHAnsi" w:cstheme="majorHAnsi"/>
          <w:sz w:val="26"/>
          <w:szCs w:val="26"/>
        </w:rPr>
        <w:t xml:space="preserve">(side="left", padx=20); </w:t>
      </w:r>
      <w:proofErr w:type="gramStart"/>
      <w:r w:rsidRPr="003C184D">
        <w:rPr>
          <w:rFonts w:asciiTheme="majorHAnsi" w:hAnsiTheme="majorHAnsi" w:cstheme="majorHAnsi"/>
          <w:sz w:val="26"/>
          <w:szCs w:val="26"/>
        </w:rPr>
        <w:t>card.pack</w:t>
      </w:r>
      <w:proofErr w:type="gramEnd"/>
      <w:r w:rsidRPr="003C184D">
        <w:rPr>
          <w:rFonts w:asciiTheme="majorHAnsi" w:hAnsiTheme="majorHAnsi" w:cstheme="majorHAnsi"/>
          <w:sz w:val="26"/>
          <w:szCs w:val="26"/>
        </w:rPr>
        <w:t>_</w:t>
      </w:r>
      <w:proofErr w:type="gramStart"/>
      <w:r w:rsidRPr="003C184D">
        <w:rPr>
          <w:rFonts w:asciiTheme="majorHAnsi" w:hAnsiTheme="majorHAnsi" w:cstheme="majorHAnsi"/>
          <w:sz w:val="26"/>
          <w:szCs w:val="26"/>
        </w:rPr>
        <w:t>propagate(</w:t>
      </w:r>
      <w:proofErr w:type="gramEnd"/>
      <w:r w:rsidRPr="003C184D">
        <w:rPr>
          <w:rFonts w:asciiTheme="majorHAnsi" w:hAnsiTheme="majorHAnsi" w:cstheme="majorHAnsi"/>
          <w:sz w:val="26"/>
          <w:szCs w:val="26"/>
        </w:rPr>
        <w:t>False)</w:t>
      </w:r>
    </w:p>
    <w:p w14:paraId="7107B65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content = </w:t>
      </w:r>
      <w:proofErr w:type="gramStart"/>
      <w:r w:rsidRPr="003C184D">
        <w:rPr>
          <w:rFonts w:asciiTheme="majorHAnsi" w:hAnsiTheme="majorHAnsi" w:cstheme="majorHAnsi"/>
          <w:sz w:val="26"/>
          <w:szCs w:val="26"/>
        </w:rPr>
        <w:t>tk.Frame</w:t>
      </w:r>
      <w:proofErr w:type="gramEnd"/>
      <w:r w:rsidRPr="003C184D">
        <w:rPr>
          <w:rFonts w:asciiTheme="majorHAnsi" w:hAnsiTheme="majorHAnsi" w:cstheme="majorHAnsi"/>
          <w:sz w:val="26"/>
          <w:szCs w:val="26"/>
        </w:rPr>
        <w:t xml:space="preserve">(card, bg=mau_nen); </w:t>
      </w:r>
      <w:proofErr w:type="gramStart"/>
      <w:r w:rsidRPr="003C184D">
        <w:rPr>
          <w:rFonts w:asciiTheme="majorHAnsi" w:hAnsiTheme="majorHAnsi" w:cstheme="majorHAnsi"/>
          <w:sz w:val="26"/>
          <w:szCs w:val="26"/>
        </w:rPr>
        <w:t>content.place</w:t>
      </w:r>
      <w:proofErr w:type="gramEnd"/>
      <w:r w:rsidRPr="003C184D">
        <w:rPr>
          <w:rFonts w:asciiTheme="majorHAnsi" w:hAnsiTheme="majorHAnsi" w:cstheme="majorHAnsi"/>
          <w:sz w:val="26"/>
          <w:szCs w:val="26"/>
        </w:rPr>
        <w:t xml:space="preserve">(relx=0.5, </w:t>
      </w:r>
      <w:proofErr w:type="gramStart"/>
      <w:r w:rsidRPr="003C184D">
        <w:rPr>
          <w:rFonts w:asciiTheme="majorHAnsi" w:hAnsiTheme="majorHAnsi" w:cstheme="majorHAnsi"/>
          <w:sz w:val="26"/>
          <w:szCs w:val="26"/>
        </w:rPr>
        <w:t>rely</w:t>
      </w:r>
      <w:proofErr w:type="gramEnd"/>
      <w:r w:rsidRPr="003C184D">
        <w:rPr>
          <w:rFonts w:asciiTheme="majorHAnsi" w:hAnsiTheme="majorHAnsi" w:cstheme="majorHAnsi"/>
          <w:sz w:val="26"/>
          <w:szCs w:val="26"/>
        </w:rPr>
        <w:t>=0.5, anchor="center")</w:t>
      </w:r>
    </w:p>
    <w:p w14:paraId="4FEC13A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tk.Label</w:t>
      </w:r>
      <w:proofErr w:type="gramEnd"/>
      <w:r w:rsidRPr="003C184D">
        <w:rPr>
          <w:rFonts w:asciiTheme="majorHAnsi" w:hAnsiTheme="majorHAnsi" w:cstheme="majorHAnsi"/>
          <w:sz w:val="26"/>
          <w:szCs w:val="26"/>
        </w:rPr>
        <w:t>(content, text=icon, font</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"Arial", 40), bg=mau_nen, fg="white"</w:t>
      </w:r>
      <w:proofErr w:type="gramStart"/>
      <w:r w:rsidRPr="003C184D">
        <w:rPr>
          <w:rFonts w:asciiTheme="majorHAnsi" w:hAnsiTheme="majorHAnsi" w:cstheme="majorHAnsi"/>
          <w:sz w:val="26"/>
          <w:szCs w:val="26"/>
        </w:rPr>
        <w:t>).pack</w:t>
      </w:r>
      <w:proofErr w:type="gramEnd"/>
      <w:r w:rsidRPr="003C184D">
        <w:rPr>
          <w:rFonts w:asciiTheme="majorHAnsi" w:hAnsiTheme="majorHAnsi" w:cstheme="majorHAnsi"/>
          <w:sz w:val="26"/>
          <w:szCs w:val="26"/>
        </w:rPr>
        <w:t>()</w:t>
      </w:r>
    </w:p>
    <w:p w14:paraId="2EBBEAD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tk.Label</w:t>
      </w:r>
      <w:proofErr w:type="gramEnd"/>
      <w:r w:rsidRPr="003C184D">
        <w:rPr>
          <w:rFonts w:asciiTheme="majorHAnsi" w:hAnsiTheme="majorHAnsi" w:cstheme="majorHAnsi"/>
          <w:sz w:val="26"/>
          <w:szCs w:val="26"/>
        </w:rPr>
        <w:t>(content, text=so_lieu, font</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"Arial", 28, "bold"), bg=mau_nen, fg="white"</w:t>
      </w:r>
      <w:proofErr w:type="gramStart"/>
      <w:r w:rsidRPr="003C184D">
        <w:rPr>
          <w:rFonts w:asciiTheme="majorHAnsi" w:hAnsiTheme="majorHAnsi" w:cstheme="majorHAnsi"/>
          <w:sz w:val="26"/>
          <w:szCs w:val="26"/>
        </w:rPr>
        <w:t>).pack</w:t>
      </w:r>
      <w:proofErr w:type="gramEnd"/>
      <w:r w:rsidRPr="003C184D">
        <w:rPr>
          <w:rFonts w:asciiTheme="majorHAnsi" w:hAnsiTheme="majorHAnsi" w:cstheme="majorHAnsi"/>
          <w:sz w:val="26"/>
          <w:szCs w:val="26"/>
        </w:rPr>
        <w:t>()</w:t>
      </w:r>
    </w:p>
    <w:p w14:paraId="7A2CA11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tk.Label</w:t>
      </w:r>
      <w:proofErr w:type="gramEnd"/>
      <w:r w:rsidRPr="003C184D">
        <w:rPr>
          <w:rFonts w:asciiTheme="majorHAnsi" w:hAnsiTheme="majorHAnsi" w:cstheme="majorHAnsi"/>
          <w:sz w:val="26"/>
          <w:szCs w:val="26"/>
        </w:rPr>
        <w:t>(content, text=tieu_de, font</w:t>
      </w:r>
      <w:proofErr w:type="gramStart"/>
      <w:r w:rsidRPr="003C184D">
        <w:rPr>
          <w:rFonts w:asciiTheme="majorHAnsi" w:hAnsiTheme="majorHAnsi" w:cstheme="majorHAnsi"/>
          <w:sz w:val="26"/>
          <w:szCs w:val="26"/>
        </w:rPr>
        <w:t>=(</w:t>
      </w:r>
      <w:proofErr w:type="gramEnd"/>
      <w:r w:rsidRPr="003C184D">
        <w:rPr>
          <w:rFonts w:asciiTheme="majorHAnsi" w:hAnsiTheme="majorHAnsi" w:cstheme="majorHAnsi"/>
          <w:sz w:val="26"/>
          <w:szCs w:val="26"/>
        </w:rPr>
        <w:t>"Arial", 12, "bold"), bg=mau_nen, fg="white"</w:t>
      </w:r>
      <w:proofErr w:type="gramStart"/>
      <w:r w:rsidRPr="003C184D">
        <w:rPr>
          <w:rFonts w:asciiTheme="majorHAnsi" w:hAnsiTheme="majorHAnsi" w:cstheme="majorHAnsi"/>
          <w:sz w:val="26"/>
          <w:szCs w:val="26"/>
        </w:rPr>
        <w:t>).pack</w:t>
      </w:r>
      <w:proofErr w:type="gramEnd"/>
      <w:r w:rsidRPr="003C184D">
        <w:rPr>
          <w:rFonts w:asciiTheme="majorHAnsi" w:hAnsiTheme="majorHAnsi" w:cstheme="majorHAnsi"/>
          <w:sz w:val="26"/>
          <w:szCs w:val="26"/>
        </w:rPr>
        <w:t>(pady=5)</w:t>
      </w:r>
    </w:p>
    <w:p w14:paraId="1D2C62D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4AD8C59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def dang_xuat(self):</w:t>
      </w:r>
    </w:p>
    <w:p w14:paraId="7920485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if </w:t>
      </w:r>
      <w:proofErr w:type="gramStart"/>
      <w:r w:rsidRPr="003C184D">
        <w:rPr>
          <w:rFonts w:asciiTheme="majorHAnsi" w:hAnsiTheme="majorHAnsi" w:cstheme="majorHAnsi"/>
          <w:sz w:val="26"/>
          <w:szCs w:val="26"/>
        </w:rPr>
        <w:t>messagebox.askyesno</w:t>
      </w:r>
      <w:proofErr w:type="gramEnd"/>
      <w:r w:rsidRPr="003C184D">
        <w:rPr>
          <w:rFonts w:asciiTheme="majorHAnsi" w:hAnsiTheme="majorHAnsi" w:cstheme="majorHAnsi"/>
          <w:sz w:val="26"/>
          <w:szCs w:val="26"/>
        </w:rPr>
        <w:t>("Đăng xuất", "Bạn có chắc muốn đăng xuất?"):</w:t>
      </w:r>
    </w:p>
    <w:p w14:paraId="6684AE7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self.destroy</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self.master</w:t>
      </w:r>
      <w:proofErr w:type="gramEnd"/>
      <w:r w:rsidRPr="003C184D">
        <w:rPr>
          <w:rFonts w:asciiTheme="majorHAnsi" w:hAnsiTheme="majorHAnsi" w:cstheme="majorHAnsi"/>
          <w:sz w:val="26"/>
          <w:szCs w:val="26"/>
        </w:rPr>
        <w:t>.</w:t>
      </w:r>
      <w:proofErr w:type="gramStart"/>
      <w:r w:rsidRPr="003C184D">
        <w:rPr>
          <w:rFonts w:asciiTheme="majorHAnsi" w:hAnsiTheme="majorHAnsi" w:cstheme="majorHAnsi"/>
          <w:sz w:val="26"/>
          <w:szCs w:val="26"/>
        </w:rPr>
        <w:t>deiconify(</w:t>
      </w:r>
      <w:proofErr w:type="gramEnd"/>
      <w:r w:rsidRPr="003C184D">
        <w:rPr>
          <w:rFonts w:asciiTheme="majorHAnsi" w:hAnsiTheme="majorHAnsi" w:cstheme="majorHAnsi"/>
          <w:sz w:val="26"/>
          <w:szCs w:val="26"/>
        </w:rPr>
        <w:t>)</w:t>
      </w:r>
    </w:p>
    <w:p w14:paraId="0B26CCC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p>
    <w:p w14:paraId="6A89A55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if __name__ == "__main__":</w:t>
      </w:r>
    </w:p>
    <w:p w14:paraId="3D98A7F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root = </w:t>
      </w:r>
      <w:proofErr w:type="gramStart"/>
      <w:r w:rsidRPr="003C184D">
        <w:rPr>
          <w:rFonts w:asciiTheme="majorHAnsi" w:hAnsiTheme="majorHAnsi" w:cstheme="majorHAnsi"/>
          <w:sz w:val="26"/>
          <w:szCs w:val="26"/>
        </w:rPr>
        <w:t>tk.Tk</w:t>
      </w:r>
      <w:proofErr w:type="gramEnd"/>
      <w:r w:rsidRPr="003C184D">
        <w:rPr>
          <w:rFonts w:asciiTheme="majorHAnsi" w:hAnsiTheme="majorHAnsi" w:cstheme="majorHAnsi"/>
          <w:sz w:val="26"/>
          <w:szCs w:val="26"/>
        </w:rPr>
        <w:t xml:space="preserve">(); </w:t>
      </w:r>
      <w:proofErr w:type="gramStart"/>
      <w:r w:rsidRPr="003C184D">
        <w:rPr>
          <w:rFonts w:asciiTheme="majorHAnsi" w:hAnsiTheme="majorHAnsi" w:cstheme="majorHAnsi"/>
          <w:sz w:val="26"/>
          <w:szCs w:val="26"/>
        </w:rPr>
        <w:t>root.withdraw</w:t>
      </w:r>
      <w:proofErr w:type="gramEnd"/>
      <w:r w:rsidRPr="003C184D">
        <w:rPr>
          <w:rFonts w:asciiTheme="majorHAnsi" w:hAnsiTheme="majorHAnsi" w:cstheme="majorHAnsi"/>
          <w:sz w:val="26"/>
          <w:szCs w:val="26"/>
        </w:rPr>
        <w:t>()</w:t>
      </w:r>
    </w:p>
    <w:p w14:paraId="246F77E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rFonts w:asciiTheme="majorHAnsi" w:hAnsiTheme="majorHAnsi" w:cstheme="majorHAnsi"/>
          <w:sz w:val="26"/>
          <w:szCs w:val="26"/>
        </w:rPr>
      </w:pPr>
      <w:r w:rsidRPr="003C184D">
        <w:rPr>
          <w:rFonts w:asciiTheme="majorHAnsi" w:hAnsiTheme="majorHAnsi" w:cstheme="majorHAnsi"/>
          <w:sz w:val="26"/>
          <w:szCs w:val="26"/>
        </w:rPr>
        <w:t xml:space="preserve">    app = </w:t>
      </w:r>
      <w:proofErr w:type="gramStart"/>
      <w:r w:rsidRPr="003C184D">
        <w:rPr>
          <w:rFonts w:asciiTheme="majorHAnsi" w:hAnsiTheme="majorHAnsi" w:cstheme="majorHAnsi"/>
          <w:sz w:val="26"/>
          <w:szCs w:val="26"/>
        </w:rPr>
        <w:t>TrangChinh(</w:t>
      </w:r>
      <w:proofErr w:type="gramEnd"/>
      <w:r w:rsidRPr="003C184D">
        <w:rPr>
          <w:rFonts w:asciiTheme="majorHAnsi" w:hAnsiTheme="majorHAnsi" w:cstheme="majorHAnsi"/>
          <w:sz w:val="26"/>
          <w:szCs w:val="26"/>
        </w:rPr>
        <w:t xml:space="preserve">"Test", "Admin"); </w:t>
      </w:r>
      <w:proofErr w:type="gramStart"/>
      <w:r w:rsidRPr="003C184D">
        <w:rPr>
          <w:rFonts w:asciiTheme="majorHAnsi" w:hAnsiTheme="majorHAnsi" w:cstheme="majorHAnsi"/>
          <w:sz w:val="26"/>
          <w:szCs w:val="26"/>
        </w:rPr>
        <w:t>root.mainloop</w:t>
      </w:r>
      <w:proofErr w:type="gramEnd"/>
      <w:r w:rsidRPr="003C184D">
        <w:rPr>
          <w:rFonts w:asciiTheme="majorHAnsi" w:hAnsiTheme="majorHAnsi" w:cstheme="majorHAnsi"/>
          <w:sz w:val="26"/>
          <w:szCs w:val="26"/>
        </w:rPr>
        <w:t>()</w:t>
      </w:r>
    </w:p>
    <w:p w14:paraId="39909EC2" w14:textId="77777777" w:rsidR="003C184D" w:rsidRPr="003C184D" w:rsidRDefault="003C184D" w:rsidP="003C184D"/>
    <w:p w14:paraId="4E4C07B3" w14:textId="77777777" w:rsidR="00571CF9" w:rsidRPr="00571CF9" w:rsidRDefault="00571CF9" w:rsidP="00571CF9">
      <w:pPr>
        <w:jc w:val="both"/>
      </w:pPr>
    </w:p>
    <w:p w14:paraId="54D84729" w14:textId="2CC8263D" w:rsidR="00DE0C7E" w:rsidRDefault="003C184D" w:rsidP="00DE0C7E">
      <w:pPr>
        <w:jc w:val="both"/>
        <w:rPr>
          <w:sz w:val="26"/>
          <w:szCs w:val="26"/>
        </w:rPr>
      </w:pPr>
      <w:r>
        <w:rPr>
          <w:sz w:val="26"/>
          <w:szCs w:val="26"/>
        </w:rPr>
        <w:t>* Code file login.py:</w:t>
      </w:r>
    </w:p>
    <w:p w14:paraId="7C063846" w14:textId="77777777" w:rsidR="003C184D" w:rsidRDefault="003C184D" w:rsidP="00DE0C7E">
      <w:pPr>
        <w:jc w:val="both"/>
        <w:rPr>
          <w:sz w:val="26"/>
          <w:szCs w:val="26"/>
        </w:rPr>
      </w:pPr>
    </w:p>
    <w:p w14:paraId="29B7017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roofErr w:type="gramStart"/>
      <w:r w:rsidRPr="003C184D">
        <w:rPr>
          <w:sz w:val="26"/>
          <w:szCs w:val="26"/>
        </w:rPr>
        <w:t>import</w:t>
      </w:r>
      <w:proofErr w:type="gramEnd"/>
      <w:r w:rsidRPr="003C184D">
        <w:rPr>
          <w:sz w:val="26"/>
          <w:szCs w:val="26"/>
        </w:rPr>
        <w:t xml:space="preserve"> tkinter as tk</w:t>
      </w:r>
    </w:p>
    <w:p w14:paraId="6CC1401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from tkinter import messagebox</w:t>
      </w:r>
    </w:p>
    <w:p w14:paraId="4CC4EC8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from PIL import Image, ImageTk </w:t>
      </w:r>
    </w:p>
    <w:p w14:paraId="39B3C59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roofErr w:type="gramStart"/>
      <w:r w:rsidRPr="003C184D">
        <w:rPr>
          <w:sz w:val="26"/>
          <w:szCs w:val="26"/>
        </w:rPr>
        <w:t>import os</w:t>
      </w:r>
      <w:proofErr w:type="gramEnd"/>
    </w:p>
    <w:p w14:paraId="40B0596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4862573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import dbconnection </w:t>
      </w:r>
    </w:p>
    <w:p w14:paraId="7FB9163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from main import TrangChinh</w:t>
      </w:r>
    </w:p>
    <w:p w14:paraId="7A97685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1D8AE2B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class CuaSoDangNhap(</w:t>
      </w:r>
      <w:proofErr w:type="gramStart"/>
      <w:r w:rsidRPr="003C184D">
        <w:rPr>
          <w:sz w:val="26"/>
          <w:szCs w:val="26"/>
        </w:rPr>
        <w:t>tk.Tk</w:t>
      </w:r>
      <w:proofErr w:type="gramEnd"/>
      <w:r w:rsidRPr="003C184D">
        <w:rPr>
          <w:sz w:val="26"/>
          <w:szCs w:val="26"/>
        </w:rPr>
        <w:t>):</w:t>
      </w:r>
    </w:p>
    <w:p w14:paraId="742966B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def __init__(self):</w:t>
      </w:r>
    </w:p>
    <w:p w14:paraId="7356768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super(</w:t>
      </w:r>
      <w:proofErr w:type="gramStart"/>
      <w:r w:rsidRPr="003C184D">
        <w:rPr>
          <w:sz w:val="26"/>
          <w:szCs w:val="26"/>
        </w:rPr>
        <w:t>)._</w:t>
      </w:r>
      <w:proofErr w:type="gramEnd"/>
      <w:r w:rsidRPr="003C184D">
        <w:rPr>
          <w:sz w:val="26"/>
          <w:szCs w:val="26"/>
        </w:rPr>
        <w:t>_init_</w:t>
      </w:r>
      <w:proofErr w:type="gramStart"/>
      <w:r w:rsidRPr="003C184D">
        <w:rPr>
          <w:sz w:val="26"/>
          <w:szCs w:val="26"/>
        </w:rPr>
        <w:t>_(</w:t>
      </w:r>
      <w:proofErr w:type="gramEnd"/>
      <w:r w:rsidRPr="003C184D">
        <w:rPr>
          <w:sz w:val="26"/>
          <w:szCs w:val="26"/>
        </w:rPr>
        <w:t>)</w:t>
      </w:r>
    </w:p>
    <w:p w14:paraId="570F445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self.title</w:t>
      </w:r>
      <w:proofErr w:type="gramEnd"/>
      <w:r w:rsidRPr="003C184D">
        <w:rPr>
          <w:sz w:val="26"/>
          <w:szCs w:val="26"/>
        </w:rPr>
        <w:t>("Đăng nhập")</w:t>
      </w:r>
    </w:p>
    <w:p w14:paraId="7FBE535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self.geometry</w:t>
      </w:r>
      <w:proofErr w:type="gramEnd"/>
      <w:r w:rsidRPr="003C184D">
        <w:rPr>
          <w:sz w:val="26"/>
          <w:szCs w:val="26"/>
        </w:rPr>
        <w:t>("600x350")</w:t>
      </w:r>
    </w:p>
    <w:p w14:paraId="4390FDB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self.configure</w:t>
      </w:r>
      <w:proofErr w:type="gramEnd"/>
      <w:r w:rsidRPr="003C184D">
        <w:rPr>
          <w:sz w:val="26"/>
          <w:szCs w:val="26"/>
        </w:rPr>
        <w:t>(bg</w:t>
      </w:r>
      <w:proofErr w:type="gramStart"/>
      <w:r w:rsidRPr="003C184D">
        <w:rPr>
          <w:sz w:val="26"/>
          <w:szCs w:val="26"/>
        </w:rPr>
        <w:t>="#</w:t>
      </w:r>
      <w:proofErr w:type="gramEnd"/>
      <w:r w:rsidRPr="003C184D">
        <w:rPr>
          <w:sz w:val="26"/>
          <w:szCs w:val="26"/>
        </w:rPr>
        <w:t xml:space="preserve">011f26") </w:t>
      </w:r>
    </w:p>
    <w:p w14:paraId="2C63055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6DCFBD1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self.tao_giao_</w:t>
      </w:r>
      <w:proofErr w:type="gramStart"/>
      <w:r w:rsidRPr="003C184D">
        <w:rPr>
          <w:sz w:val="26"/>
          <w:szCs w:val="26"/>
        </w:rPr>
        <w:t>dien(</w:t>
      </w:r>
      <w:proofErr w:type="gramEnd"/>
      <w:r w:rsidRPr="003C184D">
        <w:rPr>
          <w:sz w:val="26"/>
          <w:szCs w:val="26"/>
        </w:rPr>
        <w:t>)</w:t>
      </w:r>
    </w:p>
    <w:p w14:paraId="559695F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0D04FB6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def tao_giao_dien(self):</w:t>
      </w:r>
    </w:p>
    <w:p w14:paraId="132C845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 --- 2 THANH NGANG MÀU XANH ---</w:t>
      </w:r>
    </w:p>
    <w:p w14:paraId="2DDED29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tk.Frame</w:t>
      </w:r>
      <w:proofErr w:type="gramEnd"/>
      <w:r w:rsidRPr="003C184D">
        <w:rPr>
          <w:sz w:val="26"/>
          <w:szCs w:val="26"/>
        </w:rPr>
        <w:t>(self, bg</w:t>
      </w:r>
      <w:proofErr w:type="gramStart"/>
      <w:r w:rsidRPr="003C184D">
        <w:rPr>
          <w:sz w:val="26"/>
          <w:szCs w:val="26"/>
        </w:rPr>
        <w:t>="#</w:t>
      </w:r>
      <w:proofErr w:type="gramEnd"/>
      <w:r w:rsidRPr="003C184D">
        <w:rPr>
          <w:sz w:val="26"/>
          <w:szCs w:val="26"/>
        </w:rPr>
        <w:t>000080"</w:t>
      </w:r>
      <w:proofErr w:type="gramStart"/>
      <w:r w:rsidRPr="003C184D">
        <w:rPr>
          <w:sz w:val="26"/>
          <w:szCs w:val="26"/>
        </w:rPr>
        <w:t>).place</w:t>
      </w:r>
      <w:proofErr w:type="gramEnd"/>
      <w:r w:rsidRPr="003C184D">
        <w:rPr>
          <w:sz w:val="26"/>
          <w:szCs w:val="26"/>
        </w:rPr>
        <w:t>(x=0, y=0, width=600, height=20)</w:t>
      </w:r>
    </w:p>
    <w:p w14:paraId="5842509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tk.Frame</w:t>
      </w:r>
      <w:proofErr w:type="gramEnd"/>
      <w:r w:rsidRPr="003C184D">
        <w:rPr>
          <w:sz w:val="26"/>
          <w:szCs w:val="26"/>
        </w:rPr>
        <w:t>(self, bg</w:t>
      </w:r>
      <w:proofErr w:type="gramStart"/>
      <w:r w:rsidRPr="003C184D">
        <w:rPr>
          <w:sz w:val="26"/>
          <w:szCs w:val="26"/>
        </w:rPr>
        <w:t>="#</w:t>
      </w:r>
      <w:proofErr w:type="gramEnd"/>
      <w:r w:rsidRPr="003C184D">
        <w:rPr>
          <w:sz w:val="26"/>
          <w:szCs w:val="26"/>
        </w:rPr>
        <w:t>000080"</w:t>
      </w:r>
      <w:proofErr w:type="gramStart"/>
      <w:r w:rsidRPr="003C184D">
        <w:rPr>
          <w:sz w:val="26"/>
          <w:szCs w:val="26"/>
        </w:rPr>
        <w:t>).place</w:t>
      </w:r>
      <w:proofErr w:type="gramEnd"/>
      <w:r w:rsidRPr="003C184D">
        <w:rPr>
          <w:sz w:val="26"/>
          <w:szCs w:val="26"/>
        </w:rPr>
        <w:t>(x=0, y=330, width=600, height=20)</w:t>
      </w:r>
    </w:p>
    <w:p w14:paraId="031A60E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2603A88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 --- Ảnh bên trái ---</w:t>
      </w:r>
    </w:p>
    <w:p w14:paraId="75640DA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try:</w:t>
      </w:r>
    </w:p>
    <w:p w14:paraId="1A6C46F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lastRenderedPageBreak/>
        <w:t>            img = Image.open("login.png")</w:t>
      </w:r>
    </w:p>
    <w:p w14:paraId="46EA307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img = </w:t>
      </w:r>
      <w:proofErr w:type="gramStart"/>
      <w:r w:rsidRPr="003C184D">
        <w:rPr>
          <w:sz w:val="26"/>
          <w:szCs w:val="26"/>
        </w:rPr>
        <w:t>img.resize</w:t>
      </w:r>
      <w:proofErr w:type="gramEnd"/>
      <w:r w:rsidRPr="003C184D">
        <w:rPr>
          <w:sz w:val="26"/>
          <w:szCs w:val="26"/>
        </w:rPr>
        <w:t>((200, 200))</w:t>
      </w:r>
    </w:p>
    <w:p w14:paraId="21531A4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self.hinh</w:t>
      </w:r>
      <w:proofErr w:type="gramEnd"/>
      <w:r w:rsidRPr="003C184D">
        <w:rPr>
          <w:sz w:val="26"/>
          <w:szCs w:val="26"/>
        </w:rPr>
        <w:t>_anh = ImageTk.PhotoImage(img)</w:t>
      </w:r>
    </w:p>
    <w:p w14:paraId="0C24F59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lbl_anh = </w:t>
      </w:r>
      <w:proofErr w:type="gramStart"/>
      <w:r w:rsidRPr="003C184D">
        <w:rPr>
          <w:sz w:val="26"/>
          <w:szCs w:val="26"/>
        </w:rPr>
        <w:t>tk.Label</w:t>
      </w:r>
      <w:proofErr w:type="gramEnd"/>
      <w:r w:rsidRPr="003C184D">
        <w:rPr>
          <w:sz w:val="26"/>
          <w:szCs w:val="26"/>
        </w:rPr>
        <w:t>(self, image=</w:t>
      </w:r>
      <w:proofErr w:type="gramStart"/>
      <w:r w:rsidRPr="003C184D">
        <w:rPr>
          <w:sz w:val="26"/>
          <w:szCs w:val="26"/>
        </w:rPr>
        <w:t>self.hinh</w:t>
      </w:r>
      <w:proofErr w:type="gramEnd"/>
      <w:r w:rsidRPr="003C184D">
        <w:rPr>
          <w:sz w:val="26"/>
          <w:szCs w:val="26"/>
        </w:rPr>
        <w:t>_anh, bg</w:t>
      </w:r>
      <w:proofErr w:type="gramStart"/>
      <w:r w:rsidRPr="003C184D">
        <w:rPr>
          <w:sz w:val="26"/>
          <w:szCs w:val="26"/>
        </w:rPr>
        <w:t>="#</w:t>
      </w:r>
      <w:proofErr w:type="gramEnd"/>
      <w:r w:rsidRPr="003C184D">
        <w:rPr>
          <w:sz w:val="26"/>
          <w:szCs w:val="26"/>
        </w:rPr>
        <w:t>011f26")</w:t>
      </w:r>
    </w:p>
    <w:p w14:paraId="00EE276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lbl_</w:t>
      </w:r>
      <w:proofErr w:type="gramStart"/>
      <w:r w:rsidRPr="003C184D">
        <w:rPr>
          <w:sz w:val="26"/>
          <w:szCs w:val="26"/>
        </w:rPr>
        <w:t>anh.place</w:t>
      </w:r>
      <w:proofErr w:type="gramEnd"/>
      <w:r w:rsidRPr="003C184D">
        <w:rPr>
          <w:sz w:val="26"/>
          <w:szCs w:val="26"/>
        </w:rPr>
        <w:t>(x=20, y=70)</w:t>
      </w:r>
    </w:p>
    <w:p w14:paraId="4B6A5ED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except:</w:t>
      </w:r>
    </w:p>
    <w:p w14:paraId="4AC4BEA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lbl_anh = </w:t>
      </w:r>
      <w:proofErr w:type="gramStart"/>
      <w:r w:rsidRPr="003C184D">
        <w:rPr>
          <w:sz w:val="26"/>
          <w:szCs w:val="26"/>
        </w:rPr>
        <w:t>tk.Label</w:t>
      </w:r>
      <w:proofErr w:type="gramEnd"/>
      <w:r w:rsidRPr="003C184D">
        <w:rPr>
          <w:sz w:val="26"/>
          <w:szCs w:val="26"/>
        </w:rPr>
        <w:t>(self, text="[Ảnh]", bg="white")</w:t>
      </w:r>
    </w:p>
    <w:p w14:paraId="78D24D6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lbl_</w:t>
      </w:r>
      <w:proofErr w:type="gramStart"/>
      <w:r w:rsidRPr="003C184D">
        <w:rPr>
          <w:sz w:val="26"/>
          <w:szCs w:val="26"/>
        </w:rPr>
        <w:t>anh.place</w:t>
      </w:r>
      <w:proofErr w:type="gramEnd"/>
      <w:r w:rsidRPr="003C184D">
        <w:rPr>
          <w:sz w:val="26"/>
          <w:szCs w:val="26"/>
        </w:rPr>
        <w:t>(x=50, y=100)</w:t>
      </w:r>
    </w:p>
    <w:p w14:paraId="36F1431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60A8746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 --- Form nhập bên phải ---</w:t>
      </w:r>
    </w:p>
    <w:p w14:paraId="39861DC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lbl_tieu_de = </w:t>
      </w:r>
      <w:proofErr w:type="gramStart"/>
      <w:r w:rsidRPr="003C184D">
        <w:rPr>
          <w:sz w:val="26"/>
          <w:szCs w:val="26"/>
        </w:rPr>
        <w:t>tk.Label</w:t>
      </w:r>
      <w:proofErr w:type="gramEnd"/>
      <w:r w:rsidRPr="003C184D">
        <w:rPr>
          <w:sz w:val="26"/>
          <w:szCs w:val="26"/>
        </w:rPr>
        <w:t>(self, text="QUẢN LÝ GIÁO VIÊN", font</w:t>
      </w:r>
      <w:proofErr w:type="gramStart"/>
      <w:r w:rsidRPr="003C184D">
        <w:rPr>
          <w:sz w:val="26"/>
          <w:szCs w:val="26"/>
        </w:rPr>
        <w:t>=(</w:t>
      </w:r>
      <w:proofErr w:type="gramEnd"/>
      <w:r w:rsidRPr="003C184D">
        <w:rPr>
          <w:sz w:val="26"/>
          <w:szCs w:val="26"/>
        </w:rPr>
        <w:t>"Arial", 18, "bold"), bg="#011f26", fg="white")</w:t>
      </w:r>
    </w:p>
    <w:p w14:paraId="693077D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lbl_tieu_</w:t>
      </w:r>
      <w:proofErr w:type="gramStart"/>
      <w:r w:rsidRPr="003C184D">
        <w:rPr>
          <w:sz w:val="26"/>
          <w:szCs w:val="26"/>
        </w:rPr>
        <w:t>de.place</w:t>
      </w:r>
      <w:proofErr w:type="gramEnd"/>
      <w:r w:rsidRPr="003C184D">
        <w:rPr>
          <w:sz w:val="26"/>
          <w:szCs w:val="26"/>
        </w:rPr>
        <w:t xml:space="preserve">(x=250, y=40) </w:t>
      </w:r>
    </w:p>
    <w:p w14:paraId="037331B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754686C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 Email</w:t>
      </w:r>
    </w:p>
    <w:p w14:paraId="2DAC751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tk.Label</w:t>
      </w:r>
      <w:proofErr w:type="gramEnd"/>
      <w:r w:rsidRPr="003C184D">
        <w:rPr>
          <w:sz w:val="26"/>
          <w:szCs w:val="26"/>
        </w:rPr>
        <w:t>(self, text="Email:", font</w:t>
      </w:r>
      <w:proofErr w:type="gramStart"/>
      <w:r w:rsidRPr="003C184D">
        <w:rPr>
          <w:sz w:val="26"/>
          <w:szCs w:val="26"/>
        </w:rPr>
        <w:t>=(</w:t>
      </w:r>
      <w:proofErr w:type="gramEnd"/>
      <w:r w:rsidRPr="003C184D">
        <w:rPr>
          <w:sz w:val="26"/>
          <w:szCs w:val="26"/>
        </w:rPr>
        <w:t>"Arial", 10), bg</w:t>
      </w:r>
      <w:proofErr w:type="gramStart"/>
      <w:r w:rsidRPr="003C184D">
        <w:rPr>
          <w:sz w:val="26"/>
          <w:szCs w:val="26"/>
        </w:rPr>
        <w:t>="#</w:t>
      </w:r>
      <w:proofErr w:type="gramEnd"/>
      <w:r w:rsidRPr="003C184D">
        <w:rPr>
          <w:sz w:val="26"/>
          <w:szCs w:val="26"/>
        </w:rPr>
        <w:t>011f26", fg="white"</w:t>
      </w:r>
      <w:proofErr w:type="gramStart"/>
      <w:r w:rsidRPr="003C184D">
        <w:rPr>
          <w:sz w:val="26"/>
          <w:szCs w:val="26"/>
        </w:rPr>
        <w:t>).place</w:t>
      </w:r>
      <w:proofErr w:type="gramEnd"/>
      <w:r w:rsidRPr="003C184D">
        <w:rPr>
          <w:sz w:val="26"/>
          <w:szCs w:val="26"/>
        </w:rPr>
        <w:t>(x=250, y=100)</w:t>
      </w:r>
    </w:p>
    <w:p w14:paraId="4C14478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self.txt_email = </w:t>
      </w:r>
      <w:proofErr w:type="gramStart"/>
      <w:r w:rsidRPr="003C184D">
        <w:rPr>
          <w:sz w:val="26"/>
          <w:szCs w:val="26"/>
        </w:rPr>
        <w:t>tk.Entry</w:t>
      </w:r>
      <w:proofErr w:type="gramEnd"/>
      <w:r w:rsidRPr="003C184D">
        <w:rPr>
          <w:sz w:val="26"/>
          <w:szCs w:val="26"/>
        </w:rPr>
        <w:t>(self, width=30, font</w:t>
      </w:r>
      <w:proofErr w:type="gramStart"/>
      <w:r w:rsidRPr="003C184D">
        <w:rPr>
          <w:sz w:val="26"/>
          <w:szCs w:val="26"/>
        </w:rPr>
        <w:t>=(</w:t>
      </w:r>
      <w:proofErr w:type="gramEnd"/>
      <w:r w:rsidRPr="003C184D">
        <w:rPr>
          <w:sz w:val="26"/>
          <w:szCs w:val="26"/>
        </w:rPr>
        <w:t>"Arial", 10))</w:t>
      </w:r>
    </w:p>
    <w:p w14:paraId="4108AF8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email.place</w:t>
      </w:r>
      <w:proofErr w:type="gramEnd"/>
      <w:r w:rsidRPr="003C184D">
        <w:rPr>
          <w:sz w:val="26"/>
          <w:szCs w:val="26"/>
        </w:rPr>
        <w:t>(x=330, y=100)</w:t>
      </w:r>
    </w:p>
    <w:p w14:paraId="0543A63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email.insert</w:t>
      </w:r>
      <w:proofErr w:type="gramEnd"/>
      <w:r w:rsidRPr="003C184D">
        <w:rPr>
          <w:sz w:val="26"/>
          <w:szCs w:val="26"/>
        </w:rPr>
        <w:t>(0,"admin")</w:t>
      </w:r>
    </w:p>
    <w:p w14:paraId="0F4B63D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5A42183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 Mật khẩu</w:t>
      </w:r>
    </w:p>
    <w:p w14:paraId="34A8633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tk.Label</w:t>
      </w:r>
      <w:proofErr w:type="gramEnd"/>
      <w:r w:rsidRPr="003C184D">
        <w:rPr>
          <w:sz w:val="26"/>
          <w:szCs w:val="26"/>
        </w:rPr>
        <w:t>(self, text="Mật khẩu:", font</w:t>
      </w:r>
      <w:proofErr w:type="gramStart"/>
      <w:r w:rsidRPr="003C184D">
        <w:rPr>
          <w:sz w:val="26"/>
          <w:szCs w:val="26"/>
        </w:rPr>
        <w:t>=(</w:t>
      </w:r>
      <w:proofErr w:type="gramEnd"/>
      <w:r w:rsidRPr="003C184D">
        <w:rPr>
          <w:sz w:val="26"/>
          <w:szCs w:val="26"/>
        </w:rPr>
        <w:t>"Arial", 10), bg="#011f26", fg="white"</w:t>
      </w:r>
      <w:proofErr w:type="gramStart"/>
      <w:r w:rsidRPr="003C184D">
        <w:rPr>
          <w:sz w:val="26"/>
          <w:szCs w:val="26"/>
        </w:rPr>
        <w:t>).place</w:t>
      </w:r>
      <w:proofErr w:type="gramEnd"/>
      <w:r w:rsidRPr="003C184D">
        <w:rPr>
          <w:sz w:val="26"/>
          <w:szCs w:val="26"/>
        </w:rPr>
        <w:t>(x=250, y=150)</w:t>
      </w:r>
    </w:p>
    <w:p w14:paraId="3AF29E9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self.txt_pass = </w:t>
      </w:r>
      <w:proofErr w:type="gramStart"/>
      <w:r w:rsidRPr="003C184D">
        <w:rPr>
          <w:sz w:val="26"/>
          <w:szCs w:val="26"/>
        </w:rPr>
        <w:t>tk.Entry</w:t>
      </w:r>
      <w:proofErr w:type="gramEnd"/>
      <w:r w:rsidRPr="003C184D">
        <w:rPr>
          <w:sz w:val="26"/>
          <w:szCs w:val="26"/>
        </w:rPr>
        <w:t>(self, width=30, font</w:t>
      </w:r>
      <w:proofErr w:type="gramStart"/>
      <w:r w:rsidRPr="003C184D">
        <w:rPr>
          <w:sz w:val="26"/>
          <w:szCs w:val="26"/>
        </w:rPr>
        <w:t>=(</w:t>
      </w:r>
      <w:proofErr w:type="gramEnd"/>
      <w:r w:rsidRPr="003C184D">
        <w:rPr>
          <w:sz w:val="26"/>
          <w:szCs w:val="26"/>
        </w:rPr>
        <w:t>"Arial", 10), show="*")</w:t>
      </w:r>
    </w:p>
    <w:p w14:paraId="08BA61B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pass.place</w:t>
      </w:r>
      <w:proofErr w:type="gramEnd"/>
      <w:r w:rsidRPr="003C184D">
        <w:rPr>
          <w:sz w:val="26"/>
          <w:szCs w:val="26"/>
        </w:rPr>
        <w:t>(x=330, y=150)</w:t>
      </w:r>
    </w:p>
    <w:p w14:paraId="7142998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pass.insert</w:t>
      </w:r>
      <w:proofErr w:type="gramEnd"/>
      <w:r w:rsidRPr="003C184D">
        <w:rPr>
          <w:sz w:val="26"/>
          <w:szCs w:val="26"/>
        </w:rPr>
        <w:t>(0,"123")</w:t>
      </w:r>
    </w:p>
    <w:p w14:paraId="230945F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35CDA78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 Nút bấm</w:t>
      </w:r>
    </w:p>
    <w:p w14:paraId="2DA1235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btn_dang_nhap = </w:t>
      </w:r>
      <w:proofErr w:type="gramStart"/>
      <w:r w:rsidRPr="003C184D">
        <w:rPr>
          <w:sz w:val="26"/>
          <w:szCs w:val="26"/>
        </w:rPr>
        <w:t>tk.Button</w:t>
      </w:r>
      <w:proofErr w:type="gramEnd"/>
      <w:r w:rsidRPr="003C184D">
        <w:rPr>
          <w:sz w:val="26"/>
          <w:szCs w:val="26"/>
        </w:rPr>
        <w:t>(self, text="ĐĂNG NHẬP", bg="green", fg="white", font</w:t>
      </w:r>
      <w:proofErr w:type="gramStart"/>
      <w:r w:rsidRPr="003C184D">
        <w:rPr>
          <w:sz w:val="26"/>
          <w:szCs w:val="26"/>
        </w:rPr>
        <w:t>=(</w:t>
      </w:r>
      <w:proofErr w:type="gramEnd"/>
      <w:r w:rsidRPr="003C184D">
        <w:rPr>
          <w:sz w:val="26"/>
          <w:szCs w:val="26"/>
        </w:rPr>
        <w:t>"Arial", 10, "bold"), command=</w:t>
      </w:r>
      <w:proofErr w:type="gramStart"/>
      <w:r w:rsidRPr="003C184D">
        <w:rPr>
          <w:sz w:val="26"/>
          <w:szCs w:val="26"/>
        </w:rPr>
        <w:t>self.xu</w:t>
      </w:r>
      <w:proofErr w:type="gramEnd"/>
      <w:r w:rsidRPr="003C184D">
        <w:rPr>
          <w:sz w:val="26"/>
          <w:szCs w:val="26"/>
        </w:rPr>
        <w:t>_ly_dang_nhap)</w:t>
      </w:r>
    </w:p>
    <w:p w14:paraId="19D4872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btn_dang_</w:t>
      </w:r>
      <w:proofErr w:type="gramStart"/>
      <w:r w:rsidRPr="003C184D">
        <w:rPr>
          <w:sz w:val="26"/>
          <w:szCs w:val="26"/>
        </w:rPr>
        <w:t>nhap.place</w:t>
      </w:r>
      <w:proofErr w:type="gramEnd"/>
      <w:r w:rsidRPr="003C184D">
        <w:rPr>
          <w:sz w:val="26"/>
          <w:szCs w:val="26"/>
        </w:rPr>
        <w:t>(x=330, y=200, width=100, height=35)</w:t>
      </w:r>
    </w:p>
    <w:p w14:paraId="0951F43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2813481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btn_thoat = </w:t>
      </w:r>
      <w:proofErr w:type="gramStart"/>
      <w:r w:rsidRPr="003C184D">
        <w:rPr>
          <w:sz w:val="26"/>
          <w:szCs w:val="26"/>
        </w:rPr>
        <w:t>tk.Button</w:t>
      </w:r>
      <w:proofErr w:type="gramEnd"/>
      <w:r w:rsidRPr="003C184D">
        <w:rPr>
          <w:sz w:val="26"/>
          <w:szCs w:val="26"/>
        </w:rPr>
        <w:t>(self, text="THOÁT", bg="red", fg="white", font</w:t>
      </w:r>
      <w:proofErr w:type="gramStart"/>
      <w:r w:rsidRPr="003C184D">
        <w:rPr>
          <w:sz w:val="26"/>
          <w:szCs w:val="26"/>
        </w:rPr>
        <w:t>=(</w:t>
      </w:r>
      <w:proofErr w:type="gramEnd"/>
      <w:r w:rsidRPr="003C184D">
        <w:rPr>
          <w:sz w:val="26"/>
          <w:szCs w:val="26"/>
        </w:rPr>
        <w:t>"Arial", 10, "bold"), command=</w:t>
      </w:r>
      <w:proofErr w:type="gramStart"/>
      <w:r w:rsidRPr="003C184D">
        <w:rPr>
          <w:sz w:val="26"/>
          <w:szCs w:val="26"/>
        </w:rPr>
        <w:t>self.destroy</w:t>
      </w:r>
      <w:proofErr w:type="gramEnd"/>
      <w:r w:rsidRPr="003C184D">
        <w:rPr>
          <w:sz w:val="26"/>
          <w:szCs w:val="26"/>
        </w:rPr>
        <w:t>)</w:t>
      </w:r>
    </w:p>
    <w:p w14:paraId="06C146D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btn_</w:t>
      </w:r>
      <w:proofErr w:type="gramStart"/>
      <w:r w:rsidRPr="003C184D">
        <w:rPr>
          <w:sz w:val="26"/>
          <w:szCs w:val="26"/>
        </w:rPr>
        <w:t>thoat.place</w:t>
      </w:r>
      <w:proofErr w:type="gramEnd"/>
      <w:r w:rsidRPr="003C184D">
        <w:rPr>
          <w:sz w:val="26"/>
          <w:szCs w:val="26"/>
        </w:rPr>
        <w:t>(x=450, y=200, width=80, height=35)</w:t>
      </w:r>
    </w:p>
    <w:p w14:paraId="3FC8621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0567724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self.bind</w:t>
      </w:r>
      <w:proofErr w:type="gramEnd"/>
      <w:r w:rsidRPr="003C184D">
        <w:rPr>
          <w:sz w:val="26"/>
          <w:szCs w:val="26"/>
        </w:rPr>
        <w:t xml:space="preserve">('&lt;Return&gt;', </w:t>
      </w:r>
      <w:proofErr w:type="gramStart"/>
      <w:r w:rsidRPr="003C184D">
        <w:rPr>
          <w:sz w:val="26"/>
          <w:szCs w:val="26"/>
        </w:rPr>
        <w:t>self.xu</w:t>
      </w:r>
      <w:proofErr w:type="gramEnd"/>
      <w:r w:rsidRPr="003C184D">
        <w:rPr>
          <w:sz w:val="26"/>
          <w:szCs w:val="26"/>
        </w:rPr>
        <w:t>_ly_dang_nhap)</w:t>
      </w:r>
    </w:p>
    <w:p w14:paraId="6C9805E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1F274F4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def xu_ly_dang_</w:t>
      </w:r>
      <w:proofErr w:type="gramStart"/>
      <w:r w:rsidRPr="003C184D">
        <w:rPr>
          <w:sz w:val="26"/>
          <w:szCs w:val="26"/>
        </w:rPr>
        <w:t>nhap(</w:t>
      </w:r>
      <w:proofErr w:type="gramEnd"/>
      <w:r w:rsidRPr="003C184D">
        <w:rPr>
          <w:sz w:val="26"/>
          <w:szCs w:val="26"/>
        </w:rPr>
        <w:t>self, event=None):</w:t>
      </w:r>
    </w:p>
    <w:p w14:paraId="4219210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email = </w:t>
      </w:r>
      <w:proofErr w:type="gramStart"/>
      <w:r w:rsidRPr="003C184D">
        <w:rPr>
          <w:sz w:val="26"/>
          <w:szCs w:val="26"/>
        </w:rPr>
        <w:t>self.txt_email.get(</w:t>
      </w:r>
      <w:proofErr w:type="gramEnd"/>
      <w:r w:rsidRPr="003C184D">
        <w:rPr>
          <w:sz w:val="26"/>
          <w:szCs w:val="26"/>
        </w:rPr>
        <w:t>)</w:t>
      </w:r>
    </w:p>
    <w:p w14:paraId="5915A36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mat_khau = </w:t>
      </w:r>
      <w:proofErr w:type="gramStart"/>
      <w:r w:rsidRPr="003C184D">
        <w:rPr>
          <w:sz w:val="26"/>
          <w:szCs w:val="26"/>
        </w:rPr>
        <w:t>self.txt_pass.get(</w:t>
      </w:r>
      <w:proofErr w:type="gramEnd"/>
      <w:r w:rsidRPr="003C184D">
        <w:rPr>
          <w:sz w:val="26"/>
          <w:szCs w:val="26"/>
        </w:rPr>
        <w:t>)</w:t>
      </w:r>
    </w:p>
    <w:p w14:paraId="2E2B4CD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4E2E949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ket_qua = </w:t>
      </w:r>
      <w:proofErr w:type="gramStart"/>
      <w:r w:rsidRPr="003C184D">
        <w:rPr>
          <w:sz w:val="26"/>
          <w:szCs w:val="26"/>
        </w:rPr>
        <w:t>dbconnection.kiem</w:t>
      </w:r>
      <w:proofErr w:type="gramEnd"/>
      <w:r w:rsidRPr="003C184D">
        <w:rPr>
          <w:sz w:val="26"/>
          <w:szCs w:val="26"/>
        </w:rPr>
        <w:t>_tra_dang_</w:t>
      </w:r>
      <w:proofErr w:type="gramStart"/>
      <w:r w:rsidRPr="003C184D">
        <w:rPr>
          <w:sz w:val="26"/>
          <w:szCs w:val="26"/>
        </w:rPr>
        <w:t>nhap(</w:t>
      </w:r>
      <w:proofErr w:type="gramEnd"/>
      <w:r w:rsidRPr="003C184D">
        <w:rPr>
          <w:sz w:val="26"/>
          <w:szCs w:val="26"/>
        </w:rPr>
        <w:t>email, mat_khau)</w:t>
      </w:r>
    </w:p>
    <w:p w14:paraId="6C07343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6B6A967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if ket_qua:</w:t>
      </w:r>
    </w:p>
    <w:p w14:paraId="731A481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lastRenderedPageBreak/>
        <w:t>            ten_gv = ket_</w:t>
      </w:r>
      <w:proofErr w:type="gramStart"/>
      <w:r w:rsidRPr="003C184D">
        <w:rPr>
          <w:sz w:val="26"/>
          <w:szCs w:val="26"/>
        </w:rPr>
        <w:t>qua[</w:t>
      </w:r>
      <w:proofErr w:type="gramEnd"/>
      <w:r w:rsidRPr="003C184D">
        <w:rPr>
          <w:sz w:val="26"/>
          <w:szCs w:val="26"/>
        </w:rPr>
        <w:t>0]</w:t>
      </w:r>
    </w:p>
    <w:p w14:paraId="524C688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quyen_gv = ket_</w:t>
      </w:r>
      <w:proofErr w:type="gramStart"/>
      <w:r w:rsidRPr="003C184D">
        <w:rPr>
          <w:sz w:val="26"/>
          <w:szCs w:val="26"/>
        </w:rPr>
        <w:t>qua[</w:t>
      </w:r>
      <w:proofErr w:type="gramEnd"/>
      <w:r w:rsidRPr="003C184D">
        <w:rPr>
          <w:sz w:val="26"/>
          <w:szCs w:val="26"/>
        </w:rPr>
        <w:t>1]</w:t>
      </w:r>
    </w:p>
    <w:p w14:paraId="5852081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messagebox.showinfo</w:t>
      </w:r>
      <w:proofErr w:type="gramEnd"/>
      <w:r w:rsidRPr="003C184D">
        <w:rPr>
          <w:sz w:val="26"/>
          <w:szCs w:val="26"/>
        </w:rPr>
        <w:t>("Thành công", f"Xin chào: {ten_gv}")</w:t>
      </w:r>
    </w:p>
    <w:p w14:paraId="5E0D0B0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self.withdraw</w:t>
      </w:r>
      <w:proofErr w:type="gramEnd"/>
      <w:r w:rsidRPr="003C184D">
        <w:rPr>
          <w:sz w:val="26"/>
          <w:szCs w:val="26"/>
        </w:rPr>
        <w:t xml:space="preserve">() </w:t>
      </w:r>
    </w:p>
    <w:p w14:paraId="356E1AD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app_chinh = </w:t>
      </w:r>
      <w:proofErr w:type="gramStart"/>
      <w:r w:rsidRPr="003C184D">
        <w:rPr>
          <w:sz w:val="26"/>
          <w:szCs w:val="26"/>
        </w:rPr>
        <w:t>TrangChinh(</w:t>
      </w:r>
      <w:proofErr w:type="gramEnd"/>
      <w:r w:rsidRPr="003C184D">
        <w:rPr>
          <w:sz w:val="26"/>
          <w:szCs w:val="26"/>
        </w:rPr>
        <w:t xml:space="preserve">ten_gv, quyen_gv) </w:t>
      </w:r>
    </w:p>
    <w:p w14:paraId="5C085C2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app_</w:t>
      </w:r>
      <w:proofErr w:type="gramStart"/>
      <w:r w:rsidRPr="003C184D">
        <w:rPr>
          <w:sz w:val="26"/>
          <w:szCs w:val="26"/>
        </w:rPr>
        <w:t>chinh.master</w:t>
      </w:r>
      <w:proofErr w:type="gramEnd"/>
      <w:r w:rsidRPr="003C184D">
        <w:rPr>
          <w:sz w:val="26"/>
          <w:szCs w:val="26"/>
        </w:rPr>
        <w:t xml:space="preserve"> = self </w:t>
      </w:r>
    </w:p>
    <w:p w14:paraId="47C4514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else:</w:t>
      </w:r>
    </w:p>
    <w:p w14:paraId="516E2BF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messagebox.showerror</w:t>
      </w:r>
      <w:proofErr w:type="gramEnd"/>
      <w:r w:rsidRPr="003C184D">
        <w:rPr>
          <w:sz w:val="26"/>
          <w:szCs w:val="26"/>
        </w:rPr>
        <w:t>("Thất bại", "Sai email hoặc mật khẩu!")</w:t>
      </w:r>
    </w:p>
    <w:p w14:paraId="0A9883A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17FFAC5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if __name__ == "__main__":</w:t>
      </w:r>
    </w:p>
    <w:p w14:paraId="46830CB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app = </w:t>
      </w:r>
      <w:proofErr w:type="gramStart"/>
      <w:r w:rsidRPr="003C184D">
        <w:rPr>
          <w:sz w:val="26"/>
          <w:szCs w:val="26"/>
        </w:rPr>
        <w:t>CuaSoDangNhap(</w:t>
      </w:r>
      <w:proofErr w:type="gramEnd"/>
      <w:r w:rsidRPr="003C184D">
        <w:rPr>
          <w:sz w:val="26"/>
          <w:szCs w:val="26"/>
        </w:rPr>
        <w:t>)</w:t>
      </w:r>
    </w:p>
    <w:p w14:paraId="2C8BF8D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app.mainloop</w:t>
      </w:r>
      <w:proofErr w:type="gramEnd"/>
      <w:r w:rsidRPr="003C184D">
        <w:rPr>
          <w:sz w:val="26"/>
          <w:szCs w:val="26"/>
        </w:rPr>
        <w:t>()</w:t>
      </w:r>
    </w:p>
    <w:p w14:paraId="2E4A870D" w14:textId="77777777" w:rsidR="003C184D" w:rsidRPr="00FF325A" w:rsidRDefault="003C184D" w:rsidP="00DE0C7E">
      <w:pPr>
        <w:jc w:val="both"/>
        <w:rPr>
          <w:sz w:val="26"/>
          <w:szCs w:val="26"/>
        </w:rPr>
      </w:pPr>
    </w:p>
    <w:p w14:paraId="299C8879" w14:textId="3718656C" w:rsidR="00FF325A" w:rsidRDefault="003C184D" w:rsidP="00FF325A">
      <w:pPr>
        <w:rPr>
          <w:sz w:val="26"/>
          <w:szCs w:val="26"/>
        </w:rPr>
      </w:pPr>
      <w:r>
        <w:rPr>
          <w:sz w:val="26"/>
          <w:szCs w:val="26"/>
        </w:rPr>
        <w:t>* Code file quan_ly_gv.py:</w:t>
      </w:r>
    </w:p>
    <w:p w14:paraId="5FB949F7" w14:textId="77777777" w:rsidR="003C184D" w:rsidRDefault="003C184D" w:rsidP="00FF325A">
      <w:pPr>
        <w:rPr>
          <w:sz w:val="26"/>
          <w:szCs w:val="26"/>
        </w:rPr>
      </w:pPr>
    </w:p>
    <w:p w14:paraId="4D533E5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import sys</w:t>
      </w:r>
    </w:p>
    <w:p w14:paraId="0D8C212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roofErr w:type="gramStart"/>
      <w:r w:rsidRPr="003C184D">
        <w:rPr>
          <w:sz w:val="26"/>
          <w:szCs w:val="26"/>
        </w:rPr>
        <w:t>import</w:t>
      </w:r>
      <w:proofErr w:type="gramEnd"/>
      <w:r w:rsidRPr="003C184D">
        <w:rPr>
          <w:sz w:val="26"/>
          <w:szCs w:val="26"/>
        </w:rPr>
        <w:t xml:space="preserve"> tkinter as tk</w:t>
      </w:r>
    </w:p>
    <w:p w14:paraId="53E14EF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from tkinter import ttk </w:t>
      </w:r>
    </w:p>
    <w:p w14:paraId="059FBD4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from tkinter import messagebox</w:t>
      </w:r>
    </w:p>
    <w:p w14:paraId="5C2D8C0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from tkcalendar import DateEntry </w:t>
      </w:r>
    </w:p>
    <w:p w14:paraId="5A61178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import dbconnection </w:t>
      </w:r>
    </w:p>
    <w:p w14:paraId="59D1222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47176F1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class GiaoDienGV:</w:t>
      </w:r>
    </w:p>
    <w:p w14:paraId="690E493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def __init_</w:t>
      </w:r>
      <w:proofErr w:type="gramStart"/>
      <w:r w:rsidRPr="003C184D">
        <w:rPr>
          <w:sz w:val="26"/>
          <w:szCs w:val="26"/>
        </w:rPr>
        <w:t>_(</w:t>
      </w:r>
      <w:proofErr w:type="gramEnd"/>
      <w:r w:rsidRPr="003C184D">
        <w:rPr>
          <w:sz w:val="26"/>
          <w:szCs w:val="26"/>
        </w:rPr>
        <w:t>self, frame_noi_dung):</w:t>
      </w:r>
    </w:p>
    <w:p w14:paraId="641B4D6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self.frame</w:t>
      </w:r>
      <w:proofErr w:type="gramEnd"/>
      <w:r w:rsidRPr="003C184D">
        <w:rPr>
          <w:sz w:val="26"/>
          <w:szCs w:val="26"/>
        </w:rPr>
        <w:t xml:space="preserve"> = frame_noi_dung</w:t>
      </w:r>
    </w:p>
    <w:p w14:paraId="0674FF0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
    <w:p w14:paraId="516943A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 Xóa form cũ</w:t>
      </w:r>
    </w:p>
    <w:p w14:paraId="4E5544C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for widget in </w:t>
      </w:r>
      <w:proofErr w:type="gramStart"/>
      <w:r w:rsidRPr="003C184D">
        <w:rPr>
          <w:sz w:val="26"/>
          <w:szCs w:val="26"/>
        </w:rPr>
        <w:t>self.frame</w:t>
      </w:r>
      <w:proofErr w:type="gramEnd"/>
      <w:r w:rsidRPr="003C184D">
        <w:rPr>
          <w:sz w:val="26"/>
          <w:szCs w:val="26"/>
        </w:rPr>
        <w:t>.winfo_</w:t>
      </w:r>
      <w:proofErr w:type="gramStart"/>
      <w:r w:rsidRPr="003C184D">
        <w:rPr>
          <w:sz w:val="26"/>
          <w:szCs w:val="26"/>
        </w:rPr>
        <w:t>children(</w:t>
      </w:r>
      <w:proofErr w:type="gramEnd"/>
      <w:r w:rsidRPr="003C184D">
        <w:rPr>
          <w:sz w:val="26"/>
          <w:szCs w:val="26"/>
        </w:rPr>
        <w:t>):</w:t>
      </w:r>
    </w:p>
    <w:p w14:paraId="383C110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widget.destroy</w:t>
      </w:r>
      <w:proofErr w:type="gramEnd"/>
      <w:r w:rsidRPr="003C184D">
        <w:rPr>
          <w:sz w:val="26"/>
          <w:szCs w:val="26"/>
        </w:rPr>
        <w:t>()</w:t>
      </w:r>
    </w:p>
    <w:p w14:paraId="7365529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
    <w:p w14:paraId="111E5508" w14:textId="4036F932"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r>
        <w:rPr>
          <w:sz w:val="26"/>
          <w:szCs w:val="26"/>
        </w:rPr>
        <w:t>====</w:t>
      </w:r>
      <w:r w:rsidRPr="003C184D">
        <w:rPr>
          <w:sz w:val="26"/>
          <w:szCs w:val="26"/>
        </w:rPr>
        <w:t>========================================================</w:t>
      </w:r>
    </w:p>
    <w:p w14:paraId="53B0D638" w14:textId="3FCCE209"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r>
        <w:rPr>
          <w:sz w:val="26"/>
          <w:szCs w:val="26"/>
        </w:rPr>
        <w:t xml:space="preserve">                       </w:t>
      </w:r>
      <w:r w:rsidRPr="003C184D">
        <w:rPr>
          <w:sz w:val="26"/>
          <w:szCs w:val="26"/>
        </w:rPr>
        <w:t>     </w:t>
      </w:r>
      <w:r>
        <w:rPr>
          <w:sz w:val="26"/>
          <w:szCs w:val="26"/>
        </w:rPr>
        <w:t xml:space="preserve">  </w:t>
      </w:r>
      <w:r w:rsidRPr="003C184D">
        <w:rPr>
          <w:sz w:val="26"/>
          <w:szCs w:val="26"/>
        </w:rPr>
        <w:t>STYLE &amp; CẤU HÌNH</w:t>
      </w:r>
    </w:p>
    <w:p w14:paraId="4216F2AB" w14:textId="6489C355"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r>
        <w:rPr>
          <w:sz w:val="26"/>
          <w:szCs w:val="26"/>
        </w:rPr>
        <w:t>=</w:t>
      </w:r>
      <w:r w:rsidRPr="003C184D">
        <w:rPr>
          <w:sz w:val="26"/>
          <w:szCs w:val="26"/>
        </w:rPr>
        <w:t>==============</w:t>
      </w:r>
      <w:r>
        <w:rPr>
          <w:sz w:val="26"/>
          <w:szCs w:val="26"/>
        </w:rPr>
        <w:t>===</w:t>
      </w:r>
      <w:r w:rsidRPr="003C184D">
        <w:rPr>
          <w:sz w:val="26"/>
          <w:szCs w:val="26"/>
        </w:rPr>
        <w:t>==========================================</w:t>
      </w:r>
    </w:p>
    <w:p w14:paraId="0568592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style = </w:t>
      </w:r>
      <w:proofErr w:type="gramStart"/>
      <w:r w:rsidRPr="003C184D">
        <w:rPr>
          <w:sz w:val="26"/>
          <w:szCs w:val="26"/>
        </w:rPr>
        <w:t>ttk.Style</w:t>
      </w:r>
      <w:proofErr w:type="gramEnd"/>
      <w:r w:rsidRPr="003C184D">
        <w:rPr>
          <w:sz w:val="26"/>
          <w:szCs w:val="26"/>
        </w:rPr>
        <w:t>()</w:t>
      </w:r>
    </w:p>
    <w:p w14:paraId="0F31B8A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style.theme</w:t>
      </w:r>
      <w:proofErr w:type="gramEnd"/>
      <w:r w:rsidRPr="003C184D">
        <w:rPr>
          <w:sz w:val="26"/>
          <w:szCs w:val="26"/>
        </w:rPr>
        <w:t>_use("clam")</w:t>
      </w:r>
    </w:p>
    <w:p w14:paraId="018616C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style.configure</w:t>
      </w:r>
      <w:proofErr w:type="gramEnd"/>
      <w:r w:rsidRPr="003C184D">
        <w:rPr>
          <w:sz w:val="26"/>
          <w:szCs w:val="26"/>
        </w:rPr>
        <w:t>("Treeview.Heading", background</w:t>
      </w:r>
      <w:proofErr w:type="gramStart"/>
      <w:r w:rsidRPr="003C184D">
        <w:rPr>
          <w:sz w:val="26"/>
          <w:szCs w:val="26"/>
        </w:rPr>
        <w:t>="#</w:t>
      </w:r>
      <w:proofErr w:type="gramEnd"/>
      <w:r w:rsidRPr="003C184D">
        <w:rPr>
          <w:sz w:val="26"/>
          <w:szCs w:val="26"/>
        </w:rPr>
        <w:t>003366", foreground="white", font</w:t>
      </w:r>
      <w:proofErr w:type="gramStart"/>
      <w:r w:rsidRPr="003C184D">
        <w:rPr>
          <w:sz w:val="26"/>
          <w:szCs w:val="26"/>
        </w:rPr>
        <w:t>=(</w:t>
      </w:r>
      <w:proofErr w:type="gramEnd"/>
      <w:r w:rsidRPr="003C184D">
        <w:rPr>
          <w:sz w:val="26"/>
          <w:szCs w:val="26"/>
        </w:rPr>
        <w:t>"Arial", 10, "bold"))</w:t>
      </w:r>
    </w:p>
    <w:p w14:paraId="1024423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style.configure</w:t>
      </w:r>
      <w:proofErr w:type="gramEnd"/>
      <w:r w:rsidRPr="003C184D">
        <w:rPr>
          <w:sz w:val="26"/>
          <w:szCs w:val="26"/>
        </w:rPr>
        <w:t>("Treeview", font</w:t>
      </w:r>
      <w:proofErr w:type="gramStart"/>
      <w:r w:rsidRPr="003C184D">
        <w:rPr>
          <w:sz w:val="26"/>
          <w:szCs w:val="26"/>
        </w:rPr>
        <w:t>=(</w:t>
      </w:r>
      <w:proofErr w:type="gramEnd"/>
      <w:r w:rsidRPr="003C184D">
        <w:rPr>
          <w:sz w:val="26"/>
          <w:szCs w:val="26"/>
        </w:rPr>
        <w:t>"Arial", 10), rowheight=30)</w:t>
      </w:r>
    </w:p>
    <w:p w14:paraId="5A0CBF6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style.map(</w:t>
      </w:r>
      <w:proofErr w:type="gramEnd"/>
      <w:r w:rsidRPr="003C184D">
        <w:rPr>
          <w:sz w:val="26"/>
          <w:szCs w:val="26"/>
        </w:rPr>
        <w:t>"Treeview", background</w:t>
      </w:r>
      <w:proofErr w:type="gramStart"/>
      <w:r w:rsidRPr="003C184D">
        <w:rPr>
          <w:sz w:val="26"/>
          <w:szCs w:val="26"/>
        </w:rPr>
        <w:t>=[</w:t>
      </w:r>
      <w:proofErr w:type="gramEnd"/>
      <w:r w:rsidRPr="003C184D">
        <w:rPr>
          <w:sz w:val="26"/>
          <w:szCs w:val="26"/>
        </w:rPr>
        <w:t>('selected'</w:t>
      </w:r>
      <w:proofErr w:type="gramStart"/>
      <w:r w:rsidRPr="003C184D">
        <w:rPr>
          <w:sz w:val="26"/>
          <w:szCs w:val="26"/>
        </w:rPr>
        <w:t>, '#</w:t>
      </w:r>
      <w:proofErr w:type="gramEnd"/>
      <w:r w:rsidRPr="003C184D">
        <w:rPr>
          <w:sz w:val="26"/>
          <w:szCs w:val="26"/>
        </w:rPr>
        <w:t xml:space="preserve">2E8B57')]) </w:t>
      </w:r>
    </w:p>
    <w:p w14:paraId="361790B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4117D12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 Tiêu đề</w:t>
      </w:r>
    </w:p>
    <w:p w14:paraId="49BF13F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tk.Label</w:t>
      </w:r>
      <w:proofErr w:type="gramEnd"/>
      <w:r w:rsidRPr="003C184D">
        <w:rPr>
          <w:sz w:val="26"/>
          <w:szCs w:val="26"/>
        </w:rPr>
        <w:t>(</w:t>
      </w:r>
      <w:proofErr w:type="gramStart"/>
      <w:r w:rsidRPr="003C184D">
        <w:rPr>
          <w:sz w:val="26"/>
          <w:szCs w:val="26"/>
        </w:rPr>
        <w:t>self.frame</w:t>
      </w:r>
      <w:proofErr w:type="gramEnd"/>
      <w:r w:rsidRPr="003C184D">
        <w:rPr>
          <w:sz w:val="26"/>
          <w:szCs w:val="26"/>
        </w:rPr>
        <w:t xml:space="preserve">, text="QUẢN LÝ HỒ SƠ GIÁO VIÊN", </w:t>
      </w:r>
    </w:p>
    <w:p w14:paraId="393991C0" w14:textId="77777777" w:rsid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font</w:t>
      </w:r>
      <w:proofErr w:type="gramStart"/>
      <w:r w:rsidRPr="003C184D">
        <w:rPr>
          <w:sz w:val="26"/>
          <w:szCs w:val="26"/>
        </w:rPr>
        <w:t>=(</w:t>
      </w:r>
      <w:proofErr w:type="gramEnd"/>
      <w:r w:rsidRPr="003C184D">
        <w:rPr>
          <w:sz w:val="26"/>
          <w:szCs w:val="26"/>
        </w:rPr>
        <w:t>"Arial", 22, "bold"), fg</w:t>
      </w:r>
      <w:proofErr w:type="gramStart"/>
      <w:r w:rsidRPr="003C184D">
        <w:rPr>
          <w:sz w:val="26"/>
          <w:szCs w:val="26"/>
        </w:rPr>
        <w:t>="#</w:t>
      </w:r>
      <w:proofErr w:type="gramEnd"/>
      <w:r w:rsidRPr="003C184D">
        <w:rPr>
          <w:sz w:val="26"/>
          <w:szCs w:val="26"/>
        </w:rPr>
        <w:t>003366", bg="white"</w:t>
      </w:r>
      <w:proofErr w:type="gramStart"/>
      <w:r w:rsidRPr="003C184D">
        <w:rPr>
          <w:sz w:val="26"/>
          <w:szCs w:val="26"/>
        </w:rPr>
        <w:t>).pack</w:t>
      </w:r>
      <w:proofErr w:type="gramEnd"/>
      <w:r w:rsidRPr="003C184D">
        <w:rPr>
          <w:sz w:val="26"/>
          <w:szCs w:val="26"/>
        </w:rPr>
        <w:t>(pady</w:t>
      </w:r>
      <w:proofErr w:type="gramStart"/>
      <w:r w:rsidRPr="003C184D">
        <w:rPr>
          <w:sz w:val="26"/>
          <w:szCs w:val="26"/>
        </w:rPr>
        <w:t>=(</w:t>
      </w:r>
      <w:proofErr w:type="gramEnd"/>
      <w:r w:rsidRPr="003C184D">
        <w:rPr>
          <w:sz w:val="26"/>
          <w:szCs w:val="26"/>
        </w:rPr>
        <w:t>10, 5))</w:t>
      </w:r>
    </w:p>
    <w:p w14:paraId="32BA3A61" w14:textId="77777777" w:rsid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w:t>
      </w:r>
    </w:p>
    <w:p w14:paraId="70EE029D" w14:textId="77777777" w:rsid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w:t>
      </w:r>
      <w:r>
        <w:rPr>
          <w:sz w:val="26"/>
          <w:szCs w:val="26"/>
        </w:rPr>
        <w:t xml:space="preserve">                            </w:t>
      </w:r>
      <w:r w:rsidRPr="003C184D">
        <w:rPr>
          <w:sz w:val="26"/>
          <w:szCs w:val="26"/>
        </w:rPr>
        <w:t xml:space="preserve">                        KHUNG TÌM KIẾM</w:t>
      </w:r>
    </w:p>
    <w:p w14:paraId="0C7E8F81" w14:textId="12E177FE"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r>
        <w:rPr>
          <w:sz w:val="26"/>
          <w:szCs w:val="26"/>
        </w:rPr>
        <w:t>=</w:t>
      </w:r>
      <w:r w:rsidRPr="003C184D">
        <w:rPr>
          <w:sz w:val="26"/>
          <w:szCs w:val="26"/>
        </w:rPr>
        <w:t>==========================================================</w:t>
      </w:r>
    </w:p>
    <w:p w14:paraId="6E5410E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lastRenderedPageBreak/>
        <w:t xml:space="preserve">        frame_tim = </w:t>
      </w:r>
      <w:proofErr w:type="gramStart"/>
      <w:r w:rsidRPr="003C184D">
        <w:rPr>
          <w:sz w:val="26"/>
          <w:szCs w:val="26"/>
        </w:rPr>
        <w:t>tk.Frame</w:t>
      </w:r>
      <w:proofErr w:type="gramEnd"/>
      <w:r w:rsidRPr="003C184D">
        <w:rPr>
          <w:sz w:val="26"/>
          <w:szCs w:val="26"/>
        </w:rPr>
        <w:t>(</w:t>
      </w:r>
      <w:proofErr w:type="gramStart"/>
      <w:r w:rsidRPr="003C184D">
        <w:rPr>
          <w:sz w:val="26"/>
          <w:szCs w:val="26"/>
        </w:rPr>
        <w:t>self.frame</w:t>
      </w:r>
      <w:proofErr w:type="gramEnd"/>
      <w:r w:rsidRPr="003C184D">
        <w:rPr>
          <w:sz w:val="26"/>
          <w:szCs w:val="26"/>
        </w:rPr>
        <w:t>, bg="white")</w:t>
      </w:r>
    </w:p>
    <w:p w14:paraId="2A19E50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frame_</w:t>
      </w:r>
      <w:proofErr w:type="gramStart"/>
      <w:r w:rsidRPr="003C184D">
        <w:rPr>
          <w:sz w:val="26"/>
          <w:szCs w:val="26"/>
        </w:rPr>
        <w:t>tim.pack</w:t>
      </w:r>
      <w:proofErr w:type="gramEnd"/>
      <w:r w:rsidRPr="003C184D">
        <w:rPr>
          <w:sz w:val="26"/>
          <w:szCs w:val="26"/>
        </w:rPr>
        <w:t>(fill="x", padx=20, pady=5)</w:t>
      </w:r>
    </w:p>
    <w:p w14:paraId="3E743FD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
    <w:p w14:paraId="0CC2167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container_tim = </w:t>
      </w:r>
      <w:proofErr w:type="gramStart"/>
      <w:r w:rsidRPr="003C184D">
        <w:rPr>
          <w:sz w:val="26"/>
          <w:szCs w:val="26"/>
        </w:rPr>
        <w:t>tk.Frame</w:t>
      </w:r>
      <w:proofErr w:type="gramEnd"/>
      <w:r w:rsidRPr="003C184D">
        <w:rPr>
          <w:sz w:val="26"/>
          <w:szCs w:val="26"/>
        </w:rPr>
        <w:t>(frame_tim, bg</w:t>
      </w:r>
      <w:proofErr w:type="gramStart"/>
      <w:r w:rsidRPr="003C184D">
        <w:rPr>
          <w:sz w:val="26"/>
          <w:szCs w:val="26"/>
        </w:rPr>
        <w:t>="#</w:t>
      </w:r>
      <w:proofErr w:type="gramEnd"/>
      <w:r w:rsidRPr="003C184D">
        <w:rPr>
          <w:sz w:val="26"/>
          <w:szCs w:val="26"/>
        </w:rPr>
        <w:t>f0f8ff", bd=1, relief="solid")</w:t>
      </w:r>
    </w:p>
    <w:p w14:paraId="0CE39FC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container_</w:t>
      </w:r>
      <w:proofErr w:type="gramStart"/>
      <w:r w:rsidRPr="003C184D">
        <w:rPr>
          <w:sz w:val="26"/>
          <w:szCs w:val="26"/>
        </w:rPr>
        <w:t>tim.pack</w:t>
      </w:r>
      <w:proofErr w:type="gramEnd"/>
      <w:r w:rsidRPr="003C184D">
        <w:rPr>
          <w:sz w:val="26"/>
          <w:szCs w:val="26"/>
        </w:rPr>
        <w:t>(pady=5)</w:t>
      </w:r>
    </w:p>
    <w:p w14:paraId="13756E0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1B0A1EF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tk.Label</w:t>
      </w:r>
      <w:proofErr w:type="gramEnd"/>
      <w:r w:rsidRPr="003C184D">
        <w:rPr>
          <w:sz w:val="26"/>
          <w:szCs w:val="26"/>
        </w:rPr>
        <w:t>(container_tim, text="Tìm kiếm tên GV:", bg="#f0f8ff", font</w:t>
      </w:r>
      <w:proofErr w:type="gramStart"/>
      <w:r w:rsidRPr="003C184D">
        <w:rPr>
          <w:sz w:val="26"/>
          <w:szCs w:val="26"/>
        </w:rPr>
        <w:t>=(</w:t>
      </w:r>
      <w:proofErr w:type="gramEnd"/>
      <w:r w:rsidRPr="003C184D">
        <w:rPr>
          <w:sz w:val="26"/>
          <w:szCs w:val="26"/>
        </w:rPr>
        <w:t>"Arial", 10, "bold")</w:t>
      </w:r>
      <w:proofErr w:type="gramStart"/>
      <w:r w:rsidRPr="003C184D">
        <w:rPr>
          <w:sz w:val="26"/>
          <w:szCs w:val="26"/>
        </w:rPr>
        <w:t>).pack</w:t>
      </w:r>
      <w:proofErr w:type="gramEnd"/>
      <w:r w:rsidRPr="003C184D">
        <w:rPr>
          <w:sz w:val="26"/>
          <w:szCs w:val="26"/>
        </w:rPr>
        <w:t>(side="left", padx=10, pady=5)</w:t>
      </w:r>
    </w:p>
    <w:p w14:paraId="6E52B43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
    <w:p w14:paraId="75D8443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self.txt_tim_kiem = </w:t>
      </w:r>
      <w:proofErr w:type="gramStart"/>
      <w:r w:rsidRPr="003C184D">
        <w:rPr>
          <w:sz w:val="26"/>
          <w:szCs w:val="26"/>
        </w:rPr>
        <w:t>tk.Entry</w:t>
      </w:r>
      <w:proofErr w:type="gramEnd"/>
      <w:r w:rsidRPr="003C184D">
        <w:rPr>
          <w:sz w:val="26"/>
          <w:szCs w:val="26"/>
        </w:rPr>
        <w:t>(container_tim, width=30, font</w:t>
      </w:r>
      <w:proofErr w:type="gramStart"/>
      <w:r w:rsidRPr="003C184D">
        <w:rPr>
          <w:sz w:val="26"/>
          <w:szCs w:val="26"/>
        </w:rPr>
        <w:t>=(</w:t>
      </w:r>
      <w:proofErr w:type="gramEnd"/>
      <w:r w:rsidRPr="003C184D">
        <w:rPr>
          <w:sz w:val="26"/>
          <w:szCs w:val="26"/>
        </w:rPr>
        <w:t>"Arial", 10))</w:t>
      </w:r>
    </w:p>
    <w:p w14:paraId="04BE190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self.txt_tim_</w:t>
      </w:r>
      <w:proofErr w:type="gramStart"/>
      <w:r w:rsidRPr="003C184D">
        <w:rPr>
          <w:sz w:val="26"/>
          <w:szCs w:val="26"/>
        </w:rPr>
        <w:t>kiem.pack</w:t>
      </w:r>
      <w:proofErr w:type="gramEnd"/>
      <w:r w:rsidRPr="003C184D">
        <w:rPr>
          <w:sz w:val="26"/>
          <w:szCs w:val="26"/>
        </w:rPr>
        <w:t>(side="left", padx=5, pady=5)</w:t>
      </w:r>
    </w:p>
    <w:p w14:paraId="0BD1C3D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self.txt_tim_</w:t>
      </w:r>
      <w:proofErr w:type="gramStart"/>
      <w:r w:rsidRPr="003C184D">
        <w:rPr>
          <w:sz w:val="26"/>
          <w:szCs w:val="26"/>
        </w:rPr>
        <w:t>kiem.bind</w:t>
      </w:r>
      <w:proofErr w:type="gramEnd"/>
      <w:r w:rsidRPr="003C184D">
        <w:rPr>
          <w:sz w:val="26"/>
          <w:szCs w:val="26"/>
        </w:rPr>
        <w:t>('&lt;Return&gt;', lambda event: self.cn_tim_</w:t>
      </w:r>
      <w:proofErr w:type="gramStart"/>
      <w:r w:rsidRPr="003C184D">
        <w:rPr>
          <w:sz w:val="26"/>
          <w:szCs w:val="26"/>
        </w:rPr>
        <w:t>kiem(</w:t>
      </w:r>
      <w:proofErr w:type="gramEnd"/>
      <w:r w:rsidRPr="003C184D">
        <w:rPr>
          <w:sz w:val="26"/>
          <w:szCs w:val="26"/>
        </w:rPr>
        <w:t>))</w:t>
      </w:r>
    </w:p>
    <w:p w14:paraId="09528A0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3E85617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btn_tim = </w:t>
      </w:r>
      <w:proofErr w:type="gramStart"/>
      <w:r w:rsidRPr="003C184D">
        <w:rPr>
          <w:sz w:val="26"/>
          <w:szCs w:val="26"/>
        </w:rPr>
        <w:t>tk.Button</w:t>
      </w:r>
      <w:proofErr w:type="gramEnd"/>
      <w:r w:rsidRPr="003C184D">
        <w:rPr>
          <w:sz w:val="26"/>
          <w:szCs w:val="26"/>
        </w:rPr>
        <w:t>(container_tim, text="Tìm Ngay", bg="#007bff", fg="white", font</w:t>
      </w:r>
      <w:proofErr w:type="gramStart"/>
      <w:r w:rsidRPr="003C184D">
        <w:rPr>
          <w:sz w:val="26"/>
          <w:szCs w:val="26"/>
        </w:rPr>
        <w:t>=(</w:t>
      </w:r>
      <w:proofErr w:type="gramEnd"/>
      <w:r w:rsidRPr="003C184D">
        <w:rPr>
          <w:sz w:val="26"/>
          <w:szCs w:val="26"/>
        </w:rPr>
        <w:t xml:space="preserve">"Arial", 9, "bold"), </w:t>
      </w:r>
    </w:p>
    <w:p w14:paraId="1DF8096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width=10, command=self.cn_tim_kiem)</w:t>
      </w:r>
    </w:p>
    <w:p w14:paraId="4F8DE76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btn_</w:t>
      </w:r>
      <w:proofErr w:type="gramStart"/>
      <w:r w:rsidRPr="003C184D">
        <w:rPr>
          <w:sz w:val="26"/>
          <w:szCs w:val="26"/>
        </w:rPr>
        <w:t>tim.pack</w:t>
      </w:r>
      <w:proofErr w:type="gramEnd"/>
      <w:r w:rsidRPr="003C184D">
        <w:rPr>
          <w:sz w:val="26"/>
          <w:szCs w:val="26"/>
        </w:rPr>
        <w:t>(side="left", padx=10, pady=5)</w:t>
      </w:r>
    </w:p>
    <w:p w14:paraId="11F3F1C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568E329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 Nút Hủy tìm</w:t>
      </w:r>
    </w:p>
    <w:p w14:paraId="2837642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tk.Button</w:t>
      </w:r>
      <w:proofErr w:type="gramEnd"/>
      <w:r w:rsidRPr="003C184D">
        <w:rPr>
          <w:sz w:val="26"/>
          <w:szCs w:val="26"/>
        </w:rPr>
        <w:t>(container_tim, text="Hủy tìm / Xem tất cả", bg="gray", fg="white", width=15, command=</w:t>
      </w:r>
      <w:proofErr w:type="gramStart"/>
      <w:r w:rsidRPr="003C184D">
        <w:rPr>
          <w:sz w:val="26"/>
          <w:szCs w:val="26"/>
        </w:rPr>
        <w:t>self.load</w:t>
      </w:r>
      <w:proofErr w:type="gramEnd"/>
      <w:r w:rsidRPr="003C184D">
        <w:rPr>
          <w:sz w:val="26"/>
          <w:szCs w:val="26"/>
        </w:rPr>
        <w:t>_data</w:t>
      </w:r>
      <w:proofErr w:type="gramStart"/>
      <w:r w:rsidRPr="003C184D">
        <w:rPr>
          <w:sz w:val="26"/>
          <w:szCs w:val="26"/>
        </w:rPr>
        <w:t>).pack</w:t>
      </w:r>
      <w:proofErr w:type="gramEnd"/>
      <w:r w:rsidRPr="003C184D">
        <w:rPr>
          <w:sz w:val="26"/>
          <w:szCs w:val="26"/>
        </w:rPr>
        <w:t>(side="left", padx=5)</w:t>
      </w:r>
    </w:p>
    <w:p w14:paraId="44EA895E" w14:textId="77777777" w:rsid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761822C5" w14:textId="30B9D951"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w:t>
      </w:r>
      <w:r>
        <w:rPr>
          <w:sz w:val="26"/>
          <w:szCs w:val="26"/>
        </w:rPr>
        <w:t>=</w:t>
      </w:r>
      <w:r w:rsidRPr="003C184D">
        <w:rPr>
          <w:sz w:val="26"/>
          <w:szCs w:val="26"/>
        </w:rPr>
        <w:t>==================================================</w:t>
      </w:r>
    </w:p>
    <w:p w14:paraId="4CCC3483" w14:textId="622496CB" w:rsid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r>
        <w:rPr>
          <w:sz w:val="26"/>
          <w:szCs w:val="26"/>
        </w:rPr>
        <w:t xml:space="preserve">                     </w:t>
      </w:r>
      <w:r w:rsidRPr="003C184D">
        <w:rPr>
          <w:sz w:val="26"/>
          <w:szCs w:val="26"/>
        </w:rPr>
        <w:t xml:space="preserve">                        FORM NHẬP LIỆU     </w:t>
      </w:r>
    </w:p>
    <w:p w14:paraId="2D510964" w14:textId="17A8B9D3"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w:t>
      </w:r>
      <w:r>
        <w:rPr>
          <w:sz w:val="26"/>
          <w:szCs w:val="26"/>
        </w:rPr>
        <w:t xml:space="preserve"> </w:t>
      </w:r>
      <w:r w:rsidRPr="003C184D">
        <w:rPr>
          <w:sz w:val="26"/>
          <w:szCs w:val="26"/>
        </w:rPr>
        <w:t>====</w:t>
      </w:r>
      <w:r>
        <w:rPr>
          <w:sz w:val="26"/>
          <w:szCs w:val="26"/>
        </w:rPr>
        <w:t>=</w:t>
      </w:r>
      <w:r w:rsidRPr="003C184D">
        <w:rPr>
          <w:sz w:val="26"/>
          <w:szCs w:val="26"/>
        </w:rPr>
        <w:t>=======================================================</w:t>
      </w:r>
    </w:p>
    <w:p w14:paraId="18E1FF3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frame_nhap = </w:t>
      </w:r>
      <w:proofErr w:type="gramStart"/>
      <w:r w:rsidRPr="003C184D">
        <w:rPr>
          <w:sz w:val="26"/>
          <w:szCs w:val="26"/>
        </w:rPr>
        <w:t>tk.LabelFrame</w:t>
      </w:r>
      <w:proofErr w:type="gramEnd"/>
      <w:r w:rsidRPr="003C184D">
        <w:rPr>
          <w:sz w:val="26"/>
          <w:szCs w:val="26"/>
        </w:rPr>
        <w:t>(</w:t>
      </w:r>
      <w:proofErr w:type="gramStart"/>
      <w:r w:rsidRPr="003C184D">
        <w:rPr>
          <w:sz w:val="26"/>
          <w:szCs w:val="26"/>
        </w:rPr>
        <w:t>self.frame</w:t>
      </w:r>
      <w:proofErr w:type="gramEnd"/>
      <w:r w:rsidRPr="003C184D">
        <w:rPr>
          <w:sz w:val="26"/>
          <w:szCs w:val="26"/>
        </w:rPr>
        <w:t>, text=" Thông tin chi tiết ", bg="white", font</w:t>
      </w:r>
      <w:proofErr w:type="gramStart"/>
      <w:r w:rsidRPr="003C184D">
        <w:rPr>
          <w:sz w:val="26"/>
          <w:szCs w:val="26"/>
        </w:rPr>
        <w:t>=(</w:t>
      </w:r>
      <w:proofErr w:type="gramEnd"/>
      <w:r w:rsidRPr="003C184D">
        <w:rPr>
          <w:sz w:val="26"/>
          <w:szCs w:val="26"/>
        </w:rPr>
        <w:t>"Arial", 10, "bold"), fg="#555")</w:t>
      </w:r>
    </w:p>
    <w:p w14:paraId="3108E28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frame_</w:t>
      </w:r>
      <w:proofErr w:type="gramStart"/>
      <w:r w:rsidRPr="003C184D">
        <w:rPr>
          <w:sz w:val="26"/>
          <w:szCs w:val="26"/>
        </w:rPr>
        <w:t>nhap.pack</w:t>
      </w:r>
      <w:proofErr w:type="gramEnd"/>
      <w:r w:rsidRPr="003C184D">
        <w:rPr>
          <w:sz w:val="26"/>
          <w:szCs w:val="26"/>
        </w:rPr>
        <w:t>(pady=5, padx=20, ipadx=10, ipady=5)</w:t>
      </w:r>
    </w:p>
    <w:p w14:paraId="3CE7576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12117FD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 Cột Trái</w:t>
      </w:r>
    </w:p>
    <w:p w14:paraId="4460FD2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tk.Label</w:t>
      </w:r>
      <w:proofErr w:type="gramEnd"/>
      <w:r w:rsidRPr="003C184D">
        <w:rPr>
          <w:sz w:val="26"/>
          <w:szCs w:val="26"/>
        </w:rPr>
        <w:t>(frame_nhap, text="Mã GV:", bg="white"</w:t>
      </w:r>
      <w:proofErr w:type="gramStart"/>
      <w:r w:rsidRPr="003C184D">
        <w:rPr>
          <w:sz w:val="26"/>
          <w:szCs w:val="26"/>
        </w:rPr>
        <w:t>).grid</w:t>
      </w:r>
      <w:proofErr w:type="gramEnd"/>
      <w:r w:rsidRPr="003C184D">
        <w:rPr>
          <w:sz w:val="26"/>
          <w:szCs w:val="26"/>
        </w:rPr>
        <w:t>(row=0, column=0, sticky="e", padx=10, pady=10)</w:t>
      </w:r>
    </w:p>
    <w:p w14:paraId="57DD33B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self.txt_ma = </w:t>
      </w:r>
      <w:proofErr w:type="gramStart"/>
      <w:r w:rsidRPr="003C184D">
        <w:rPr>
          <w:sz w:val="26"/>
          <w:szCs w:val="26"/>
        </w:rPr>
        <w:t>tk.Entry</w:t>
      </w:r>
      <w:proofErr w:type="gramEnd"/>
      <w:r w:rsidRPr="003C184D">
        <w:rPr>
          <w:sz w:val="26"/>
          <w:szCs w:val="26"/>
        </w:rPr>
        <w:t>(frame_nhap, width=30, font</w:t>
      </w:r>
      <w:proofErr w:type="gramStart"/>
      <w:r w:rsidRPr="003C184D">
        <w:rPr>
          <w:sz w:val="26"/>
          <w:szCs w:val="26"/>
        </w:rPr>
        <w:t>=(</w:t>
      </w:r>
      <w:proofErr w:type="gramEnd"/>
      <w:r w:rsidRPr="003C184D">
        <w:rPr>
          <w:sz w:val="26"/>
          <w:szCs w:val="26"/>
        </w:rPr>
        <w:t>"Arial", 10), bd=2, relief="groove")</w:t>
      </w:r>
    </w:p>
    <w:p w14:paraId="5C15A5D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ma.grid</w:t>
      </w:r>
      <w:proofErr w:type="gramEnd"/>
      <w:r w:rsidRPr="003C184D">
        <w:rPr>
          <w:sz w:val="26"/>
          <w:szCs w:val="26"/>
        </w:rPr>
        <w:t>(row=0, column=1, padx=10, pady=10)</w:t>
      </w:r>
    </w:p>
    <w:p w14:paraId="4587B89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02C24FE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tk.Label</w:t>
      </w:r>
      <w:proofErr w:type="gramEnd"/>
      <w:r w:rsidRPr="003C184D">
        <w:rPr>
          <w:sz w:val="26"/>
          <w:szCs w:val="26"/>
        </w:rPr>
        <w:t>(frame_nhap, text="Họ Tên:", bg="white"</w:t>
      </w:r>
      <w:proofErr w:type="gramStart"/>
      <w:r w:rsidRPr="003C184D">
        <w:rPr>
          <w:sz w:val="26"/>
          <w:szCs w:val="26"/>
        </w:rPr>
        <w:t>).grid</w:t>
      </w:r>
      <w:proofErr w:type="gramEnd"/>
      <w:r w:rsidRPr="003C184D">
        <w:rPr>
          <w:sz w:val="26"/>
          <w:szCs w:val="26"/>
        </w:rPr>
        <w:t>(row=1, column=0, sticky="e", padx=10, pady=10)</w:t>
      </w:r>
    </w:p>
    <w:p w14:paraId="737F335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self.txt_ten = </w:t>
      </w:r>
      <w:proofErr w:type="gramStart"/>
      <w:r w:rsidRPr="003C184D">
        <w:rPr>
          <w:sz w:val="26"/>
          <w:szCs w:val="26"/>
        </w:rPr>
        <w:t>tk.Entry</w:t>
      </w:r>
      <w:proofErr w:type="gramEnd"/>
      <w:r w:rsidRPr="003C184D">
        <w:rPr>
          <w:sz w:val="26"/>
          <w:szCs w:val="26"/>
        </w:rPr>
        <w:t>(frame_nhap, width=30, font</w:t>
      </w:r>
      <w:proofErr w:type="gramStart"/>
      <w:r w:rsidRPr="003C184D">
        <w:rPr>
          <w:sz w:val="26"/>
          <w:szCs w:val="26"/>
        </w:rPr>
        <w:t>=(</w:t>
      </w:r>
      <w:proofErr w:type="gramEnd"/>
      <w:r w:rsidRPr="003C184D">
        <w:rPr>
          <w:sz w:val="26"/>
          <w:szCs w:val="26"/>
        </w:rPr>
        <w:t>"Arial", 10), bd=2, relief="groove")</w:t>
      </w:r>
    </w:p>
    <w:p w14:paraId="71E1912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ten.grid</w:t>
      </w:r>
      <w:proofErr w:type="gramEnd"/>
      <w:r w:rsidRPr="003C184D">
        <w:rPr>
          <w:sz w:val="26"/>
          <w:szCs w:val="26"/>
        </w:rPr>
        <w:t>(row=1, column=1, padx=10, pady=10)</w:t>
      </w:r>
    </w:p>
    <w:p w14:paraId="758B9D4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081E7C1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tk.Label</w:t>
      </w:r>
      <w:proofErr w:type="gramEnd"/>
      <w:r w:rsidRPr="003C184D">
        <w:rPr>
          <w:sz w:val="26"/>
          <w:szCs w:val="26"/>
        </w:rPr>
        <w:t>(frame_nhap, text="Ngày sinh:", bg="white"</w:t>
      </w:r>
      <w:proofErr w:type="gramStart"/>
      <w:r w:rsidRPr="003C184D">
        <w:rPr>
          <w:sz w:val="26"/>
          <w:szCs w:val="26"/>
        </w:rPr>
        <w:t>).grid</w:t>
      </w:r>
      <w:proofErr w:type="gramEnd"/>
      <w:r w:rsidRPr="003C184D">
        <w:rPr>
          <w:sz w:val="26"/>
          <w:szCs w:val="26"/>
        </w:rPr>
        <w:t>(row=2, column=0, sticky="e", padx=10, pady=10)</w:t>
      </w:r>
    </w:p>
    <w:p w14:paraId="148B9EE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self.txt_ngaysinh = </w:t>
      </w:r>
      <w:proofErr w:type="gramStart"/>
      <w:r w:rsidRPr="003C184D">
        <w:rPr>
          <w:sz w:val="26"/>
          <w:szCs w:val="26"/>
        </w:rPr>
        <w:t>DateEntry(</w:t>
      </w:r>
      <w:proofErr w:type="gramEnd"/>
      <w:r w:rsidRPr="003C184D">
        <w:rPr>
          <w:sz w:val="26"/>
          <w:szCs w:val="26"/>
        </w:rPr>
        <w:t xml:space="preserve">frame_nhap, width=28, background='darkblue', foreground='white', borderwidth=2, </w:t>
      </w:r>
    </w:p>
    <w:p w14:paraId="4B5CCDC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lastRenderedPageBreak/>
        <w:t>                                      date_pattern='yyyy-mm-dd', year=1990, font</w:t>
      </w:r>
      <w:proofErr w:type="gramStart"/>
      <w:r w:rsidRPr="003C184D">
        <w:rPr>
          <w:sz w:val="26"/>
          <w:szCs w:val="26"/>
        </w:rPr>
        <w:t>=(</w:t>
      </w:r>
      <w:proofErr w:type="gramEnd"/>
      <w:r w:rsidRPr="003C184D">
        <w:rPr>
          <w:sz w:val="26"/>
          <w:szCs w:val="26"/>
        </w:rPr>
        <w:t>"Arial", 10))</w:t>
      </w:r>
    </w:p>
    <w:p w14:paraId="424E2EE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ngaysinh.grid</w:t>
      </w:r>
      <w:proofErr w:type="gramEnd"/>
      <w:r w:rsidRPr="003C184D">
        <w:rPr>
          <w:sz w:val="26"/>
          <w:szCs w:val="26"/>
        </w:rPr>
        <w:t>(row=2, column=1, padx=10, pady=10)</w:t>
      </w:r>
    </w:p>
    <w:p w14:paraId="4C6AC3F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36ED99D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tk.Label</w:t>
      </w:r>
      <w:proofErr w:type="gramEnd"/>
      <w:r w:rsidRPr="003C184D">
        <w:rPr>
          <w:sz w:val="26"/>
          <w:szCs w:val="26"/>
        </w:rPr>
        <w:t>(frame_nhap, text="Giới tính:", bg="white"</w:t>
      </w:r>
      <w:proofErr w:type="gramStart"/>
      <w:r w:rsidRPr="003C184D">
        <w:rPr>
          <w:sz w:val="26"/>
          <w:szCs w:val="26"/>
        </w:rPr>
        <w:t>).grid</w:t>
      </w:r>
      <w:proofErr w:type="gramEnd"/>
      <w:r w:rsidRPr="003C184D">
        <w:rPr>
          <w:sz w:val="26"/>
          <w:szCs w:val="26"/>
        </w:rPr>
        <w:t>(row=3, column=0, sticky="e", padx=10, pady=10)</w:t>
      </w:r>
    </w:p>
    <w:p w14:paraId="54340AF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self.cb</w:t>
      </w:r>
      <w:proofErr w:type="gramEnd"/>
      <w:r w:rsidRPr="003C184D">
        <w:rPr>
          <w:sz w:val="26"/>
          <w:szCs w:val="26"/>
        </w:rPr>
        <w:t xml:space="preserve">_gioitinh = </w:t>
      </w:r>
      <w:proofErr w:type="gramStart"/>
      <w:r w:rsidRPr="003C184D">
        <w:rPr>
          <w:sz w:val="26"/>
          <w:szCs w:val="26"/>
        </w:rPr>
        <w:t>ttk.Combobox</w:t>
      </w:r>
      <w:proofErr w:type="gramEnd"/>
      <w:r w:rsidRPr="003C184D">
        <w:rPr>
          <w:sz w:val="26"/>
          <w:szCs w:val="26"/>
        </w:rPr>
        <w:t>(frame_nhap, values</w:t>
      </w:r>
      <w:proofErr w:type="gramStart"/>
      <w:r w:rsidRPr="003C184D">
        <w:rPr>
          <w:sz w:val="26"/>
          <w:szCs w:val="26"/>
        </w:rPr>
        <w:t>=[</w:t>
      </w:r>
      <w:proofErr w:type="gramEnd"/>
      <w:r w:rsidRPr="003C184D">
        <w:rPr>
          <w:sz w:val="26"/>
          <w:szCs w:val="26"/>
        </w:rPr>
        <w:t>"Nam", "Nữ"], width=28, font</w:t>
      </w:r>
      <w:proofErr w:type="gramStart"/>
      <w:r w:rsidRPr="003C184D">
        <w:rPr>
          <w:sz w:val="26"/>
          <w:szCs w:val="26"/>
        </w:rPr>
        <w:t>=(</w:t>
      </w:r>
      <w:proofErr w:type="gramEnd"/>
      <w:r w:rsidRPr="003C184D">
        <w:rPr>
          <w:sz w:val="26"/>
          <w:szCs w:val="26"/>
        </w:rPr>
        <w:t>"Arial", 10))</w:t>
      </w:r>
    </w:p>
    <w:p w14:paraId="6B95D6E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self.cb</w:t>
      </w:r>
      <w:proofErr w:type="gramEnd"/>
      <w:r w:rsidRPr="003C184D">
        <w:rPr>
          <w:sz w:val="26"/>
          <w:szCs w:val="26"/>
        </w:rPr>
        <w:t>_</w:t>
      </w:r>
      <w:proofErr w:type="gramStart"/>
      <w:r w:rsidRPr="003C184D">
        <w:rPr>
          <w:sz w:val="26"/>
          <w:szCs w:val="26"/>
        </w:rPr>
        <w:t>gioitinh.grid</w:t>
      </w:r>
      <w:proofErr w:type="gramEnd"/>
      <w:r w:rsidRPr="003C184D">
        <w:rPr>
          <w:sz w:val="26"/>
          <w:szCs w:val="26"/>
        </w:rPr>
        <w:t>(row=3, column=1, padx=10, pady=10)</w:t>
      </w:r>
    </w:p>
    <w:p w14:paraId="6E637EE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self.cb</w:t>
      </w:r>
      <w:proofErr w:type="gramEnd"/>
      <w:r w:rsidRPr="003C184D">
        <w:rPr>
          <w:sz w:val="26"/>
          <w:szCs w:val="26"/>
        </w:rPr>
        <w:t>_</w:t>
      </w:r>
      <w:proofErr w:type="gramStart"/>
      <w:r w:rsidRPr="003C184D">
        <w:rPr>
          <w:sz w:val="26"/>
          <w:szCs w:val="26"/>
        </w:rPr>
        <w:t>gioitinh.current</w:t>
      </w:r>
      <w:proofErr w:type="gramEnd"/>
      <w:r w:rsidRPr="003C184D">
        <w:rPr>
          <w:sz w:val="26"/>
          <w:szCs w:val="26"/>
        </w:rPr>
        <w:t>(0)</w:t>
      </w:r>
    </w:p>
    <w:p w14:paraId="7A08CD0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3EAE15F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 Cột Phải</w:t>
      </w:r>
    </w:p>
    <w:p w14:paraId="378D031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tk.Label</w:t>
      </w:r>
      <w:proofErr w:type="gramEnd"/>
      <w:r w:rsidRPr="003C184D">
        <w:rPr>
          <w:sz w:val="26"/>
          <w:szCs w:val="26"/>
        </w:rPr>
        <w:t>(frame_nhap, text="Số ĐT:", bg="white"</w:t>
      </w:r>
      <w:proofErr w:type="gramStart"/>
      <w:r w:rsidRPr="003C184D">
        <w:rPr>
          <w:sz w:val="26"/>
          <w:szCs w:val="26"/>
        </w:rPr>
        <w:t>).grid</w:t>
      </w:r>
      <w:proofErr w:type="gramEnd"/>
      <w:r w:rsidRPr="003C184D">
        <w:rPr>
          <w:sz w:val="26"/>
          <w:szCs w:val="26"/>
        </w:rPr>
        <w:t>(row=0, column=2, sticky="e", padx=10, pady=10)</w:t>
      </w:r>
    </w:p>
    <w:p w14:paraId="37BC4DD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self.txt_sdt = </w:t>
      </w:r>
      <w:proofErr w:type="gramStart"/>
      <w:r w:rsidRPr="003C184D">
        <w:rPr>
          <w:sz w:val="26"/>
          <w:szCs w:val="26"/>
        </w:rPr>
        <w:t>tk.Entry</w:t>
      </w:r>
      <w:proofErr w:type="gramEnd"/>
      <w:r w:rsidRPr="003C184D">
        <w:rPr>
          <w:sz w:val="26"/>
          <w:szCs w:val="26"/>
        </w:rPr>
        <w:t>(frame_nhap, width=30, font</w:t>
      </w:r>
      <w:proofErr w:type="gramStart"/>
      <w:r w:rsidRPr="003C184D">
        <w:rPr>
          <w:sz w:val="26"/>
          <w:szCs w:val="26"/>
        </w:rPr>
        <w:t>=(</w:t>
      </w:r>
      <w:proofErr w:type="gramEnd"/>
      <w:r w:rsidRPr="003C184D">
        <w:rPr>
          <w:sz w:val="26"/>
          <w:szCs w:val="26"/>
        </w:rPr>
        <w:t>"Arial", 10), bd=2, relief="groove")</w:t>
      </w:r>
    </w:p>
    <w:p w14:paraId="4E030BB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sdt.grid</w:t>
      </w:r>
      <w:proofErr w:type="gramEnd"/>
      <w:r w:rsidRPr="003C184D">
        <w:rPr>
          <w:sz w:val="26"/>
          <w:szCs w:val="26"/>
        </w:rPr>
        <w:t>(row=0, column=3, padx=10, pady=10)</w:t>
      </w:r>
    </w:p>
    <w:p w14:paraId="65E4764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089AF1C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tk.Label</w:t>
      </w:r>
      <w:proofErr w:type="gramEnd"/>
      <w:r w:rsidRPr="003C184D">
        <w:rPr>
          <w:sz w:val="26"/>
          <w:szCs w:val="26"/>
        </w:rPr>
        <w:t>(frame_nhap, text="Email:", bg="white"</w:t>
      </w:r>
      <w:proofErr w:type="gramStart"/>
      <w:r w:rsidRPr="003C184D">
        <w:rPr>
          <w:sz w:val="26"/>
          <w:szCs w:val="26"/>
        </w:rPr>
        <w:t>).grid</w:t>
      </w:r>
      <w:proofErr w:type="gramEnd"/>
      <w:r w:rsidRPr="003C184D">
        <w:rPr>
          <w:sz w:val="26"/>
          <w:szCs w:val="26"/>
        </w:rPr>
        <w:t>(row=1, column=2, sticky="e", padx=10, pady=10)</w:t>
      </w:r>
    </w:p>
    <w:p w14:paraId="3B3AA45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self.txt_email = </w:t>
      </w:r>
      <w:proofErr w:type="gramStart"/>
      <w:r w:rsidRPr="003C184D">
        <w:rPr>
          <w:sz w:val="26"/>
          <w:szCs w:val="26"/>
        </w:rPr>
        <w:t>tk.Entry</w:t>
      </w:r>
      <w:proofErr w:type="gramEnd"/>
      <w:r w:rsidRPr="003C184D">
        <w:rPr>
          <w:sz w:val="26"/>
          <w:szCs w:val="26"/>
        </w:rPr>
        <w:t>(frame_nhap, width=30, font</w:t>
      </w:r>
      <w:proofErr w:type="gramStart"/>
      <w:r w:rsidRPr="003C184D">
        <w:rPr>
          <w:sz w:val="26"/>
          <w:szCs w:val="26"/>
        </w:rPr>
        <w:t>=(</w:t>
      </w:r>
      <w:proofErr w:type="gramEnd"/>
      <w:r w:rsidRPr="003C184D">
        <w:rPr>
          <w:sz w:val="26"/>
          <w:szCs w:val="26"/>
        </w:rPr>
        <w:t>"Arial", 10), bd=2, relief="groove")</w:t>
      </w:r>
    </w:p>
    <w:p w14:paraId="53C005F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email.grid</w:t>
      </w:r>
      <w:proofErr w:type="gramEnd"/>
      <w:r w:rsidRPr="003C184D">
        <w:rPr>
          <w:sz w:val="26"/>
          <w:szCs w:val="26"/>
        </w:rPr>
        <w:t>(row=1, column=3, padx=10, pady=10)</w:t>
      </w:r>
    </w:p>
    <w:p w14:paraId="08B16C1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198D3B6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tk.Label</w:t>
      </w:r>
      <w:proofErr w:type="gramEnd"/>
      <w:r w:rsidRPr="003C184D">
        <w:rPr>
          <w:sz w:val="26"/>
          <w:szCs w:val="26"/>
        </w:rPr>
        <w:t>(frame_nhap, text="Chức vụ/CM:", bg="white"</w:t>
      </w:r>
      <w:proofErr w:type="gramStart"/>
      <w:r w:rsidRPr="003C184D">
        <w:rPr>
          <w:sz w:val="26"/>
          <w:szCs w:val="26"/>
        </w:rPr>
        <w:t>).grid</w:t>
      </w:r>
      <w:proofErr w:type="gramEnd"/>
      <w:r w:rsidRPr="003C184D">
        <w:rPr>
          <w:sz w:val="26"/>
          <w:szCs w:val="26"/>
        </w:rPr>
        <w:t>(row=2, column=2, sticky="e", padx=10, pady=10)</w:t>
      </w:r>
    </w:p>
    <w:p w14:paraId="5A2D827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self.txt_mon = </w:t>
      </w:r>
      <w:proofErr w:type="gramStart"/>
      <w:r w:rsidRPr="003C184D">
        <w:rPr>
          <w:sz w:val="26"/>
          <w:szCs w:val="26"/>
        </w:rPr>
        <w:t>tk.Entry</w:t>
      </w:r>
      <w:proofErr w:type="gramEnd"/>
      <w:r w:rsidRPr="003C184D">
        <w:rPr>
          <w:sz w:val="26"/>
          <w:szCs w:val="26"/>
        </w:rPr>
        <w:t>(frame_nhap, width=30, font</w:t>
      </w:r>
      <w:proofErr w:type="gramStart"/>
      <w:r w:rsidRPr="003C184D">
        <w:rPr>
          <w:sz w:val="26"/>
          <w:szCs w:val="26"/>
        </w:rPr>
        <w:t>=(</w:t>
      </w:r>
      <w:proofErr w:type="gramEnd"/>
      <w:r w:rsidRPr="003C184D">
        <w:rPr>
          <w:sz w:val="26"/>
          <w:szCs w:val="26"/>
        </w:rPr>
        <w:t>"Arial", 10), bd=2, relief="groove")</w:t>
      </w:r>
    </w:p>
    <w:p w14:paraId="1EF3D09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mon.grid</w:t>
      </w:r>
      <w:proofErr w:type="gramEnd"/>
      <w:r w:rsidRPr="003C184D">
        <w:rPr>
          <w:sz w:val="26"/>
          <w:szCs w:val="26"/>
        </w:rPr>
        <w:t>(row=2, column=3, padx=10, pady=10)</w:t>
      </w:r>
    </w:p>
    <w:p w14:paraId="0A96599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
    <w:p w14:paraId="44F7F82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tk.Label</w:t>
      </w:r>
      <w:proofErr w:type="gramEnd"/>
      <w:r w:rsidRPr="003C184D">
        <w:rPr>
          <w:sz w:val="26"/>
          <w:szCs w:val="26"/>
        </w:rPr>
        <w:t>(frame_nhap, text="Mật khẩu:", bg="white"</w:t>
      </w:r>
      <w:proofErr w:type="gramStart"/>
      <w:r w:rsidRPr="003C184D">
        <w:rPr>
          <w:sz w:val="26"/>
          <w:szCs w:val="26"/>
        </w:rPr>
        <w:t>).grid</w:t>
      </w:r>
      <w:proofErr w:type="gramEnd"/>
      <w:r w:rsidRPr="003C184D">
        <w:rPr>
          <w:sz w:val="26"/>
          <w:szCs w:val="26"/>
        </w:rPr>
        <w:t>(row=3, column=2, sticky="e", padx=10, pady=10)</w:t>
      </w:r>
    </w:p>
    <w:p w14:paraId="77F7EB7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self.txt_matkhau = </w:t>
      </w:r>
      <w:proofErr w:type="gramStart"/>
      <w:r w:rsidRPr="003C184D">
        <w:rPr>
          <w:sz w:val="26"/>
          <w:szCs w:val="26"/>
        </w:rPr>
        <w:t>tk.Entry</w:t>
      </w:r>
      <w:proofErr w:type="gramEnd"/>
      <w:r w:rsidRPr="003C184D">
        <w:rPr>
          <w:sz w:val="26"/>
          <w:szCs w:val="26"/>
        </w:rPr>
        <w:t>(frame_nhap, width=30, font</w:t>
      </w:r>
      <w:proofErr w:type="gramStart"/>
      <w:r w:rsidRPr="003C184D">
        <w:rPr>
          <w:sz w:val="26"/>
          <w:szCs w:val="26"/>
        </w:rPr>
        <w:t>=(</w:t>
      </w:r>
      <w:proofErr w:type="gramEnd"/>
      <w:r w:rsidRPr="003C184D">
        <w:rPr>
          <w:sz w:val="26"/>
          <w:szCs w:val="26"/>
        </w:rPr>
        <w:t>"Arial", 10), bd=2, relief="groove")</w:t>
      </w:r>
    </w:p>
    <w:p w14:paraId="7D12669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matkhau.grid</w:t>
      </w:r>
      <w:proofErr w:type="gramEnd"/>
      <w:r w:rsidRPr="003C184D">
        <w:rPr>
          <w:sz w:val="26"/>
          <w:szCs w:val="26"/>
        </w:rPr>
        <w:t>(row=3, column=3, padx=10, pady=10)</w:t>
      </w:r>
    </w:p>
    <w:p w14:paraId="45F687A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1DBEA83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 --- KHU VỰC NÚT BẤM ---</w:t>
      </w:r>
    </w:p>
    <w:p w14:paraId="3648600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frame_nut = </w:t>
      </w:r>
      <w:proofErr w:type="gramStart"/>
      <w:r w:rsidRPr="003C184D">
        <w:rPr>
          <w:sz w:val="26"/>
          <w:szCs w:val="26"/>
        </w:rPr>
        <w:t>tk.Frame</w:t>
      </w:r>
      <w:proofErr w:type="gramEnd"/>
      <w:r w:rsidRPr="003C184D">
        <w:rPr>
          <w:sz w:val="26"/>
          <w:szCs w:val="26"/>
        </w:rPr>
        <w:t>(</w:t>
      </w:r>
      <w:proofErr w:type="gramStart"/>
      <w:r w:rsidRPr="003C184D">
        <w:rPr>
          <w:sz w:val="26"/>
          <w:szCs w:val="26"/>
        </w:rPr>
        <w:t>self.frame</w:t>
      </w:r>
      <w:proofErr w:type="gramEnd"/>
      <w:r w:rsidRPr="003C184D">
        <w:rPr>
          <w:sz w:val="26"/>
          <w:szCs w:val="26"/>
        </w:rPr>
        <w:t>, bg="white")</w:t>
      </w:r>
    </w:p>
    <w:p w14:paraId="1198FE2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frame_</w:t>
      </w:r>
      <w:proofErr w:type="gramStart"/>
      <w:r w:rsidRPr="003C184D">
        <w:rPr>
          <w:sz w:val="26"/>
          <w:szCs w:val="26"/>
        </w:rPr>
        <w:t>nut.pack</w:t>
      </w:r>
      <w:proofErr w:type="gramEnd"/>
      <w:r w:rsidRPr="003C184D">
        <w:rPr>
          <w:sz w:val="26"/>
          <w:szCs w:val="26"/>
        </w:rPr>
        <w:t>(pady=15)</w:t>
      </w:r>
    </w:p>
    <w:p w14:paraId="355A0F0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5B00687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self.tao_nut_</w:t>
      </w:r>
      <w:proofErr w:type="gramStart"/>
      <w:r w:rsidRPr="003C184D">
        <w:rPr>
          <w:sz w:val="26"/>
          <w:szCs w:val="26"/>
        </w:rPr>
        <w:t>xin(</w:t>
      </w:r>
      <w:proofErr w:type="gramEnd"/>
      <w:r w:rsidRPr="003C184D">
        <w:rPr>
          <w:sz w:val="26"/>
          <w:szCs w:val="26"/>
        </w:rPr>
        <w:t xml:space="preserve">frame_nut, "Thêm Mới", "#28a745", self.cn_them) </w:t>
      </w:r>
    </w:p>
    <w:p w14:paraId="39B4C26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self.tao_nut_</w:t>
      </w:r>
      <w:proofErr w:type="gramStart"/>
      <w:r w:rsidRPr="003C184D">
        <w:rPr>
          <w:sz w:val="26"/>
          <w:szCs w:val="26"/>
        </w:rPr>
        <w:t>xin(</w:t>
      </w:r>
      <w:proofErr w:type="gramEnd"/>
      <w:r w:rsidRPr="003C184D">
        <w:rPr>
          <w:sz w:val="26"/>
          <w:szCs w:val="26"/>
        </w:rPr>
        <w:t xml:space="preserve">frame_nut, "Cập Nhật", "#ffc107", self.cn_sua, text_color="black") </w:t>
      </w:r>
    </w:p>
    <w:p w14:paraId="66919D3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self.tao_nut_</w:t>
      </w:r>
      <w:proofErr w:type="gramStart"/>
      <w:r w:rsidRPr="003C184D">
        <w:rPr>
          <w:sz w:val="26"/>
          <w:szCs w:val="26"/>
        </w:rPr>
        <w:t>xin(</w:t>
      </w:r>
      <w:proofErr w:type="gramEnd"/>
      <w:r w:rsidRPr="003C184D">
        <w:rPr>
          <w:sz w:val="26"/>
          <w:szCs w:val="26"/>
        </w:rPr>
        <w:t xml:space="preserve">frame_nut, "Xóa Bỏ", "#dc3545", self.cn_xoa) </w:t>
      </w:r>
    </w:p>
    <w:p w14:paraId="7B4A081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62267AB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 --- BẢNG DANH SÁCH ---</w:t>
      </w:r>
    </w:p>
    <w:p w14:paraId="793F404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lastRenderedPageBreak/>
        <w:t>        columns = ("Ma", "Ten", "NgaySinh", "GioiTinh", "SDT", "Email", "ChuyenMon", "MatKhau")</w:t>
      </w:r>
    </w:p>
    <w:p w14:paraId="0A92F18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self.tree</w:t>
      </w:r>
      <w:proofErr w:type="gramEnd"/>
      <w:r w:rsidRPr="003C184D">
        <w:rPr>
          <w:sz w:val="26"/>
          <w:szCs w:val="26"/>
        </w:rPr>
        <w:t xml:space="preserve"> = </w:t>
      </w:r>
      <w:proofErr w:type="gramStart"/>
      <w:r w:rsidRPr="003C184D">
        <w:rPr>
          <w:sz w:val="26"/>
          <w:szCs w:val="26"/>
        </w:rPr>
        <w:t>ttk.Treeview</w:t>
      </w:r>
      <w:proofErr w:type="gramEnd"/>
      <w:r w:rsidRPr="003C184D">
        <w:rPr>
          <w:sz w:val="26"/>
          <w:szCs w:val="26"/>
        </w:rPr>
        <w:t>(</w:t>
      </w:r>
      <w:proofErr w:type="gramStart"/>
      <w:r w:rsidRPr="003C184D">
        <w:rPr>
          <w:sz w:val="26"/>
          <w:szCs w:val="26"/>
        </w:rPr>
        <w:t>self.frame</w:t>
      </w:r>
      <w:proofErr w:type="gramEnd"/>
      <w:r w:rsidRPr="003C184D">
        <w:rPr>
          <w:sz w:val="26"/>
          <w:szCs w:val="26"/>
        </w:rPr>
        <w:t>, columns=columns, show="headings", height=10)</w:t>
      </w:r>
    </w:p>
    <w:p w14:paraId="42480E2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
    <w:p w14:paraId="6152ABC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self.tree</w:t>
      </w:r>
      <w:proofErr w:type="gramEnd"/>
      <w:r w:rsidRPr="003C184D">
        <w:rPr>
          <w:sz w:val="26"/>
          <w:szCs w:val="26"/>
        </w:rPr>
        <w:t>.</w:t>
      </w:r>
      <w:proofErr w:type="gramStart"/>
      <w:r w:rsidRPr="003C184D">
        <w:rPr>
          <w:sz w:val="26"/>
          <w:szCs w:val="26"/>
        </w:rPr>
        <w:t>heading(</w:t>
      </w:r>
      <w:proofErr w:type="gramEnd"/>
      <w:r w:rsidRPr="003C184D">
        <w:rPr>
          <w:sz w:val="26"/>
          <w:szCs w:val="26"/>
        </w:rPr>
        <w:t xml:space="preserve">"Ma", text="Mã GV"); </w:t>
      </w:r>
      <w:proofErr w:type="gramStart"/>
      <w:r w:rsidRPr="003C184D">
        <w:rPr>
          <w:sz w:val="26"/>
          <w:szCs w:val="26"/>
        </w:rPr>
        <w:t>self.tree</w:t>
      </w:r>
      <w:proofErr w:type="gramEnd"/>
      <w:r w:rsidRPr="003C184D">
        <w:rPr>
          <w:sz w:val="26"/>
          <w:szCs w:val="26"/>
        </w:rPr>
        <w:t>.</w:t>
      </w:r>
      <w:proofErr w:type="gramStart"/>
      <w:r w:rsidRPr="003C184D">
        <w:rPr>
          <w:sz w:val="26"/>
          <w:szCs w:val="26"/>
        </w:rPr>
        <w:t>heading(</w:t>
      </w:r>
      <w:proofErr w:type="gramEnd"/>
      <w:r w:rsidRPr="003C184D">
        <w:rPr>
          <w:sz w:val="26"/>
          <w:szCs w:val="26"/>
        </w:rPr>
        <w:t>"Ten", text="Họ Tên")</w:t>
      </w:r>
    </w:p>
    <w:p w14:paraId="3B95D0E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self.tree</w:t>
      </w:r>
      <w:proofErr w:type="gramEnd"/>
      <w:r w:rsidRPr="003C184D">
        <w:rPr>
          <w:sz w:val="26"/>
          <w:szCs w:val="26"/>
        </w:rPr>
        <w:t>.</w:t>
      </w:r>
      <w:proofErr w:type="gramStart"/>
      <w:r w:rsidRPr="003C184D">
        <w:rPr>
          <w:sz w:val="26"/>
          <w:szCs w:val="26"/>
        </w:rPr>
        <w:t>heading(</w:t>
      </w:r>
      <w:proofErr w:type="gramEnd"/>
      <w:r w:rsidRPr="003C184D">
        <w:rPr>
          <w:sz w:val="26"/>
          <w:szCs w:val="26"/>
        </w:rPr>
        <w:t xml:space="preserve">"NgaySinh", text="Ngày Sinh"); </w:t>
      </w:r>
      <w:proofErr w:type="gramStart"/>
      <w:r w:rsidRPr="003C184D">
        <w:rPr>
          <w:sz w:val="26"/>
          <w:szCs w:val="26"/>
        </w:rPr>
        <w:t>self.tree</w:t>
      </w:r>
      <w:proofErr w:type="gramEnd"/>
      <w:r w:rsidRPr="003C184D">
        <w:rPr>
          <w:sz w:val="26"/>
          <w:szCs w:val="26"/>
        </w:rPr>
        <w:t>.</w:t>
      </w:r>
      <w:proofErr w:type="gramStart"/>
      <w:r w:rsidRPr="003C184D">
        <w:rPr>
          <w:sz w:val="26"/>
          <w:szCs w:val="26"/>
        </w:rPr>
        <w:t>heading(</w:t>
      </w:r>
      <w:proofErr w:type="gramEnd"/>
      <w:r w:rsidRPr="003C184D">
        <w:rPr>
          <w:sz w:val="26"/>
          <w:szCs w:val="26"/>
        </w:rPr>
        <w:t>"GioiTinh", text="Giới Tính")</w:t>
      </w:r>
    </w:p>
    <w:p w14:paraId="7D7D252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self.tree</w:t>
      </w:r>
      <w:proofErr w:type="gramEnd"/>
      <w:r w:rsidRPr="003C184D">
        <w:rPr>
          <w:sz w:val="26"/>
          <w:szCs w:val="26"/>
        </w:rPr>
        <w:t>.</w:t>
      </w:r>
      <w:proofErr w:type="gramStart"/>
      <w:r w:rsidRPr="003C184D">
        <w:rPr>
          <w:sz w:val="26"/>
          <w:szCs w:val="26"/>
        </w:rPr>
        <w:t>heading(</w:t>
      </w:r>
      <w:proofErr w:type="gramEnd"/>
      <w:r w:rsidRPr="003C184D">
        <w:rPr>
          <w:sz w:val="26"/>
          <w:szCs w:val="26"/>
        </w:rPr>
        <w:t xml:space="preserve">"SDT", text="Số ĐT"); </w:t>
      </w:r>
      <w:proofErr w:type="gramStart"/>
      <w:r w:rsidRPr="003C184D">
        <w:rPr>
          <w:sz w:val="26"/>
          <w:szCs w:val="26"/>
        </w:rPr>
        <w:t>self.tree</w:t>
      </w:r>
      <w:proofErr w:type="gramEnd"/>
      <w:r w:rsidRPr="003C184D">
        <w:rPr>
          <w:sz w:val="26"/>
          <w:szCs w:val="26"/>
        </w:rPr>
        <w:t>.</w:t>
      </w:r>
      <w:proofErr w:type="gramStart"/>
      <w:r w:rsidRPr="003C184D">
        <w:rPr>
          <w:sz w:val="26"/>
          <w:szCs w:val="26"/>
        </w:rPr>
        <w:t>heading(</w:t>
      </w:r>
      <w:proofErr w:type="gramEnd"/>
      <w:r w:rsidRPr="003C184D">
        <w:rPr>
          <w:sz w:val="26"/>
          <w:szCs w:val="26"/>
        </w:rPr>
        <w:t>"Email", text="Email")</w:t>
      </w:r>
    </w:p>
    <w:p w14:paraId="4507628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self.tree</w:t>
      </w:r>
      <w:proofErr w:type="gramEnd"/>
      <w:r w:rsidRPr="003C184D">
        <w:rPr>
          <w:sz w:val="26"/>
          <w:szCs w:val="26"/>
        </w:rPr>
        <w:t>.</w:t>
      </w:r>
      <w:proofErr w:type="gramStart"/>
      <w:r w:rsidRPr="003C184D">
        <w:rPr>
          <w:sz w:val="26"/>
          <w:szCs w:val="26"/>
        </w:rPr>
        <w:t>heading(</w:t>
      </w:r>
      <w:proofErr w:type="gramEnd"/>
      <w:r w:rsidRPr="003C184D">
        <w:rPr>
          <w:sz w:val="26"/>
          <w:szCs w:val="26"/>
        </w:rPr>
        <w:t xml:space="preserve">"ChuyenMon", text="Chức Vụ"); </w:t>
      </w:r>
      <w:proofErr w:type="gramStart"/>
      <w:r w:rsidRPr="003C184D">
        <w:rPr>
          <w:sz w:val="26"/>
          <w:szCs w:val="26"/>
        </w:rPr>
        <w:t>self.tree</w:t>
      </w:r>
      <w:proofErr w:type="gramEnd"/>
      <w:r w:rsidRPr="003C184D">
        <w:rPr>
          <w:sz w:val="26"/>
          <w:szCs w:val="26"/>
        </w:rPr>
        <w:t>.</w:t>
      </w:r>
      <w:proofErr w:type="gramStart"/>
      <w:r w:rsidRPr="003C184D">
        <w:rPr>
          <w:sz w:val="26"/>
          <w:szCs w:val="26"/>
        </w:rPr>
        <w:t>heading(</w:t>
      </w:r>
      <w:proofErr w:type="gramEnd"/>
      <w:r w:rsidRPr="003C184D">
        <w:rPr>
          <w:sz w:val="26"/>
          <w:szCs w:val="26"/>
        </w:rPr>
        <w:t>"MatKhau", text="Mật Khẩu")</w:t>
      </w:r>
    </w:p>
    <w:p w14:paraId="475C67C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
    <w:p w14:paraId="3F07269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self.tree</w:t>
      </w:r>
      <w:proofErr w:type="gramEnd"/>
      <w:r w:rsidRPr="003C184D">
        <w:rPr>
          <w:sz w:val="26"/>
          <w:szCs w:val="26"/>
        </w:rPr>
        <w:t>.</w:t>
      </w:r>
      <w:proofErr w:type="gramStart"/>
      <w:r w:rsidRPr="003C184D">
        <w:rPr>
          <w:sz w:val="26"/>
          <w:szCs w:val="26"/>
        </w:rPr>
        <w:t>column(</w:t>
      </w:r>
      <w:proofErr w:type="gramEnd"/>
      <w:r w:rsidRPr="003C184D">
        <w:rPr>
          <w:sz w:val="26"/>
          <w:szCs w:val="26"/>
        </w:rPr>
        <w:t xml:space="preserve">"Ma", width=60, anchor="center"); </w:t>
      </w:r>
      <w:proofErr w:type="gramStart"/>
      <w:r w:rsidRPr="003C184D">
        <w:rPr>
          <w:sz w:val="26"/>
          <w:szCs w:val="26"/>
        </w:rPr>
        <w:t>self.tree</w:t>
      </w:r>
      <w:proofErr w:type="gramEnd"/>
      <w:r w:rsidRPr="003C184D">
        <w:rPr>
          <w:sz w:val="26"/>
          <w:szCs w:val="26"/>
        </w:rPr>
        <w:t>.</w:t>
      </w:r>
      <w:proofErr w:type="gramStart"/>
      <w:r w:rsidRPr="003C184D">
        <w:rPr>
          <w:sz w:val="26"/>
          <w:szCs w:val="26"/>
        </w:rPr>
        <w:t>column(</w:t>
      </w:r>
      <w:proofErr w:type="gramEnd"/>
      <w:r w:rsidRPr="003C184D">
        <w:rPr>
          <w:sz w:val="26"/>
          <w:szCs w:val="26"/>
        </w:rPr>
        <w:t>"Ten", width=150)</w:t>
      </w:r>
    </w:p>
    <w:p w14:paraId="1060907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self.tree</w:t>
      </w:r>
      <w:proofErr w:type="gramEnd"/>
      <w:r w:rsidRPr="003C184D">
        <w:rPr>
          <w:sz w:val="26"/>
          <w:szCs w:val="26"/>
        </w:rPr>
        <w:t>.</w:t>
      </w:r>
      <w:proofErr w:type="gramStart"/>
      <w:r w:rsidRPr="003C184D">
        <w:rPr>
          <w:sz w:val="26"/>
          <w:szCs w:val="26"/>
        </w:rPr>
        <w:t>column(</w:t>
      </w:r>
      <w:proofErr w:type="gramEnd"/>
      <w:r w:rsidRPr="003C184D">
        <w:rPr>
          <w:sz w:val="26"/>
          <w:szCs w:val="26"/>
        </w:rPr>
        <w:t xml:space="preserve">"NgaySinh", width=80, anchor="center"); </w:t>
      </w:r>
      <w:proofErr w:type="gramStart"/>
      <w:r w:rsidRPr="003C184D">
        <w:rPr>
          <w:sz w:val="26"/>
          <w:szCs w:val="26"/>
        </w:rPr>
        <w:t>self.tree</w:t>
      </w:r>
      <w:proofErr w:type="gramEnd"/>
      <w:r w:rsidRPr="003C184D">
        <w:rPr>
          <w:sz w:val="26"/>
          <w:szCs w:val="26"/>
        </w:rPr>
        <w:t>.</w:t>
      </w:r>
      <w:proofErr w:type="gramStart"/>
      <w:r w:rsidRPr="003C184D">
        <w:rPr>
          <w:sz w:val="26"/>
          <w:szCs w:val="26"/>
        </w:rPr>
        <w:t>column(</w:t>
      </w:r>
      <w:proofErr w:type="gramEnd"/>
      <w:r w:rsidRPr="003C184D">
        <w:rPr>
          <w:sz w:val="26"/>
          <w:szCs w:val="26"/>
        </w:rPr>
        <w:t>"GioiTinh", width=60, anchor="center")</w:t>
      </w:r>
    </w:p>
    <w:p w14:paraId="63936A7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self.tree</w:t>
      </w:r>
      <w:proofErr w:type="gramEnd"/>
      <w:r w:rsidRPr="003C184D">
        <w:rPr>
          <w:sz w:val="26"/>
          <w:szCs w:val="26"/>
        </w:rPr>
        <w:t>.</w:t>
      </w:r>
      <w:proofErr w:type="gramStart"/>
      <w:r w:rsidRPr="003C184D">
        <w:rPr>
          <w:sz w:val="26"/>
          <w:szCs w:val="26"/>
        </w:rPr>
        <w:t>column(</w:t>
      </w:r>
      <w:proofErr w:type="gramEnd"/>
      <w:r w:rsidRPr="003C184D">
        <w:rPr>
          <w:sz w:val="26"/>
          <w:szCs w:val="26"/>
        </w:rPr>
        <w:t xml:space="preserve">"SDT", width=90, anchor="center"); </w:t>
      </w:r>
      <w:proofErr w:type="gramStart"/>
      <w:r w:rsidRPr="003C184D">
        <w:rPr>
          <w:sz w:val="26"/>
          <w:szCs w:val="26"/>
        </w:rPr>
        <w:t>self.tree</w:t>
      </w:r>
      <w:proofErr w:type="gramEnd"/>
      <w:r w:rsidRPr="003C184D">
        <w:rPr>
          <w:sz w:val="26"/>
          <w:szCs w:val="26"/>
        </w:rPr>
        <w:t>.</w:t>
      </w:r>
      <w:proofErr w:type="gramStart"/>
      <w:r w:rsidRPr="003C184D">
        <w:rPr>
          <w:sz w:val="26"/>
          <w:szCs w:val="26"/>
        </w:rPr>
        <w:t>column(</w:t>
      </w:r>
      <w:proofErr w:type="gramEnd"/>
      <w:r w:rsidRPr="003C184D">
        <w:rPr>
          <w:sz w:val="26"/>
          <w:szCs w:val="26"/>
        </w:rPr>
        <w:t>"Email", width=150)</w:t>
      </w:r>
    </w:p>
    <w:p w14:paraId="29674DE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self.tree</w:t>
      </w:r>
      <w:proofErr w:type="gramEnd"/>
      <w:r w:rsidRPr="003C184D">
        <w:rPr>
          <w:sz w:val="26"/>
          <w:szCs w:val="26"/>
        </w:rPr>
        <w:t>.</w:t>
      </w:r>
      <w:proofErr w:type="gramStart"/>
      <w:r w:rsidRPr="003C184D">
        <w:rPr>
          <w:sz w:val="26"/>
          <w:szCs w:val="26"/>
        </w:rPr>
        <w:t>column(</w:t>
      </w:r>
      <w:proofErr w:type="gramEnd"/>
      <w:r w:rsidRPr="003C184D">
        <w:rPr>
          <w:sz w:val="26"/>
          <w:szCs w:val="26"/>
        </w:rPr>
        <w:t xml:space="preserve">"ChuyenMon", width=100); </w:t>
      </w:r>
      <w:proofErr w:type="gramStart"/>
      <w:r w:rsidRPr="003C184D">
        <w:rPr>
          <w:sz w:val="26"/>
          <w:szCs w:val="26"/>
        </w:rPr>
        <w:t>self.tree</w:t>
      </w:r>
      <w:proofErr w:type="gramEnd"/>
      <w:r w:rsidRPr="003C184D">
        <w:rPr>
          <w:sz w:val="26"/>
          <w:szCs w:val="26"/>
        </w:rPr>
        <w:t>.</w:t>
      </w:r>
      <w:proofErr w:type="gramStart"/>
      <w:r w:rsidRPr="003C184D">
        <w:rPr>
          <w:sz w:val="26"/>
          <w:szCs w:val="26"/>
        </w:rPr>
        <w:t>column(</w:t>
      </w:r>
      <w:proofErr w:type="gramEnd"/>
      <w:r w:rsidRPr="003C184D">
        <w:rPr>
          <w:sz w:val="26"/>
          <w:szCs w:val="26"/>
        </w:rPr>
        <w:t>"MatKhau", width=80)</w:t>
      </w:r>
    </w:p>
    <w:p w14:paraId="7B23D95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
    <w:p w14:paraId="2955398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scrollbar = </w:t>
      </w:r>
      <w:proofErr w:type="gramStart"/>
      <w:r w:rsidRPr="003C184D">
        <w:rPr>
          <w:sz w:val="26"/>
          <w:szCs w:val="26"/>
        </w:rPr>
        <w:t>ttk.Scrollbar</w:t>
      </w:r>
      <w:proofErr w:type="gramEnd"/>
      <w:r w:rsidRPr="003C184D">
        <w:rPr>
          <w:sz w:val="26"/>
          <w:szCs w:val="26"/>
        </w:rPr>
        <w:t>(</w:t>
      </w:r>
      <w:proofErr w:type="gramStart"/>
      <w:r w:rsidRPr="003C184D">
        <w:rPr>
          <w:sz w:val="26"/>
          <w:szCs w:val="26"/>
        </w:rPr>
        <w:t>self.frame</w:t>
      </w:r>
      <w:proofErr w:type="gramEnd"/>
      <w:r w:rsidRPr="003C184D">
        <w:rPr>
          <w:sz w:val="26"/>
          <w:szCs w:val="26"/>
        </w:rPr>
        <w:t>, orient="vertical", command=</w:t>
      </w:r>
      <w:proofErr w:type="gramStart"/>
      <w:r w:rsidRPr="003C184D">
        <w:rPr>
          <w:sz w:val="26"/>
          <w:szCs w:val="26"/>
        </w:rPr>
        <w:t>self.tree</w:t>
      </w:r>
      <w:proofErr w:type="gramEnd"/>
      <w:r w:rsidRPr="003C184D">
        <w:rPr>
          <w:sz w:val="26"/>
          <w:szCs w:val="26"/>
        </w:rPr>
        <w:t>.yview)</w:t>
      </w:r>
    </w:p>
    <w:p w14:paraId="458C5A3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self.tree</w:t>
      </w:r>
      <w:proofErr w:type="gramEnd"/>
      <w:r w:rsidRPr="003C184D">
        <w:rPr>
          <w:sz w:val="26"/>
          <w:szCs w:val="26"/>
        </w:rPr>
        <w:t>.configure(yscroll=scrollbar.set)</w:t>
      </w:r>
    </w:p>
    <w:p w14:paraId="346EB57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scrollbar.pack</w:t>
      </w:r>
      <w:proofErr w:type="gramEnd"/>
      <w:r w:rsidRPr="003C184D">
        <w:rPr>
          <w:sz w:val="26"/>
          <w:szCs w:val="26"/>
        </w:rPr>
        <w:t>(side="right", fill="y", pady</w:t>
      </w:r>
      <w:proofErr w:type="gramStart"/>
      <w:r w:rsidRPr="003C184D">
        <w:rPr>
          <w:sz w:val="26"/>
          <w:szCs w:val="26"/>
        </w:rPr>
        <w:t>=(</w:t>
      </w:r>
      <w:proofErr w:type="gramEnd"/>
      <w:r w:rsidRPr="003C184D">
        <w:rPr>
          <w:sz w:val="26"/>
          <w:szCs w:val="26"/>
        </w:rPr>
        <w:t>0, 20), padx</w:t>
      </w:r>
      <w:proofErr w:type="gramStart"/>
      <w:r w:rsidRPr="003C184D">
        <w:rPr>
          <w:sz w:val="26"/>
          <w:szCs w:val="26"/>
        </w:rPr>
        <w:t>=(</w:t>
      </w:r>
      <w:proofErr w:type="gramEnd"/>
      <w:r w:rsidRPr="003C184D">
        <w:rPr>
          <w:sz w:val="26"/>
          <w:szCs w:val="26"/>
        </w:rPr>
        <w:t>0, 20))</w:t>
      </w:r>
    </w:p>
    <w:p w14:paraId="1634983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self.tree</w:t>
      </w:r>
      <w:proofErr w:type="gramEnd"/>
      <w:r w:rsidRPr="003C184D">
        <w:rPr>
          <w:sz w:val="26"/>
          <w:szCs w:val="26"/>
        </w:rPr>
        <w:t>.</w:t>
      </w:r>
      <w:proofErr w:type="gramStart"/>
      <w:r w:rsidRPr="003C184D">
        <w:rPr>
          <w:sz w:val="26"/>
          <w:szCs w:val="26"/>
        </w:rPr>
        <w:t>pack(</w:t>
      </w:r>
      <w:proofErr w:type="gramEnd"/>
      <w:r w:rsidRPr="003C184D">
        <w:rPr>
          <w:sz w:val="26"/>
          <w:szCs w:val="26"/>
        </w:rPr>
        <w:t>pady</w:t>
      </w:r>
      <w:proofErr w:type="gramStart"/>
      <w:r w:rsidRPr="003C184D">
        <w:rPr>
          <w:sz w:val="26"/>
          <w:szCs w:val="26"/>
        </w:rPr>
        <w:t>=(</w:t>
      </w:r>
      <w:proofErr w:type="gramEnd"/>
      <w:r w:rsidRPr="003C184D">
        <w:rPr>
          <w:sz w:val="26"/>
          <w:szCs w:val="26"/>
        </w:rPr>
        <w:t>0, 20), padx</w:t>
      </w:r>
      <w:proofErr w:type="gramStart"/>
      <w:r w:rsidRPr="003C184D">
        <w:rPr>
          <w:sz w:val="26"/>
          <w:szCs w:val="26"/>
        </w:rPr>
        <w:t>=(</w:t>
      </w:r>
      <w:proofErr w:type="gramEnd"/>
      <w:r w:rsidRPr="003C184D">
        <w:rPr>
          <w:sz w:val="26"/>
          <w:szCs w:val="26"/>
        </w:rPr>
        <w:t>20, 0), fill="both", expand=True)</w:t>
      </w:r>
    </w:p>
    <w:p w14:paraId="7AC0EEE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56998A6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self.tree</w:t>
      </w:r>
      <w:proofErr w:type="gramEnd"/>
      <w:r w:rsidRPr="003C184D">
        <w:rPr>
          <w:sz w:val="26"/>
          <w:szCs w:val="26"/>
        </w:rPr>
        <w:t xml:space="preserve">.bind("&lt;&lt;TreeviewSelect&gt;&gt;", </w:t>
      </w:r>
      <w:proofErr w:type="gramStart"/>
      <w:r w:rsidRPr="003C184D">
        <w:rPr>
          <w:sz w:val="26"/>
          <w:szCs w:val="26"/>
        </w:rPr>
        <w:t>self.chon</w:t>
      </w:r>
      <w:proofErr w:type="gramEnd"/>
      <w:r w:rsidRPr="003C184D">
        <w:rPr>
          <w:sz w:val="26"/>
          <w:szCs w:val="26"/>
        </w:rPr>
        <w:t>_dong)</w:t>
      </w:r>
    </w:p>
    <w:p w14:paraId="5B5F68B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self.load</w:t>
      </w:r>
      <w:proofErr w:type="gramEnd"/>
      <w:r w:rsidRPr="003C184D">
        <w:rPr>
          <w:sz w:val="26"/>
          <w:szCs w:val="26"/>
        </w:rPr>
        <w:t>_</w:t>
      </w:r>
      <w:proofErr w:type="gramStart"/>
      <w:r w:rsidRPr="003C184D">
        <w:rPr>
          <w:sz w:val="26"/>
          <w:szCs w:val="26"/>
        </w:rPr>
        <w:t>data(</w:t>
      </w:r>
      <w:proofErr w:type="gramEnd"/>
      <w:r w:rsidRPr="003C184D">
        <w:rPr>
          <w:sz w:val="26"/>
          <w:szCs w:val="26"/>
        </w:rPr>
        <w:t>)</w:t>
      </w:r>
    </w:p>
    <w:p w14:paraId="7640D90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30D36D6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 --- CÁC HÀM XỬ LÝ ---</w:t>
      </w:r>
    </w:p>
    <w:p w14:paraId="3A193D12"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def tao_nut_</w:t>
      </w:r>
      <w:proofErr w:type="gramStart"/>
      <w:r w:rsidRPr="003C184D">
        <w:rPr>
          <w:sz w:val="26"/>
          <w:szCs w:val="26"/>
        </w:rPr>
        <w:t>xin(</w:t>
      </w:r>
      <w:proofErr w:type="gramEnd"/>
      <w:r w:rsidRPr="003C184D">
        <w:rPr>
          <w:sz w:val="26"/>
          <w:szCs w:val="26"/>
        </w:rPr>
        <w:t>self, frame, text, bg_color, command, text_color="white"):</w:t>
      </w:r>
    </w:p>
    <w:p w14:paraId="7548B2E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btn = </w:t>
      </w:r>
      <w:proofErr w:type="gramStart"/>
      <w:r w:rsidRPr="003C184D">
        <w:rPr>
          <w:sz w:val="26"/>
          <w:szCs w:val="26"/>
        </w:rPr>
        <w:t>tk.Button</w:t>
      </w:r>
      <w:proofErr w:type="gramEnd"/>
      <w:r w:rsidRPr="003C184D">
        <w:rPr>
          <w:sz w:val="26"/>
          <w:szCs w:val="26"/>
        </w:rPr>
        <w:t>(frame, text=text, bg=bg_color, fg=text_color, font</w:t>
      </w:r>
      <w:proofErr w:type="gramStart"/>
      <w:r w:rsidRPr="003C184D">
        <w:rPr>
          <w:sz w:val="26"/>
          <w:szCs w:val="26"/>
        </w:rPr>
        <w:t>=(</w:t>
      </w:r>
      <w:proofErr w:type="gramEnd"/>
      <w:r w:rsidRPr="003C184D">
        <w:rPr>
          <w:sz w:val="26"/>
          <w:szCs w:val="26"/>
        </w:rPr>
        <w:t>"Arial", 10, "bold"), width=12, height=1, bd=0, cursor="hand2", command=command)</w:t>
      </w:r>
    </w:p>
    <w:p w14:paraId="0104402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btn.pack</w:t>
      </w:r>
      <w:proofErr w:type="gramEnd"/>
      <w:r w:rsidRPr="003C184D">
        <w:rPr>
          <w:sz w:val="26"/>
          <w:szCs w:val="26"/>
        </w:rPr>
        <w:t>(side="left", padx=10)</w:t>
      </w:r>
    </w:p>
    <w:p w14:paraId="1B1EECB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def on_enter(e): btn['bg'] = "black"; btn['fg'] = "white"</w:t>
      </w:r>
    </w:p>
    <w:p w14:paraId="0C6C17A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def on_leave(e): btn['bg'] = bg_color; btn['fg'] = text_color</w:t>
      </w:r>
    </w:p>
    <w:p w14:paraId="29D51C1B"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btn.bind</w:t>
      </w:r>
      <w:proofErr w:type="gramEnd"/>
      <w:r w:rsidRPr="003C184D">
        <w:rPr>
          <w:sz w:val="26"/>
          <w:szCs w:val="26"/>
        </w:rPr>
        <w:t xml:space="preserve">("&lt;Enter&gt;", on_enter); </w:t>
      </w:r>
      <w:proofErr w:type="gramStart"/>
      <w:r w:rsidRPr="003C184D">
        <w:rPr>
          <w:sz w:val="26"/>
          <w:szCs w:val="26"/>
        </w:rPr>
        <w:t>btn.bind</w:t>
      </w:r>
      <w:proofErr w:type="gramEnd"/>
      <w:r w:rsidRPr="003C184D">
        <w:rPr>
          <w:sz w:val="26"/>
          <w:szCs w:val="26"/>
        </w:rPr>
        <w:t>("&lt;Leave&gt;", on_leave)</w:t>
      </w:r>
    </w:p>
    <w:p w14:paraId="6FA4083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02DD1F3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def load_data(self):</w:t>
      </w:r>
    </w:p>
    <w:p w14:paraId="78030D0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self.txt_tim_</w:t>
      </w:r>
      <w:proofErr w:type="gramStart"/>
      <w:r w:rsidRPr="003C184D">
        <w:rPr>
          <w:sz w:val="26"/>
          <w:szCs w:val="26"/>
        </w:rPr>
        <w:t>kiem.delete</w:t>
      </w:r>
      <w:proofErr w:type="gramEnd"/>
      <w:r w:rsidRPr="003C184D">
        <w:rPr>
          <w:sz w:val="26"/>
          <w:szCs w:val="26"/>
        </w:rPr>
        <w:t xml:space="preserve">(0, tk.END) </w:t>
      </w:r>
    </w:p>
    <w:p w14:paraId="2818423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for item in self.tree.get_</w:t>
      </w:r>
      <w:proofErr w:type="gramStart"/>
      <w:r w:rsidRPr="003C184D">
        <w:rPr>
          <w:sz w:val="26"/>
          <w:szCs w:val="26"/>
        </w:rPr>
        <w:t>children(</w:t>
      </w:r>
      <w:proofErr w:type="gramEnd"/>
      <w:r w:rsidRPr="003C184D">
        <w:rPr>
          <w:sz w:val="26"/>
          <w:szCs w:val="26"/>
        </w:rPr>
        <w:t xml:space="preserve">): </w:t>
      </w:r>
      <w:proofErr w:type="gramStart"/>
      <w:r w:rsidRPr="003C184D">
        <w:rPr>
          <w:sz w:val="26"/>
          <w:szCs w:val="26"/>
        </w:rPr>
        <w:t>self.tree</w:t>
      </w:r>
      <w:proofErr w:type="gramEnd"/>
      <w:r w:rsidRPr="003C184D">
        <w:rPr>
          <w:sz w:val="26"/>
          <w:szCs w:val="26"/>
        </w:rPr>
        <w:t>.delete(item)</w:t>
      </w:r>
    </w:p>
    <w:p w14:paraId="45B0A25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try:</w:t>
      </w:r>
    </w:p>
    <w:p w14:paraId="2450376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conn = dbconnection.tao_ket_</w:t>
      </w:r>
      <w:proofErr w:type="gramStart"/>
      <w:r w:rsidRPr="003C184D">
        <w:rPr>
          <w:sz w:val="26"/>
          <w:szCs w:val="26"/>
        </w:rPr>
        <w:t>noi(</w:t>
      </w:r>
      <w:proofErr w:type="gramEnd"/>
      <w:r w:rsidRPr="003C184D">
        <w:rPr>
          <w:sz w:val="26"/>
          <w:szCs w:val="26"/>
        </w:rPr>
        <w:t>)</w:t>
      </w:r>
    </w:p>
    <w:p w14:paraId="346A177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cursor = </w:t>
      </w:r>
      <w:proofErr w:type="gramStart"/>
      <w:r w:rsidRPr="003C184D">
        <w:rPr>
          <w:sz w:val="26"/>
          <w:szCs w:val="26"/>
        </w:rPr>
        <w:t>conn.cursor</w:t>
      </w:r>
      <w:proofErr w:type="gramEnd"/>
      <w:r w:rsidRPr="003C184D">
        <w:rPr>
          <w:sz w:val="26"/>
          <w:szCs w:val="26"/>
        </w:rPr>
        <w:t>()</w:t>
      </w:r>
    </w:p>
    <w:p w14:paraId="651276F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sql = "SELECT MaGV, HoTen, NgaySinh, GioiTinh, SDT, Email, ChucVuChuyenMon, MatKhau FROM GIAO_VIEN"</w:t>
      </w:r>
    </w:p>
    <w:p w14:paraId="106B841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lastRenderedPageBreak/>
        <w:t xml:space="preserve">            </w:t>
      </w:r>
      <w:proofErr w:type="gramStart"/>
      <w:r w:rsidRPr="003C184D">
        <w:rPr>
          <w:sz w:val="26"/>
          <w:szCs w:val="26"/>
        </w:rPr>
        <w:t>cursor.execute</w:t>
      </w:r>
      <w:proofErr w:type="gramEnd"/>
      <w:r w:rsidRPr="003C184D">
        <w:rPr>
          <w:sz w:val="26"/>
          <w:szCs w:val="26"/>
        </w:rPr>
        <w:t xml:space="preserve">(sql); rows = </w:t>
      </w:r>
      <w:proofErr w:type="gramStart"/>
      <w:r w:rsidRPr="003C184D">
        <w:rPr>
          <w:sz w:val="26"/>
          <w:szCs w:val="26"/>
        </w:rPr>
        <w:t>cursor.fetchall</w:t>
      </w:r>
      <w:proofErr w:type="gramEnd"/>
      <w:r w:rsidRPr="003C184D">
        <w:rPr>
          <w:sz w:val="26"/>
          <w:szCs w:val="26"/>
        </w:rPr>
        <w:t xml:space="preserve">(); </w:t>
      </w:r>
      <w:proofErr w:type="gramStart"/>
      <w:r w:rsidRPr="003C184D">
        <w:rPr>
          <w:sz w:val="26"/>
          <w:szCs w:val="26"/>
        </w:rPr>
        <w:t>conn.close</w:t>
      </w:r>
      <w:proofErr w:type="gramEnd"/>
      <w:r w:rsidRPr="003C184D">
        <w:rPr>
          <w:sz w:val="26"/>
          <w:szCs w:val="26"/>
        </w:rPr>
        <w:t>()</w:t>
      </w:r>
    </w:p>
    <w:p w14:paraId="07B6C7A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for row in rows: </w:t>
      </w:r>
      <w:proofErr w:type="gramStart"/>
      <w:r w:rsidRPr="003C184D">
        <w:rPr>
          <w:sz w:val="26"/>
          <w:szCs w:val="26"/>
        </w:rPr>
        <w:t>self.tree</w:t>
      </w:r>
      <w:proofErr w:type="gramEnd"/>
      <w:r w:rsidRPr="003C184D">
        <w:rPr>
          <w:sz w:val="26"/>
          <w:szCs w:val="26"/>
        </w:rPr>
        <w:t>.</w:t>
      </w:r>
      <w:proofErr w:type="gramStart"/>
      <w:r w:rsidRPr="003C184D">
        <w:rPr>
          <w:sz w:val="26"/>
          <w:szCs w:val="26"/>
        </w:rPr>
        <w:t>insert(</w:t>
      </w:r>
      <w:proofErr w:type="gramEnd"/>
      <w:r w:rsidRPr="003C184D">
        <w:rPr>
          <w:sz w:val="26"/>
          <w:szCs w:val="26"/>
        </w:rPr>
        <w:t>"", "end", values=list(row))</w:t>
      </w:r>
    </w:p>
    <w:p w14:paraId="0A157FE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except:</w:t>
      </w:r>
      <w:proofErr w:type="gramEnd"/>
      <w:r w:rsidRPr="003C184D">
        <w:rPr>
          <w:sz w:val="26"/>
          <w:szCs w:val="26"/>
        </w:rPr>
        <w:t xml:space="preserve"> pass</w:t>
      </w:r>
    </w:p>
    <w:p w14:paraId="75D9540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2D7A765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def cn_tim_kiem(self):</w:t>
      </w:r>
    </w:p>
    <w:p w14:paraId="4E1A34E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tu_khoa = self.txt_tim_kiem.get(</w:t>
      </w:r>
      <w:proofErr w:type="gramStart"/>
      <w:r w:rsidRPr="003C184D">
        <w:rPr>
          <w:sz w:val="26"/>
          <w:szCs w:val="26"/>
        </w:rPr>
        <w:t>).strip</w:t>
      </w:r>
      <w:proofErr w:type="gramEnd"/>
      <w:r w:rsidRPr="003C184D">
        <w:rPr>
          <w:sz w:val="26"/>
          <w:szCs w:val="26"/>
        </w:rPr>
        <w:t>()</w:t>
      </w:r>
    </w:p>
    <w:p w14:paraId="5E6B76B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if tu_khoa == "": </w:t>
      </w:r>
      <w:proofErr w:type="gramStart"/>
      <w:r w:rsidRPr="003C184D">
        <w:rPr>
          <w:sz w:val="26"/>
          <w:szCs w:val="26"/>
        </w:rPr>
        <w:t>messagebox.showwarning</w:t>
      </w:r>
      <w:proofErr w:type="gramEnd"/>
      <w:r w:rsidRPr="003C184D">
        <w:rPr>
          <w:sz w:val="26"/>
          <w:szCs w:val="26"/>
        </w:rPr>
        <w:t>("Nhắc nhở", "Vui lòng nhập tên cần tìm!"); return</w:t>
      </w:r>
    </w:p>
    <w:p w14:paraId="5BB59E7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for item in self.tree.get_</w:t>
      </w:r>
      <w:proofErr w:type="gramStart"/>
      <w:r w:rsidRPr="003C184D">
        <w:rPr>
          <w:sz w:val="26"/>
          <w:szCs w:val="26"/>
        </w:rPr>
        <w:t>children(</w:t>
      </w:r>
      <w:proofErr w:type="gramEnd"/>
      <w:r w:rsidRPr="003C184D">
        <w:rPr>
          <w:sz w:val="26"/>
          <w:szCs w:val="26"/>
        </w:rPr>
        <w:t xml:space="preserve">): </w:t>
      </w:r>
      <w:proofErr w:type="gramStart"/>
      <w:r w:rsidRPr="003C184D">
        <w:rPr>
          <w:sz w:val="26"/>
          <w:szCs w:val="26"/>
        </w:rPr>
        <w:t>self.tree</w:t>
      </w:r>
      <w:proofErr w:type="gramEnd"/>
      <w:r w:rsidRPr="003C184D">
        <w:rPr>
          <w:sz w:val="26"/>
          <w:szCs w:val="26"/>
        </w:rPr>
        <w:t>.delete(item)</w:t>
      </w:r>
    </w:p>
    <w:p w14:paraId="618E566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ket_qua = dbconnection.tim_kiem_gv_theo_ten(tu_khoa)</w:t>
      </w:r>
    </w:p>
    <w:p w14:paraId="2C96DA8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if len(ket_qua) == 0: </w:t>
      </w:r>
      <w:proofErr w:type="gramStart"/>
      <w:r w:rsidRPr="003C184D">
        <w:rPr>
          <w:sz w:val="26"/>
          <w:szCs w:val="26"/>
        </w:rPr>
        <w:t>messagebox.showinfo</w:t>
      </w:r>
      <w:proofErr w:type="gramEnd"/>
      <w:r w:rsidRPr="003C184D">
        <w:rPr>
          <w:sz w:val="26"/>
          <w:szCs w:val="26"/>
        </w:rPr>
        <w:t xml:space="preserve">("Kết quả", "Không tìm thấy giáo viên nào!"); </w:t>
      </w:r>
      <w:proofErr w:type="gramStart"/>
      <w:r w:rsidRPr="003C184D">
        <w:rPr>
          <w:sz w:val="26"/>
          <w:szCs w:val="26"/>
        </w:rPr>
        <w:t>self.load</w:t>
      </w:r>
      <w:proofErr w:type="gramEnd"/>
      <w:r w:rsidRPr="003C184D">
        <w:rPr>
          <w:sz w:val="26"/>
          <w:szCs w:val="26"/>
        </w:rPr>
        <w:t>_</w:t>
      </w:r>
      <w:proofErr w:type="gramStart"/>
      <w:r w:rsidRPr="003C184D">
        <w:rPr>
          <w:sz w:val="26"/>
          <w:szCs w:val="26"/>
        </w:rPr>
        <w:t>data(</w:t>
      </w:r>
      <w:proofErr w:type="gramEnd"/>
      <w:r w:rsidRPr="003C184D">
        <w:rPr>
          <w:sz w:val="26"/>
          <w:szCs w:val="26"/>
        </w:rPr>
        <w:t>)</w:t>
      </w:r>
    </w:p>
    <w:p w14:paraId="324A771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else:</w:t>
      </w:r>
    </w:p>
    <w:p w14:paraId="6DC66A9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for row in ket_</w:t>
      </w:r>
      <w:proofErr w:type="gramStart"/>
      <w:r w:rsidRPr="003C184D">
        <w:rPr>
          <w:sz w:val="26"/>
          <w:szCs w:val="26"/>
        </w:rPr>
        <w:t>qua:</w:t>
      </w:r>
      <w:proofErr w:type="gramEnd"/>
      <w:r w:rsidRPr="003C184D">
        <w:rPr>
          <w:sz w:val="26"/>
          <w:szCs w:val="26"/>
        </w:rPr>
        <w:t xml:space="preserve"> </w:t>
      </w:r>
      <w:proofErr w:type="gramStart"/>
      <w:r w:rsidRPr="003C184D">
        <w:rPr>
          <w:sz w:val="26"/>
          <w:szCs w:val="26"/>
        </w:rPr>
        <w:t>self.tree</w:t>
      </w:r>
      <w:proofErr w:type="gramEnd"/>
      <w:r w:rsidRPr="003C184D">
        <w:rPr>
          <w:sz w:val="26"/>
          <w:szCs w:val="26"/>
        </w:rPr>
        <w:t>.</w:t>
      </w:r>
      <w:proofErr w:type="gramStart"/>
      <w:r w:rsidRPr="003C184D">
        <w:rPr>
          <w:sz w:val="26"/>
          <w:szCs w:val="26"/>
        </w:rPr>
        <w:t>insert(</w:t>
      </w:r>
      <w:proofErr w:type="gramEnd"/>
      <w:r w:rsidRPr="003C184D">
        <w:rPr>
          <w:sz w:val="26"/>
          <w:szCs w:val="26"/>
        </w:rPr>
        <w:t>"", "end", values=list(row))</w:t>
      </w:r>
    </w:p>
    <w:p w14:paraId="6FF5060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25F4A06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def chon_</w:t>
      </w:r>
      <w:proofErr w:type="gramStart"/>
      <w:r w:rsidRPr="003C184D">
        <w:rPr>
          <w:sz w:val="26"/>
          <w:szCs w:val="26"/>
        </w:rPr>
        <w:t>dong(</w:t>
      </w:r>
      <w:proofErr w:type="gramEnd"/>
      <w:r w:rsidRPr="003C184D">
        <w:rPr>
          <w:sz w:val="26"/>
          <w:szCs w:val="26"/>
        </w:rPr>
        <w:t>self, event):</w:t>
      </w:r>
    </w:p>
    <w:p w14:paraId="34BA0D8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selected = </w:t>
      </w:r>
      <w:proofErr w:type="gramStart"/>
      <w:r w:rsidRPr="003C184D">
        <w:rPr>
          <w:sz w:val="26"/>
          <w:szCs w:val="26"/>
        </w:rPr>
        <w:t>self.tree</w:t>
      </w:r>
      <w:proofErr w:type="gramEnd"/>
      <w:r w:rsidRPr="003C184D">
        <w:rPr>
          <w:sz w:val="26"/>
          <w:szCs w:val="26"/>
        </w:rPr>
        <w:t>.</w:t>
      </w:r>
      <w:proofErr w:type="gramStart"/>
      <w:r w:rsidRPr="003C184D">
        <w:rPr>
          <w:sz w:val="26"/>
          <w:szCs w:val="26"/>
        </w:rPr>
        <w:t>focus(</w:t>
      </w:r>
      <w:proofErr w:type="gramEnd"/>
      <w:r w:rsidRPr="003C184D">
        <w:rPr>
          <w:sz w:val="26"/>
          <w:szCs w:val="26"/>
        </w:rPr>
        <w:t>)</w:t>
      </w:r>
    </w:p>
    <w:p w14:paraId="60A678F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if selected:</w:t>
      </w:r>
    </w:p>
    <w:p w14:paraId="6D7AA18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values = </w:t>
      </w:r>
      <w:proofErr w:type="gramStart"/>
      <w:r w:rsidRPr="003C184D">
        <w:rPr>
          <w:sz w:val="26"/>
          <w:szCs w:val="26"/>
        </w:rPr>
        <w:t>self.tree</w:t>
      </w:r>
      <w:proofErr w:type="gramEnd"/>
      <w:r w:rsidRPr="003C184D">
        <w:rPr>
          <w:sz w:val="26"/>
          <w:szCs w:val="26"/>
        </w:rPr>
        <w:t>.</w:t>
      </w:r>
      <w:proofErr w:type="gramStart"/>
      <w:r w:rsidRPr="003C184D">
        <w:rPr>
          <w:sz w:val="26"/>
          <w:szCs w:val="26"/>
        </w:rPr>
        <w:t>item(</w:t>
      </w:r>
      <w:proofErr w:type="gramEnd"/>
      <w:r w:rsidRPr="003C184D">
        <w:rPr>
          <w:sz w:val="26"/>
          <w:szCs w:val="26"/>
        </w:rPr>
        <w:t>selected, 'values')</w:t>
      </w:r>
    </w:p>
    <w:p w14:paraId="149361B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ma.delete</w:t>
      </w:r>
      <w:proofErr w:type="gramEnd"/>
      <w:r w:rsidRPr="003C184D">
        <w:rPr>
          <w:sz w:val="26"/>
          <w:szCs w:val="26"/>
        </w:rPr>
        <w:t>(0, tk.END); self.txt_</w:t>
      </w:r>
      <w:proofErr w:type="gramStart"/>
      <w:r w:rsidRPr="003C184D">
        <w:rPr>
          <w:sz w:val="26"/>
          <w:szCs w:val="26"/>
        </w:rPr>
        <w:t>ma.insert</w:t>
      </w:r>
      <w:proofErr w:type="gramEnd"/>
      <w:r w:rsidRPr="003C184D">
        <w:rPr>
          <w:sz w:val="26"/>
          <w:szCs w:val="26"/>
        </w:rPr>
        <w:t xml:space="preserve">(0, </w:t>
      </w:r>
      <w:proofErr w:type="gramStart"/>
      <w:r w:rsidRPr="003C184D">
        <w:rPr>
          <w:sz w:val="26"/>
          <w:szCs w:val="26"/>
        </w:rPr>
        <w:t>values[</w:t>
      </w:r>
      <w:proofErr w:type="gramEnd"/>
      <w:r w:rsidRPr="003C184D">
        <w:rPr>
          <w:sz w:val="26"/>
          <w:szCs w:val="26"/>
        </w:rPr>
        <w:t>0])</w:t>
      </w:r>
    </w:p>
    <w:p w14:paraId="75180FE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ten.delete</w:t>
      </w:r>
      <w:proofErr w:type="gramEnd"/>
      <w:r w:rsidRPr="003C184D">
        <w:rPr>
          <w:sz w:val="26"/>
          <w:szCs w:val="26"/>
        </w:rPr>
        <w:t>(0, tk.END); self.txt_</w:t>
      </w:r>
      <w:proofErr w:type="gramStart"/>
      <w:r w:rsidRPr="003C184D">
        <w:rPr>
          <w:sz w:val="26"/>
          <w:szCs w:val="26"/>
        </w:rPr>
        <w:t>ten.insert</w:t>
      </w:r>
      <w:proofErr w:type="gramEnd"/>
      <w:r w:rsidRPr="003C184D">
        <w:rPr>
          <w:sz w:val="26"/>
          <w:szCs w:val="26"/>
        </w:rPr>
        <w:t xml:space="preserve">(0, </w:t>
      </w:r>
      <w:proofErr w:type="gramStart"/>
      <w:r w:rsidRPr="003C184D">
        <w:rPr>
          <w:sz w:val="26"/>
          <w:szCs w:val="26"/>
        </w:rPr>
        <w:t>values[</w:t>
      </w:r>
      <w:proofErr w:type="gramEnd"/>
      <w:r w:rsidRPr="003C184D">
        <w:rPr>
          <w:sz w:val="26"/>
          <w:szCs w:val="26"/>
        </w:rPr>
        <w:t>1])</w:t>
      </w:r>
    </w:p>
    <w:p w14:paraId="3727F9A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try: self.txt_ngaysinh.set_date(</w:t>
      </w:r>
      <w:proofErr w:type="gramStart"/>
      <w:r w:rsidRPr="003C184D">
        <w:rPr>
          <w:sz w:val="26"/>
          <w:szCs w:val="26"/>
        </w:rPr>
        <w:t>values[</w:t>
      </w:r>
      <w:proofErr w:type="gramEnd"/>
      <w:r w:rsidRPr="003C184D">
        <w:rPr>
          <w:sz w:val="26"/>
          <w:szCs w:val="26"/>
        </w:rPr>
        <w:t xml:space="preserve">2]) </w:t>
      </w:r>
    </w:p>
    <w:p w14:paraId="13A032C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except:</w:t>
      </w:r>
      <w:proofErr w:type="gramEnd"/>
      <w:r w:rsidRPr="003C184D">
        <w:rPr>
          <w:sz w:val="26"/>
          <w:szCs w:val="26"/>
        </w:rPr>
        <w:t xml:space="preserve"> pass</w:t>
      </w:r>
    </w:p>
    <w:p w14:paraId="03C923B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self.cb_gioitinh.set(</w:t>
      </w:r>
      <w:proofErr w:type="gramStart"/>
      <w:r w:rsidRPr="003C184D">
        <w:rPr>
          <w:sz w:val="26"/>
          <w:szCs w:val="26"/>
        </w:rPr>
        <w:t>values[</w:t>
      </w:r>
      <w:proofErr w:type="gramEnd"/>
      <w:r w:rsidRPr="003C184D">
        <w:rPr>
          <w:sz w:val="26"/>
          <w:szCs w:val="26"/>
        </w:rPr>
        <w:t>3])</w:t>
      </w:r>
    </w:p>
    <w:p w14:paraId="566AC22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sdt.delete</w:t>
      </w:r>
      <w:proofErr w:type="gramEnd"/>
      <w:r w:rsidRPr="003C184D">
        <w:rPr>
          <w:sz w:val="26"/>
          <w:szCs w:val="26"/>
        </w:rPr>
        <w:t>(0, tk.END); self.txt_</w:t>
      </w:r>
      <w:proofErr w:type="gramStart"/>
      <w:r w:rsidRPr="003C184D">
        <w:rPr>
          <w:sz w:val="26"/>
          <w:szCs w:val="26"/>
        </w:rPr>
        <w:t>sdt.insert</w:t>
      </w:r>
      <w:proofErr w:type="gramEnd"/>
      <w:r w:rsidRPr="003C184D">
        <w:rPr>
          <w:sz w:val="26"/>
          <w:szCs w:val="26"/>
        </w:rPr>
        <w:t xml:space="preserve">(0, </w:t>
      </w:r>
      <w:proofErr w:type="gramStart"/>
      <w:r w:rsidRPr="003C184D">
        <w:rPr>
          <w:sz w:val="26"/>
          <w:szCs w:val="26"/>
        </w:rPr>
        <w:t>values[</w:t>
      </w:r>
      <w:proofErr w:type="gramEnd"/>
      <w:r w:rsidRPr="003C184D">
        <w:rPr>
          <w:sz w:val="26"/>
          <w:szCs w:val="26"/>
        </w:rPr>
        <w:t>4])</w:t>
      </w:r>
    </w:p>
    <w:p w14:paraId="58A7E46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email.delete</w:t>
      </w:r>
      <w:proofErr w:type="gramEnd"/>
      <w:r w:rsidRPr="003C184D">
        <w:rPr>
          <w:sz w:val="26"/>
          <w:szCs w:val="26"/>
        </w:rPr>
        <w:t>(0, tk.END); self.txt_</w:t>
      </w:r>
      <w:proofErr w:type="gramStart"/>
      <w:r w:rsidRPr="003C184D">
        <w:rPr>
          <w:sz w:val="26"/>
          <w:szCs w:val="26"/>
        </w:rPr>
        <w:t>email.insert</w:t>
      </w:r>
      <w:proofErr w:type="gramEnd"/>
      <w:r w:rsidRPr="003C184D">
        <w:rPr>
          <w:sz w:val="26"/>
          <w:szCs w:val="26"/>
        </w:rPr>
        <w:t xml:space="preserve">(0, </w:t>
      </w:r>
      <w:proofErr w:type="gramStart"/>
      <w:r w:rsidRPr="003C184D">
        <w:rPr>
          <w:sz w:val="26"/>
          <w:szCs w:val="26"/>
        </w:rPr>
        <w:t>values[</w:t>
      </w:r>
      <w:proofErr w:type="gramEnd"/>
      <w:r w:rsidRPr="003C184D">
        <w:rPr>
          <w:sz w:val="26"/>
          <w:szCs w:val="26"/>
        </w:rPr>
        <w:t>5])</w:t>
      </w:r>
    </w:p>
    <w:p w14:paraId="3BF23C2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mon.delete</w:t>
      </w:r>
      <w:proofErr w:type="gramEnd"/>
      <w:r w:rsidRPr="003C184D">
        <w:rPr>
          <w:sz w:val="26"/>
          <w:szCs w:val="26"/>
        </w:rPr>
        <w:t>(0, tk.END); self.txt_</w:t>
      </w:r>
      <w:proofErr w:type="gramStart"/>
      <w:r w:rsidRPr="003C184D">
        <w:rPr>
          <w:sz w:val="26"/>
          <w:szCs w:val="26"/>
        </w:rPr>
        <w:t>mon.insert</w:t>
      </w:r>
      <w:proofErr w:type="gramEnd"/>
      <w:r w:rsidRPr="003C184D">
        <w:rPr>
          <w:sz w:val="26"/>
          <w:szCs w:val="26"/>
        </w:rPr>
        <w:t xml:space="preserve">(0, </w:t>
      </w:r>
      <w:proofErr w:type="gramStart"/>
      <w:r w:rsidRPr="003C184D">
        <w:rPr>
          <w:sz w:val="26"/>
          <w:szCs w:val="26"/>
        </w:rPr>
        <w:t>values[</w:t>
      </w:r>
      <w:proofErr w:type="gramEnd"/>
      <w:r w:rsidRPr="003C184D">
        <w:rPr>
          <w:sz w:val="26"/>
          <w:szCs w:val="26"/>
        </w:rPr>
        <w:t>6])</w:t>
      </w:r>
    </w:p>
    <w:p w14:paraId="56F9895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matkhau.delete</w:t>
      </w:r>
      <w:proofErr w:type="gramEnd"/>
      <w:r w:rsidRPr="003C184D">
        <w:rPr>
          <w:sz w:val="26"/>
          <w:szCs w:val="26"/>
        </w:rPr>
        <w:t>(0, tk.END); self.txt_</w:t>
      </w:r>
      <w:proofErr w:type="gramStart"/>
      <w:r w:rsidRPr="003C184D">
        <w:rPr>
          <w:sz w:val="26"/>
          <w:szCs w:val="26"/>
        </w:rPr>
        <w:t>matkhau.insert</w:t>
      </w:r>
      <w:proofErr w:type="gramEnd"/>
      <w:r w:rsidRPr="003C184D">
        <w:rPr>
          <w:sz w:val="26"/>
          <w:szCs w:val="26"/>
        </w:rPr>
        <w:t xml:space="preserve">(0, </w:t>
      </w:r>
      <w:proofErr w:type="gramStart"/>
      <w:r w:rsidRPr="003C184D">
        <w:rPr>
          <w:sz w:val="26"/>
          <w:szCs w:val="26"/>
        </w:rPr>
        <w:t>values[</w:t>
      </w:r>
      <w:proofErr w:type="gramEnd"/>
      <w:r w:rsidRPr="003C184D">
        <w:rPr>
          <w:sz w:val="26"/>
          <w:szCs w:val="26"/>
        </w:rPr>
        <w:t>7])</w:t>
      </w:r>
    </w:p>
    <w:p w14:paraId="3E17AAA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2CFA716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def cn_them(self):</w:t>
      </w:r>
    </w:p>
    <w:p w14:paraId="1EDE5B9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ma = </w:t>
      </w:r>
      <w:proofErr w:type="gramStart"/>
      <w:r w:rsidRPr="003C184D">
        <w:rPr>
          <w:sz w:val="26"/>
          <w:szCs w:val="26"/>
        </w:rPr>
        <w:t>self.txt_ma.get(</w:t>
      </w:r>
      <w:proofErr w:type="gramEnd"/>
      <w:r w:rsidRPr="003C184D">
        <w:rPr>
          <w:sz w:val="26"/>
          <w:szCs w:val="26"/>
        </w:rPr>
        <w:t xml:space="preserve">); ten = </w:t>
      </w:r>
      <w:proofErr w:type="gramStart"/>
      <w:r w:rsidRPr="003C184D">
        <w:rPr>
          <w:sz w:val="26"/>
          <w:szCs w:val="26"/>
        </w:rPr>
        <w:t>self.txt_ten.get(</w:t>
      </w:r>
      <w:proofErr w:type="gramEnd"/>
      <w:r w:rsidRPr="003C184D">
        <w:rPr>
          <w:sz w:val="26"/>
          <w:szCs w:val="26"/>
        </w:rPr>
        <w:t>)</w:t>
      </w:r>
    </w:p>
    <w:p w14:paraId="536D308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ngaysinh = </w:t>
      </w:r>
      <w:proofErr w:type="gramStart"/>
      <w:r w:rsidRPr="003C184D">
        <w:rPr>
          <w:sz w:val="26"/>
          <w:szCs w:val="26"/>
        </w:rPr>
        <w:t>self.txt_ngaysinh.get(</w:t>
      </w:r>
      <w:proofErr w:type="gramEnd"/>
      <w:r w:rsidRPr="003C184D">
        <w:rPr>
          <w:sz w:val="26"/>
          <w:szCs w:val="26"/>
        </w:rPr>
        <w:t xml:space="preserve">); gioitinh = </w:t>
      </w:r>
      <w:proofErr w:type="gramStart"/>
      <w:r w:rsidRPr="003C184D">
        <w:rPr>
          <w:sz w:val="26"/>
          <w:szCs w:val="26"/>
        </w:rPr>
        <w:t>self.cb_gioitinh.get(</w:t>
      </w:r>
      <w:proofErr w:type="gramEnd"/>
      <w:r w:rsidRPr="003C184D">
        <w:rPr>
          <w:sz w:val="26"/>
          <w:szCs w:val="26"/>
        </w:rPr>
        <w:t>)</w:t>
      </w:r>
    </w:p>
    <w:p w14:paraId="1EECC35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sdt = </w:t>
      </w:r>
      <w:proofErr w:type="gramStart"/>
      <w:r w:rsidRPr="003C184D">
        <w:rPr>
          <w:sz w:val="26"/>
          <w:szCs w:val="26"/>
        </w:rPr>
        <w:t>self.txt_sdt.get(</w:t>
      </w:r>
      <w:proofErr w:type="gramEnd"/>
      <w:r w:rsidRPr="003C184D">
        <w:rPr>
          <w:sz w:val="26"/>
          <w:szCs w:val="26"/>
        </w:rPr>
        <w:t xml:space="preserve">); email = </w:t>
      </w:r>
      <w:proofErr w:type="gramStart"/>
      <w:r w:rsidRPr="003C184D">
        <w:rPr>
          <w:sz w:val="26"/>
          <w:szCs w:val="26"/>
        </w:rPr>
        <w:t>self.txt_email.get(</w:t>
      </w:r>
      <w:proofErr w:type="gramEnd"/>
      <w:r w:rsidRPr="003C184D">
        <w:rPr>
          <w:sz w:val="26"/>
          <w:szCs w:val="26"/>
        </w:rPr>
        <w:t>)</w:t>
      </w:r>
    </w:p>
    <w:p w14:paraId="7C0E3E2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mon = </w:t>
      </w:r>
      <w:proofErr w:type="gramStart"/>
      <w:r w:rsidRPr="003C184D">
        <w:rPr>
          <w:sz w:val="26"/>
          <w:szCs w:val="26"/>
        </w:rPr>
        <w:t>self.txt_mon.get(</w:t>
      </w:r>
      <w:proofErr w:type="gramEnd"/>
      <w:r w:rsidRPr="003C184D">
        <w:rPr>
          <w:sz w:val="26"/>
          <w:szCs w:val="26"/>
        </w:rPr>
        <w:t xml:space="preserve">); mk = </w:t>
      </w:r>
      <w:proofErr w:type="gramStart"/>
      <w:r w:rsidRPr="003C184D">
        <w:rPr>
          <w:sz w:val="26"/>
          <w:szCs w:val="26"/>
        </w:rPr>
        <w:t>self.txt_matkhau.get(</w:t>
      </w:r>
      <w:proofErr w:type="gramEnd"/>
      <w:r w:rsidRPr="003C184D">
        <w:rPr>
          <w:sz w:val="26"/>
          <w:szCs w:val="26"/>
        </w:rPr>
        <w:t>)</w:t>
      </w:r>
    </w:p>
    <w:p w14:paraId="4972AFA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if ma =</w:t>
      </w:r>
      <w:proofErr w:type="gramStart"/>
      <w:r w:rsidRPr="003C184D">
        <w:rPr>
          <w:sz w:val="26"/>
          <w:szCs w:val="26"/>
        </w:rPr>
        <w:t>= ""</w:t>
      </w:r>
      <w:proofErr w:type="gramEnd"/>
      <w:r w:rsidRPr="003C184D">
        <w:rPr>
          <w:sz w:val="26"/>
          <w:szCs w:val="26"/>
        </w:rPr>
        <w:t>: return</w:t>
      </w:r>
    </w:p>
    <w:p w14:paraId="4FC8E1D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if </w:t>
      </w:r>
      <w:proofErr w:type="gramStart"/>
      <w:r w:rsidRPr="003C184D">
        <w:rPr>
          <w:sz w:val="26"/>
          <w:szCs w:val="26"/>
        </w:rPr>
        <w:t>dbconnection.them</w:t>
      </w:r>
      <w:proofErr w:type="gramEnd"/>
      <w:r w:rsidRPr="003C184D">
        <w:rPr>
          <w:sz w:val="26"/>
          <w:szCs w:val="26"/>
        </w:rPr>
        <w:t>_giao_</w:t>
      </w:r>
      <w:proofErr w:type="gramStart"/>
      <w:r w:rsidRPr="003C184D">
        <w:rPr>
          <w:sz w:val="26"/>
          <w:szCs w:val="26"/>
        </w:rPr>
        <w:t>vien(</w:t>
      </w:r>
      <w:proofErr w:type="gramEnd"/>
      <w:r w:rsidRPr="003C184D">
        <w:rPr>
          <w:sz w:val="26"/>
          <w:szCs w:val="26"/>
        </w:rPr>
        <w:t>ma, ten, ngaysinh, gioitinh, sdt, email, mon, mk):</w:t>
      </w:r>
    </w:p>
    <w:p w14:paraId="688D0F4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messagebox.showinfo</w:t>
      </w:r>
      <w:proofErr w:type="gramEnd"/>
      <w:r w:rsidRPr="003C184D">
        <w:rPr>
          <w:sz w:val="26"/>
          <w:szCs w:val="26"/>
        </w:rPr>
        <w:t xml:space="preserve">("OK", "Thành công!"); </w:t>
      </w:r>
      <w:proofErr w:type="gramStart"/>
      <w:r w:rsidRPr="003C184D">
        <w:rPr>
          <w:sz w:val="26"/>
          <w:szCs w:val="26"/>
        </w:rPr>
        <w:t>self.load</w:t>
      </w:r>
      <w:proofErr w:type="gramEnd"/>
      <w:r w:rsidRPr="003C184D">
        <w:rPr>
          <w:sz w:val="26"/>
          <w:szCs w:val="26"/>
        </w:rPr>
        <w:t>_</w:t>
      </w:r>
      <w:proofErr w:type="gramStart"/>
      <w:r w:rsidRPr="003C184D">
        <w:rPr>
          <w:sz w:val="26"/>
          <w:szCs w:val="26"/>
        </w:rPr>
        <w:t>data(</w:t>
      </w:r>
      <w:proofErr w:type="gramEnd"/>
      <w:r w:rsidRPr="003C184D">
        <w:rPr>
          <w:sz w:val="26"/>
          <w:szCs w:val="26"/>
        </w:rPr>
        <w:t>)</w:t>
      </w:r>
    </w:p>
    <w:p w14:paraId="06911C8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else: </w:t>
      </w:r>
      <w:proofErr w:type="gramStart"/>
      <w:r w:rsidRPr="003C184D">
        <w:rPr>
          <w:sz w:val="26"/>
          <w:szCs w:val="26"/>
        </w:rPr>
        <w:t>messagebox.showerror</w:t>
      </w:r>
      <w:proofErr w:type="gramEnd"/>
      <w:r w:rsidRPr="003C184D">
        <w:rPr>
          <w:sz w:val="26"/>
          <w:szCs w:val="26"/>
        </w:rPr>
        <w:t>("Lỗi", "Thất bại!")</w:t>
      </w:r>
    </w:p>
    <w:p w14:paraId="07FF02F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5D21748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def cn_sua(self):</w:t>
      </w:r>
    </w:p>
    <w:p w14:paraId="677F4A3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ma = </w:t>
      </w:r>
      <w:proofErr w:type="gramStart"/>
      <w:r w:rsidRPr="003C184D">
        <w:rPr>
          <w:sz w:val="26"/>
          <w:szCs w:val="26"/>
        </w:rPr>
        <w:t>self.txt_ma.get(</w:t>
      </w:r>
      <w:proofErr w:type="gramEnd"/>
      <w:r w:rsidRPr="003C184D">
        <w:rPr>
          <w:sz w:val="26"/>
          <w:szCs w:val="26"/>
        </w:rPr>
        <w:t xml:space="preserve">); ten = </w:t>
      </w:r>
      <w:proofErr w:type="gramStart"/>
      <w:r w:rsidRPr="003C184D">
        <w:rPr>
          <w:sz w:val="26"/>
          <w:szCs w:val="26"/>
        </w:rPr>
        <w:t>self.txt_ten.get(</w:t>
      </w:r>
      <w:proofErr w:type="gramEnd"/>
      <w:r w:rsidRPr="003C184D">
        <w:rPr>
          <w:sz w:val="26"/>
          <w:szCs w:val="26"/>
        </w:rPr>
        <w:t>)</w:t>
      </w:r>
    </w:p>
    <w:p w14:paraId="194FC3AE"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ngaysinh = </w:t>
      </w:r>
      <w:proofErr w:type="gramStart"/>
      <w:r w:rsidRPr="003C184D">
        <w:rPr>
          <w:sz w:val="26"/>
          <w:szCs w:val="26"/>
        </w:rPr>
        <w:t>self.txt_ngaysinh.get(</w:t>
      </w:r>
      <w:proofErr w:type="gramEnd"/>
      <w:r w:rsidRPr="003C184D">
        <w:rPr>
          <w:sz w:val="26"/>
          <w:szCs w:val="26"/>
        </w:rPr>
        <w:t xml:space="preserve">); gioitinh = </w:t>
      </w:r>
      <w:proofErr w:type="gramStart"/>
      <w:r w:rsidRPr="003C184D">
        <w:rPr>
          <w:sz w:val="26"/>
          <w:szCs w:val="26"/>
        </w:rPr>
        <w:t>self.cb_gioitinh.get(</w:t>
      </w:r>
      <w:proofErr w:type="gramEnd"/>
      <w:r w:rsidRPr="003C184D">
        <w:rPr>
          <w:sz w:val="26"/>
          <w:szCs w:val="26"/>
        </w:rPr>
        <w:t>)</w:t>
      </w:r>
    </w:p>
    <w:p w14:paraId="2412A28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sdt = </w:t>
      </w:r>
      <w:proofErr w:type="gramStart"/>
      <w:r w:rsidRPr="003C184D">
        <w:rPr>
          <w:sz w:val="26"/>
          <w:szCs w:val="26"/>
        </w:rPr>
        <w:t>self.txt_sdt.get(</w:t>
      </w:r>
      <w:proofErr w:type="gramEnd"/>
      <w:r w:rsidRPr="003C184D">
        <w:rPr>
          <w:sz w:val="26"/>
          <w:szCs w:val="26"/>
        </w:rPr>
        <w:t xml:space="preserve">); email = </w:t>
      </w:r>
      <w:proofErr w:type="gramStart"/>
      <w:r w:rsidRPr="003C184D">
        <w:rPr>
          <w:sz w:val="26"/>
          <w:szCs w:val="26"/>
        </w:rPr>
        <w:t>self.txt_email.get(</w:t>
      </w:r>
      <w:proofErr w:type="gramEnd"/>
      <w:r w:rsidRPr="003C184D">
        <w:rPr>
          <w:sz w:val="26"/>
          <w:szCs w:val="26"/>
        </w:rPr>
        <w:t>)</w:t>
      </w:r>
    </w:p>
    <w:p w14:paraId="79F3123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mon = </w:t>
      </w:r>
      <w:proofErr w:type="gramStart"/>
      <w:r w:rsidRPr="003C184D">
        <w:rPr>
          <w:sz w:val="26"/>
          <w:szCs w:val="26"/>
        </w:rPr>
        <w:t>self.txt_mon.get(</w:t>
      </w:r>
      <w:proofErr w:type="gramEnd"/>
      <w:r w:rsidRPr="003C184D">
        <w:rPr>
          <w:sz w:val="26"/>
          <w:szCs w:val="26"/>
        </w:rPr>
        <w:t xml:space="preserve">); mk = </w:t>
      </w:r>
      <w:proofErr w:type="gramStart"/>
      <w:r w:rsidRPr="003C184D">
        <w:rPr>
          <w:sz w:val="26"/>
          <w:szCs w:val="26"/>
        </w:rPr>
        <w:t>self.txt_matkhau.get(</w:t>
      </w:r>
      <w:proofErr w:type="gramEnd"/>
      <w:r w:rsidRPr="003C184D">
        <w:rPr>
          <w:sz w:val="26"/>
          <w:szCs w:val="26"/>
        </w:rPr>
        <w:t>)</w:t>
      </w:r>
    </w:p>
    <w:p w14:paraId="7D0E2EF3"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if ma =</w:t>
      </w:r>
      <w:proofErr w:type="gramStart"/>
      <w:r w:rsidRPr="003C184D">
        <w:rPr>
          <w:sz w:val="26"/>
          <w:szCs w:val="26"/>
        </w:rPr>
        <w:t>= ""</w:t>
      </w:r>
      <w:proofErr w:type="gramEnd"/>
      <w:r w:rsidRPr="003C184D">
        <w:rPr>
          <w:sz w:val="26"/>
          <w:szCs w:val="26"/>
        </w:rPr>
        <w:t>: return</w:t>
      </w:r>
    </w:p>
    <w:p w14:paraId="242C2D5F"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if </w:t>
      </w:r>
      <w:proofErr w:type="gramStart"/>
      <w:r w:rsidRPr="003C184D">
        <w:rPr>
          <w:sz w:val="26"/>
          <w:szCs w:val="26"/>
        </w:rPr>
        <w:t>messagebox.askyesno</w:t>
      </w:r>
      <w:proofErr w:type="gramEnd"/>
      <w:r w:rsidRPr="003C184D">
        <w:rPr>
          <w:sz w:val="26"/>
          <w:szCs w:val="26"/>
        </w:rPr>
        <w:t>("Xác nhận", f"Cập nhật GV: {ma}?"):</w:t>
      </w:r>
    </w:p>
    <w:p w14:paraId="4DD54A30"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lastRenderedPageBreak/>
        <w:t>            if dbconnection.cap_nhat_giao_</w:t>
      </w:r>
      <w:proofErr w:type="gramStart"/>
      <w:r w:rsidRPr="003C184D">
        <w:rPr>
          <w:sz w:val="26"/>
          <w:szCs w:val="26"/>
        </w:rPr>
        <w:t>vien(</w:t>
      </w:r>
      <w:proofErr w:type="gramEnd"/>
      <w:r w:rsidRPr="003C184D">
        <w:rPr>
          <w:sz w:val="26"/>
          <w:szCs w:val="26"/>
        </w:rPr>
        <w:t>ma, ten, ngaysinh, gioitinh, sdt, email, mon, mk):</w:t>
      </w:r>
    </w:p>
    <w:p w14:paraId="0A8BE184"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messagebox.showinfo</w:t>
      </w:r>
      <w:proofErr w:type="gramEnd"/>
      <w:r w:rsidRPr="003C184D">
        <w:rPr>
          <w:sz w:val="26"/>
          <w:szCs w:val="26"/>
        </w:rPr>
        <w:t xml:space="preserve">("OK", "Đã cập nhật!"); </w:t>
      </w:r>
      <w:proofErr w:type="gramStart"/>
      <w:r w:rsidRPr="003C184D">
        <w:rPr>
          <w:sz w:val="26"/>
          <w:szCs w:val="26"/>
        </w:rPr>
        <w:t>self.load</w:t>
      </w:r>
      <w:proofErr w:type="gramEnd"/>
      <w:r w:rsidRPr="003C184D">
        <w:rPr>
          <w:sz w:val="26"/>
          <w:szCs w:val="26"/>
        </w:rPr>
        <w:t>_</w:t>
      </w:r>
      <w:proofErr w:type="gramStart"/>
      <w:r w:rsidRPr="003C184D">
        <w:rPr>
          <w:sz w:val="26"/>
          <w:szCs w:val="26"/>
        </w:rPr>
        <w:t>data(</w:t>
      </w:r>
      <w:proofErr w:type="gramEnd"/>
      <w:r w:rsidRPr="003C184D">
        <w:rPr>
          <w:sz w:val="26"/>
          <w:szCs w:val="26"/>
        </w:rPr>
        <w:t>)</w:t>
      </w:r>
    </w:p>
    <w:p w14:paraId="335742C5"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else: </w:t>
      </w:r>
      <w:proofErr w:type="gramStart"/>
      <w:r w:rsidRPr="003C184D">
        <w:rPr>
          <w:sz w:val="26"/>
          <w:szCs w:val="26"/>
        </w:rPr>
        <w:t>messagebox.showerror</w:t>
      </w:r>
      <w:proofErr w:type="gramEnd"/>
      <w:r w:rsidRPr="003C184D">
        <w:rPr>
          <w:sz w:val="26"/>
          <w:szCs w:val="26"/>
        </w:rPr>
        <w:t>("Lỗi", "Thất bại!")</w:t>
      </w:r>
    </w:p>
    <w:p w14:paraId="35A953C9"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p>
    <w:p w14:paraId="3C002627"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def cn_xoa(self):</w:t>
      </w:r>
    </w:p>
    <w:p w14:paraId="6CC481BA"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ma = </w:t>
      </w:r>
      <w:proofErr w:type="gramStart"/>
      <w:r w:rsidRPr="003C184D">
        <w:rPr>
          <w:sz w:val="26"/>
          <w:szCs w:val="26"/>
        </w:rPr>
        <w:t>self.txt_ma.get(</w:t>
      </w:r>
      <w:proofErr w:type="gramEnd"/>
      <w:r w:rsidRPr="003C184D">
        <w:rPr>
          <w:sz w:val="26"/>
          <w:szCs w:val="26"/>
        </w:rPr>
        <w:t>)</w:t>
      </w:r>
    </w:p>
    <w:p w14:paraId="49B1BB6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if ma =</w:t>
      </w:r>
      <w:proofErr w:type="gramStart"/>
      <w:r w:rsidRPr="003C184D">
        <w:rPr>
          <w:sz w:val="26"/>
          <w:szCs w:val="26"/>
        </w:rPr>
        <w:t>= ""</w:t>
      </w:r>
      <w:proofErr w:type="gramEnd"/>
      <w:r w:rsidRPr="003C184D">
        <w:rPr>
          <w:sz w:val="26"/>
          <w:szCs w:val="26"/>
        </w:rPr>
        <w:t>: return</w:t>
      </w:r>
    </w:p>
    <w:p w14:paraId="42700C01"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if </w:t>
      </w:r>
      <w:proofErr w:type="gramStart"/>
      <w:r w:rsidRPr="003C184D">
        <w:rPr>
          <w:sz w:val="26"/>
          <w:szCs w:val="26"/>
        </w:rPr>
        <w:t>messagebox.askyesno</w:t>
      </w:r>
      <w:proofErr w:type="gramEnd"/>
      <w:r w:rsidRPr="003C184D">
        <w:rPr>
          <w:sz w:val="26"/>
          <w:szCs w:val="26"/>
        </w:rPr>
        <w:t>("Xác nhận", f"XÓA giáo viên {ma}?"):</w:t>
      </w:r>
    </w:p>
    <w:p w14:paraId="5F89602C"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if dbconnection.xoa_giao_vien(ma):</w:t>
      </w:r>
    </w:p>
    <w:p w14:paraId="343B61B6"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w:t>
      </w:r>
      <w:proofErr w:type="gramStart"/>
      <w:r w:rsidRPr="003C184D">
        <w:rPr>
          <w:sz w:val="26"/>
          <w:szCs w:val="26"/>
        </w:rPr>
        <w:t>messagebox.showinfo</w:t>
      </w:r>
      <w:proofErr w:type="gramEnd"/>
      <w:r w:rsidRPr="003C184D">
        <w:rPr>
          <w:sz w:val="26"/>
          <w:szCs w:val="26"/>
        </w:rPr>
        <w:t xml:space="preserve">("OK", "Đã xóa!"); </w:t>
      </w:r>
      <w:proofErr w:type="gramStart"/>
      <w:r w:rsidRPr="003C184D">
        <w:rPr>
          <w:sz w:val="26"/>
          <w:szCs w:val="26"/>
        </w:rPr>
        <w:t>self.load</w:t>
      </w:r>
      <w:proofErr w:type="gramEnd"/>
      <w:r w:rsidRPr="003C184D">
        <w:rPr>
          <w:sz w:val="26"/>
          <w:szCs w:val="26"/>
        </w:rPr>
        <w:t>_</w:t>
      </w:r>
      <w:proofErr w:type="gramStart"/>
      <w:r w:rsidRPr="003C184D">
        <w:rPr>
          <w:sz w:val="26"/>
          <w:szCs w:val="26"/>
        </w:rPr>
        <w:t>data(</w:t>
      </w:r>
      <w:proofErr w:type="gramEnd"/>
      <w:r w:rsidRPr="003C184D">
        <w:rPr>
          <w:sz w:val="26"/>
          <w:szCs w:val="26"/>
        </w:rPr>
        <w:t>)</w:t>
      </w:r>
    </w:p>
    <w:p w14:paraId="652041E8"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self.txt_</w:t>
      </w:r>
      <w:proofErr w:type="gramStart"/>
      <w:r w:rsidRPr="003C184D">
        <w:rPr>
          <w:sz w:val="26"/>
          <w:szCs w:val="26"/>
        </w:rPr>
        <w:t>ma.delete</w:t>
      </w:r>
      <w:proofErr w:type="gramEnd"/>
      <w:r w:rsidRPr="003C184D">
        <w:rPr>
          <w:sz w:val="26"/>
          <w:szCs w:val="26"/>
        </w:rPr>
        <w:t>(0, tk.END); self.txt_</w:t>
      </w:r>
      <w:proofErr w:type="gramStart"/>
      <w:r w:rsidRPr="003C184D">
        <w:rPr>
          <w:sz w:val="26"/>
          <w:szCs w:val="26"/>
        </w:rPr>
        <w:t>ten.delete</w:t>
      </w:r>
      <w:proofErr w:type="gramEnd"/>
      <w:r w:rsidRPr="003C184D">
        <w:rPr>
          <w:sz w:val="26"/>
          <w:szCs w:val="26"/>
        </w:rPr>
        <w:t>(0, tk.END)</w:t>
      </w:r>
    </w:p>
    <w:p w14:paraId="218D435D" w14:textId="77777777" w:rsidR="003C184D" w:rsidRPr="003C184D" w:rsidRDefault="003C184D" w:rsidP="003C184D">
      <w:pPr>
        <w:pBdr>
          <w:top w:val="single" w:sz="4" w:space="1" w:color="auto"/>
          <w:left w:val="single" w:sz="4" w:space="1" w:color="auto"/>
          <w:bottom w:val="single" w:sz="4" w:space="1" w:color="auto"/>
          <w:right w:val="single" w:sz="4" w:space="1" w:color="auto"/>
        </w:pBdr>
        <w:jc w:val="both"/>
        <w:rPr>
          <w:sz w:val="26"/>
          <w:szCs w:val="26"/>
        </w:rPr>
      </w:pPr>
      <w:r w:rsidRPr="003C184D">
        <w:rPr>
          <w:sz w:val="26"/>
          <w:szCs w:val="26"/>
        </w:rPr>
        <w:t xml:space="preserve">            else: </w:t>
      </w:r>
      <w:proofErr w:type="gramStart"/>
      <w:r w:rsidRPr="003C184D">
        <w:rPr>
          <w:sz w:val="26"/>
          <w:szCs w:val="26"/>
        </w:rPr>
        <w:t>messagebox.showerror</w:t>
      </w:r>
      <w:proofErr w:type="gramEnd"/>
      <w:r w:rsidRPr="003C184D">
        <w:rPr>
          <w:sz w:val="26"/>
          <w:szCs w:val="26"/>
        </w:rPr>
        <w:t>("Lỗi", "Không xóa được!")</w:t>
      </w:r>
    </w:p>
    <w:p w14:paraId="5169BECD" w14:textId="3917FCC8" w:rsidR="003C184D" w:rsidRPr="00FF325A" w:rsidRDefault="003C184D" w:rsidP="00FF325A">
      <w:pPr>
        <w:rPr>
          <w:sz w:val="26"/>
          <w:szCs w:val="26"/>
        </w:rPr>
      </w:pPr>
    </w:p>
    <w:p w14:paraId="40C43463" w14:textId="15231A1E" w:rsidR="00FF325A" w:rsidRDefault="003C184D" w:rsidP="00FF325A">
      <w:pPr>
        <w:rPr>
          <w:sz w:val="26"/>
          <w:szCs w:val="26"/>
        </w:rPr>
      </w:pPr>
      <w:r>
        <w:rPr>
          <w:sz w:val="26"/>
          <w:szCs w:val="26"/>
        </w:rPr>
        <w:t xml:space="preserve">* Code file </w:t>
      </w:r>
      <w:r w:rsidR="00C934CD">
        <w:rPr>
          <w:sz w:val="26"/>
          <w:szCs w:val="26"/>
        </w:rPr>
        <w:t>tinh_luong.py:</w:t>
      </w:r>
    </w:p>
    <w:p w14:paraId="67623EB7" w14:textId="77777777" w:rsidR="00C934CD" w:rsidRDefault="00C934CD" w:rsidP="00FF325A">
      <w:pPr>
        <w:rPr>
          <w:sz w:val="26"/>
          <w:szCs w:val="26"/>
        </w:rPr>
      </w:pPr>
    </w:p>
    <w:p w14:paraId="76ECC2D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roofErr w:type="gramStart"/>
      <w:r w:rsidRPr="00C934CD">
        <w:rPr>
          <w:sz w:val="26"/>
          <w:szCs w:val="26"/>
        </w:rPr>
        <w:t>import</w:t>
      </w:r>
      <w:proofErr w:type="gramEnd"/>
      <w:r w:rsidRPr="00C934CD">
        <w:rPr>
          <w:sz w:val="26"/>
          <w:szCs w:val="26"/>
        </w:rPr>
        <w:t xml:space="preserve"> tkinter as tk</w:t>
      </w:r>
    </w:p>
    <w:p w14:paraId="73FBBFB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from tkinter import ttk, messagebox</w:t>
      </w:r>
    </w:p>
    <w:p w14:paraId="1BF6DB6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import dbconnection</w:t>
      </w:r>
    </w:p>
    <w:p w14:paraId="684AAA2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136E371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class GiaoDienTinhLuong:</w:t>
      </w:r>
    </w:p>
    <w:p w14:paraId="06444B8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__init_</w:t>
      </w:r>
      <w:proofErr w:type="gramStart"/>
      <w:r w:rsidRPr="00C934CD">
        <w:rPr>
          <w:sz w:val="26"/>
          <w:szCs w:val="26"/>
        </w:rPr>
        <w:t>_(</w:t>
      </w:r>
      <w:proofErr w:type="gramEnd"/>
      <w:r w:rsidRPr="00C934CD">
        <w:rPr>
          <w:sz w:val="26"/>
          <w:szCs w:val="26"/>
        </w:rPr>
        <w:t>self, frame_noi_dung):</w:t>
      </w:r>
    </w:p>
    <w:p w14:paraId="0512D35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self.frame</w:t>
      </w:r>
      <w:proofErr w:type="gramEnd"/>
      <w:r w:rsidRPr="00C934CD">
        <w:rPr>
          <w:sz w:val="26"/>
          <w:szCs w:val="26"/>
        </w:rPr>
        <w:t xml:space="preserve"> = frame_noi_dung</w:t>
      </w:r>
    </w:p>
    <w:p w14:paraId="3E425AC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12A1DB5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Xóa form cũ</w:t>
      </w:r>
    </w:p>
    <w:p w14:paraId="666857E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for widget in </w:t>
      </w:r>
      <w:proofErr w:type="gramStart"/>
      <w:r w:rsidRPr="00C934CD">
        <w:rPr>
          <w:sz w:val="26"/>
          <w:szCs w:val="26"/>
        </w:rPr>
        <w:t>self.frame</w:t>
      </w:r>
      <w:proofErr w:type="gramEnd"/>
      <w:r w:rsidRPr="00C934CD">
        <w:rPr>
          <w:sz w:val="26"/>
          <w:szCs w:val="26"/>
        </w:rPr>
        <w:t>.winfo_</w:t>
      </w:r>
      <w:proofErr w:type="gramStart"/>
      <w:r w:rsidRPr="00C934CD">
        <w:rPr>
          <w:sz w:val="26"/>
          <w:szCs w:val="26"/>
        </w:rPr>
        <w:t>children(</w:t>
      </w:r>
      <w:proofErr w:type="gramEnd"/>
      <w:r w:rsidRPr="00C934CD">
        <w:rPr>
          <w:sz w:val="26"/>
          <w:szCs w:val="26"/>
        </w:rPr>
        <w:t>):</w:t>
      </w:r>
    </w:p>
    <w:p w14:paraId="4C01BED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widget.destroy</w:t>
      </w:r>
      <w:proofErr w:type="gramEnd"/>
      <w:r w:rsidRPr="00C934CD">
        <w:rPr>
          <w:sz w:val="26"/>
          <w:szCs w:val="26"/>
        </w:rPr>
        <w:t>()</w:t>
      </w:r>
    </w:p>
    <w:p w14:paraId="7A04251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0C0FA00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Tiêu đề</w:t>
      </w:r>
    </w:p>
    <w:p w14:paraId="4E7BCB4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w:t>
      </w:r>
      <w:proofErr w:type="gramStart"/>
      <w:r w:rsidRPr="00C934CD">
        <w:rPr>
          <w:sz w:val="26"/>
          <w:szCs w:val="26"/>
        </w:rPr>
        <w:t>self.frame</w:t>
      </w:r>
      <w:proofErr w:type="gramEnd"/>
      <w:r w:rsidRPr="00C934CD">
        <w:rPr>
          <w:sz w:val="26"/>
          <w:szCs w:val="26"/>
        </w:rPr>
        <w:t xml:space="preserve">, text="QUẢN LÝ VÀ TÍNH LƯƠNG", </w:t>
      </w:r>
    </w:p>
    <w:p w14:paraId="7E32DB6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font</w:t>
      </w:r>
      <w:proofErr w:type="gramStart"/>
      <w:r w:rsidRPr="00C934CD">
        <w:rPr>
          <w:sz w:val="26"/>
          <w:szCs w:val="26"/>
        </w:rPr>
        <w:t>=(</w:t>
      </w:r>
      <w:proofErr w:type="gramEnd"/>
      <w:r w:rsidRPr="00C934CD">
        <w:rPr>
          <w:sz w:val="26"/>
          <w:szCs w:val="26"/>
        </w:rPr>
        <w:t>"Arial", 20, "bold"), fg</w:t>
      </w:r>
      <w:proofErr w:type="gramStart"/>
      <w:r w:rsidRPr="00C934CD">
        <w:rPr>
          <w:sz w:val="26"/>
          <w:szCs w:val="26"/>
        </w:rPr>
        <w:t>="#</w:t>
      </w:r>
      <w:proofErr w:type="gramEnd"/>
      <w:r w:rsidRPr="00C934CD">
        <w:rPr>
          <w:sz w:val="26"/>
          <w:szCs w:val="26"/>
        </w:rPr>
        <w:t>003366", bg="white"</w:t>
      </w:r>
      <w:proofErr w:type="gramStart"/>
      <w:r w:rsidRPr="00C934CD">
        <w:rPr>
          <w:sz w:val="26"/>
          <w:szCs w:val="26"/>
        </w:rPr>
        <w:t>).pack</w:t>
      </w:r>
      <w:proofErr w:type="gramEnd"/>
      <w:r w:rsidRPr="00C934CD">
        <w:rPr>
          <w:sz w:val="26"/>
          <w:szCs w:val="26"/>
        </w:rPr>
        <w:t>(pady=10)</w:t>
      </w:r>
    </w:p>
    <w:p w14:paraId="5F018DE3" w14:textId="77777777" w:rsid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31BE4076" w14:textId="4FC97213"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w:t>
      </w:r>
      <w:r>
        <w:rPr>
          <w:sz w:val="26"/>
          <w:szCs w:val="26"/>
        </w:rPr>
        <w:t>====</w:t>
      </w:r>
      <w:r w:rsidRPr="00C934CD">
        <w:rPr>
          <w:sz w:val="26"/>
          <w:szCs w:val="26"/>
        </w:rPr>
        <w:t>=================</w:t>
      </w:r>
    </w:p>
    <w:p w14:paraId="6ABBB84C" w14:textId="7AE983C1"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r>
        <w:rPr>
          <w:sz w:val="26"/>
          <w:szCs w:val="26"/>
        </w:rPr>
        <w:t xml:space="preserve">       </w:t>
      </w:r>
      <w:r w:rsidRPr="00C934CD">
        <w:rPr>
          <w:sz w:val="26"/>
          <w:szCs w:val="26"/>
        </w:rPr>
        <w:t>       </w:t>
      </w:r>
      <w:r>
        <w:rPr>
          <w:sz w:val="26"/>
          <w:szCs w:val="26"/>
        </w:rPr>
        <w:t xml:space="preserve">      </w:t>
      </w:r>
      <w:r w:rsidRPr="00C934CD">
        <w:rPr>
          <w:sz w:val="26"/>
          <w:szCs w:val="26"/>
        </w:rPr>
        <w:t xml:space="preserve"> KHUNG NHẬP LIỆU &amp; TÌM KIẾM </w:t>
      </w:r>
    </w:p>
    <w:p w14:paraId="3E9A2363" w14:textId="2579AED4"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r>
        <w:rPr>
          <w:sz w:val="26"/>
          <w:szCs w:val="26"/>
        </w:rPr>
        <w:t xml:space="preserve">======= </w:t>
      </w:r>
      <w:r w:rsidRPr="00C934CD">
        <w:rPr>
          <w:sz w:val="26"/>
          <w:szCs w:val="26"/>
        </w:rPr>
        <w:t>=====================================================</w:t>
      </w:r>
    </w:p>
    <w:p w14:paraId="3A4C566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top_frame = </w:t>
      </w:r>
      <w:proofErr w:type="gramStart"/>
      <w:r w:rsidRPr="00C934CD">
        <w:rPr>
          <w:sz w:val="26"/>
          <w:szCs w:val="26"/>
        </w:rPr>
        <w:t>tk.Frame</w:t>
      </w:r>
      <w:proofErr w:type="gramEnd"/>
      <w:r w:rsidRPr="00C934CD">
        <w:rPr>
          <w:sz w:val="26"/>
          <w:szCs w:val="26"/>
        </w:rPr>
        <w:t>(</w:t>
      </w:r>
      <w:proofErr w:type="gramStart"/>
      <w:r w:rsidRPr="00C934CD">
        <w:rPr>
          <w:sz w:val="26"/>
          <w:szCs w:val="26"/>
        </w:rPr>
        <w:t>self.frame</w:t>
      </w:r>
      <w:proofErr w:type="gramEnd"/>
      <w:r w:rsidRPr="00C934CD">
        <w:rPr>
          <w:sz w:val="26"/>
          <w:szCs w:val="26"/>
        </w:rPr>
        <w:t>, bg="white")</w:t>
      </w:r>
    </w:p>
    <w:p w14:paraId="1D9B3AD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top_</w:t>
      </w:r>
      <w:proofErr w:type="gramStart"/>
      <w:r w:rsidRPr="00C934CD">
        <w:rPr>
          <w:sz w:val="26"/>
          <w:szCs w:val="26"/>
        </w:rPr>
        <w:t>frame.pack</w:t>
      </w:r>
      <w:proofErr w:type="gramEnd"/>
      <w:r w:rsidRPr="00C934CD">
        <w:rPr>
          <w:sz w:val="26"/>
          <w:szCs w:val="26"/>
        </w:rPr>
        <w:t>(fill="x", padx=10, pady=5)</w:t>
      </w:r>
    </w:p>
    <w:p w14:paraId="672CC48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3B7D913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 TÍNH LƯƠNG MỚI ---</w:t>
      </w:r>
    </w:p>
    <w:p w14:paraId="5B38E11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nhap_frame = </w:t>
      </w:r>
      <w:proofErr w:type="gramStart"/>
      <w:r w:rsidRPr="00C934CD">
        <w:rPr>
          <w:sz w:val="26"/>
          <w:szCs w:val="26"/>
        </w:rPr>
        <w:t>tk.LabelFrame</w:t>
      </w:r>
      <w:proofErr w:type="gramEnd"/>
      <w:r w:rsidRPr="00C934CD">
        <w:rPr>
          <w:sz w:val="26"/>
          <w:szCs w:val="26"/>
        </w:rPr>
        <w:t>(top_frame, text=" Lập Phiếu Lương ", bg="white", font</w:t>
      </w:r>
      <w:proofErr w:type="gramStart"/>
      <w:r w:rsidRPr="00C934CD">
        <w:rPr>
          <w:sz w:val="26"/>
          <w:szCs w:val="26"/>
        </w:rPr>
        <w:t>=(</w:t>
      </w:r>
      <w:proofErr w:type="gramEnd"/>
      <w:r w:rsidRPr="00C934CD">
        <w:rPr>
          <w:sz w:val="26"/>
          <w:szCs w:val="26"/>
        </w:rPr>
        <w:t>"Arial", 10, "bold"), fg="green")</w:t>
      </w:r>
    </w:p>
    <w:p w14:paraId="301F2D3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nhap_</w:t>
      </w:r>
      <w:proofErr w:type="gramStart"/>
      <w:r w:rsidRPr="00C934CD">
        <w:rPr>
          <w:sz w:val="26"/>
          <w:szCs w:val="26"/>
        </w:rPr>
        <w:t>frame.pack</w:t>
      </w:r>
      <w:proofErr w:type="gramEnd"/>
      <w:r w:rsidRPr="00C934CD">
        <w:rPr>
          <w:sz w:val="26"/>
          <w:szCs w:val="26"/>
        </w:rPr>
        <w:t>(side="left", fill="both", expand=True, padx=5)</w:t>
      </w:r>
    </w:p>
    <w:p w14:paraId="3716108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6485402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Dòng 1: Chọn GV + Phụ cấp</w:t>
      </w:r>
    </w:p>
    <w:p w14:paraId="66FAA64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row1 = </w:t>
      </w:r>
      <w:proofErr w:type="gramStart"/>
      <w:r w:rsidRPr="00C934CD">
        <w:rPr>
          <w:sz w:val="26"/>
          <w:szCs w:val="26"/>
        </w:rPr>
        <w:t>tk.Frame</w:t>
      </w:r>
      <w:proofErr w:type="gramEnd"/>
      <w:r w:rsidRPr="00C934CD">
        <w:rPr>
          <w:sz w:val="26"/>
          <w:szCs w:val="26"/>
        </w:rPr>
        <w:t>(nhap_frame, bg="white")</w:t>
      </w:r>
    </w:p>
    <w:p w14:paraId="38C8EB2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row1.pack(fill="x", pady=5)</w:t>
      </w:r>
    </w:p>
    <w:p w14:paraId="0EF1DAF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lastRenderedPageBreak/>
        <w:t xml:space="preserve">        </w:t>
      </w:r>
    </w:p>
    <w:p w14:paraId="6F6AC8A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(row1, text="Giáo viên:", bg="white"</w:t>
      </w:r>
      <w:proofErr w:type="gramStart"/>
      <w:r w:rsidRPr="00C934CD">
        <w:rPr>
          <w:sz w:val="26"/>
          <w:szCs w:val="26"/>
        </w:rPr>
        <w:t>).pack</w:t>
      </w:r>
      <w:proofErr w:type="gramEnd"/>
      <w:r w:rsidRPr="00C934CD">
        <w:rPr>
          <w:sz w:val="26"/>
          <w:szCs w:val="26"/>
        </w:rPr>
        <w:t>(side="left", padx=5)</w:t>
      </w:r>
    </w:p>
    <w:p w14:paraId="6EA0264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self.cb</w:t>
      </w:r>
      <w:proofErr w:type="gramEnd"/>
      <w:r w:rsidRPr="00C934CD">
        <w:rPr>
          <w:sz w:val="26"/>
          <w:szCs w:val="26"/>
        </w:rPr>
        <w:t xml:space="preserve">_magv = </w:t>
      </w:r>
      <w:proofErr w:type="gramStart"/>
      <w:r w:rsidRPr="00C934CD">
        <w:rPr>
          <w:sz w:val="26"/>
          <w:szCs w:val="26"/>
        </w:rPr>
        <w:t>ttk.Combobox</w:t>
      </w:r>
      <w:proofErr w:type="gramEnd"/>
      <w:r w:rsidRPr="00C934CD">
        <w:rPr>
          <w:sz w:val="26"/>
          <w:szCs w:val="26"/>
        </w:rPr>
        <w:t>(row1, width=15, values=dbconnection.lay_ds_ma_</w:t>
      </w:r>
      <w:proofErr w:type="gramStart"/>
      <w:r w:rsidRPr="00C934CD">
        <w:rPr>
          <w:sz w:val="26"/>
          <w:szCs w:val="26"/>
        </w:rPr>
        <w:t>gv(</w:t>
      </w:r>
      <w:proofErr w:type="gramEnd"/>
      <w:r w:rsidRPr="00C934CD">
        <w:rPr>
          <w:sz w:val="26"/>
          <w:szCs w:val="26"/>
        </w:rPr>
        <w:t>))</w:t>
      </w:r>
    </w:p>
    <w:p w14:paraId="10E93E7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self.cb</w:t>
      </w:r>
      <w:proofErr w:type="gramEnd"/>
      <w:r w:rsidRPr="00C934CD">
        <w:rPr>
          <w:sz w:val="26"/>
          <w:szCs w:val="26"/>
        </w:rPr>
        <w:t>_</w:t>
      </w:r>
      <w:proofErr w:type="gramStart"/>
      <w:r w:rsidRPr="00C934CD">
        <w:rPr>
          <w:sz w:val="26"/>
          <w:szCs w:val="26"/>
        </w:rPr>
        <w:t>magv.pack</w:t>
      </w:r>
      <w:proofErr w:type="gramEnd"/>
      <w:r w:rsidRPr="00C934CD">
        <w:rPr>
          <w:sz w:val="26"/>
          <w:szCs w:val="26"/>
        </w:rPr>
        <w:t>(side="left", padx=5)</w:t>
      </w:r>
    </w:p>
    <w:p w14:paraId="5F0D6E5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214F9C2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(row1, text="Phụ cấp (VNĐ):", bg="white"</w:t>
      </w:r>
      <w:proofErr w:type="gramStart"/>
      <w:r w:rsidRPr="00C934CD">
        <w:rPr>
          <w:sz w:val="26"/>
          <w:szCs w:val="26"/>
        </w:rPr>
        <w:t>).pack</w:t>
      </w:r>
      <w:proofErr w:type="gramEnd"/>
      <w:r w:rsidRPr="00C934CD">
        <w:rPr>
          <w:sz w:val="26"/>
          <w:szCs w:val="26"/>
        </w:rPr>
        <w:t>(side="left", padx</w:t>
      </w:r>
      <w:proofErr w:type="gramStart"/>
      <w:r w:rsidRPr="00C934CD">
        <w:rPr>
          <w:sz w:val="26"/>
          <w:szCs w:val="26"/>
        </w:rPr>
        <w:t>=(</w:t>
      </w:r>
      <w:proofErr w:type="gramEnd"/>
      <w:r w:rsidRPr="00C934CD">
        <w:rPr>
          <w:sz w:val="26"/>
          <w:szCs w:val="26"/>
        </w:rPr>
        <w:t>20, 5))</w:t>
      </w:r>
    </w:p>
    <w:p w14:paraId="06278BF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self.txt_phucap = </w:t>
      </w:r>
      <w:proofErr w:type="gramStart"/>
      <w:r w:rsidRPr="00C934CD">
        <w:rPr>
          <w:sz w:val="26"/>
          <w:szCs w:val="26"/>
        </w:rPr>
        <w:t>tk.Entry</w:t>
      </w:r>
      <w:proofErr w:type="gramEnd"/>
      <w:r w:rsidRPr="00C934CD">
        <w:rPr>
          <w:sz w:val="26"/>
          <w:szCs w:val="26"/>
        </w:rPr>
        <w:t>(row1, width=15)</w:t>
      </w:r>
    </w:p>
    <w:p w14:paraId="36317B3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self.txt_</w:t>
      </w:r>
      <w:proofErr w:type="gramStart"/>
      <w:r w:rsidRPr="00C934CD">
        <w:rPr>
          <w:sz w:val="26"/>
          <w:szCs w:val="26"/>
        </w:rPr>
        <w:t>phucap.insert</w:t>
      </w:r>
      <w:proofErr w:type="gramEnd"/>
      <w:r w:rsidRPr="00C934CD">
        <w:rPr>
          <w:sz w:val="26"/>
          <w:szCs w:val="26"/>
        </w:rPr>
        <w:t>(0, "0")</w:t>
      </w:r>
    </w:p>
    <w:p w14:paraId="2350C9D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self.txt_</w:t>
      </w:r>
      <w:proofErr w:type="gramStart"/>
      <w:r w:rsidRPr="00C934CD">
        <w:rPr>
          <w:sz w:val="26"/>
          <w:szCs w:val="26"/>
        </w:rPr>
        <w:t>phucap.pack</w:t>
      </w:r>
      <w:proofErr w:type="gramEnd"/>
      <w:r w:rsidRPr="00C934CD">
        <w:rPr>
          <w:sz w:val="26"/>
          <w:szCs w:val="26"/>
        </w:rPr>
        <w:t>(side="left", padx=5)</w:t>
      </w:r>
    </w:p>
    <w:p w14:paraId="6D5B32C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5EB83D6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Dòng 2: Thời gian tính lương + Nút Tính</w:t>
      </w:r>
    </w:p>
    <w:p w14:paraId="5D17B5E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row2 = </w:t>
      </w:r>
      <w:proofErr w:type="gramStart"/>
      <w:r w:rsidRPr="00C934CD">
        <w:rPr>
          <w:sz w:val="26"/>
          <w:szCs w:val="26"/>
        </w:rPr>
        <w:t>tk.Frame</w:t>
      </w:r>
      <w:proofErr w:type="gramEnd"/>
      <w:r w:rsidRPr="00C934CD">
        <w:rPr>
          <w:sz w:val="26"/>
          <w:szCs w:val="26"/>
        </w:rPr>
        <w:t>(nhap_frame, bg="white")</w:t>
      </w:r>
    </w:p>
    <w:p w14:paraId="71A9A4C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row2.pack(fill="x", pady=5)</w:t>
      </w:r>
    </w:p>
    <w:p w14:paraId="14231B9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21E5693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(row2, text="Tháng:", bg="white"</w:t>
      </w:r>
      <w:proofErr w:type="gramStart"/>
      <w:r w:rsidRPr="00C934CD">
        <w:rPr>
          <w:sz w:val="26"/>
          <w:szCs w:val="26"/>
        </w:rPr>
        <w:t>).pack</w:t>
      </w:r>
      <w:proofErr w:type="gramEnd"/>
      <w:r w:rsidRPr="00C934CD">
        <w:rPr>
          <w:sz w:val="26"/>
          <w:szCs w:val="26"/>
        </w:rPr>
        <w:t>(side="left", padx=5)</w:t>
      </w:r>
    </w:p>
    <w:p w14:paraId="790206C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self.sb_thang_nhap = </w:t>
      </w:r>
      <w:proofErr w:type="gramStart"/>
      <w:r w:rsidRPr="00C934CD">
        <w:rPr>
          <w:sz w:val="26"/>
          <w:szCs w:val="26"/>
        </w:rPr>
        <w:t>ttk.Spinbox</w:t>
      </w:r>
      <w:proofErr w:type="gramEnd"/>
      <w:r w:rsidRPr="00C934CD">
        <w:rPr>
          <w:sz w:val="26"/>
          <w:szCs w:val="26"/>
        </w:rPr>
        <w:t>(row2, from_=1, to=12, width=3)</w:t>
      </w:r>
    </w:p>
    <w:p w14:paraId="5DCB933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self.sb_thang_nhap.set(</w:t>
      </w:r>
      <w:proofErr w:type="gramEnd"/>
      <w:r w:rsidRPr="00C934CD">
        <w:rPr>
          <w:sz w:val="26"/>
          <w:szCs w:val="26"/>
        </w:rPr>
        <w:t>11)</w:t>
      </w:r>
    </w:p>
    <w:p w14:paraId="65DB1CA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self.sb_thang_</w:t>
      </w:r>
      <w:proofErr w:type="gramStart"/>
      <w:r w:rsidRPr="00C934CD">
        <w:rPr>
          <w:sz w:val="26"/>
          <w:szCs w:val="26"/>
        </w:rPr>
        <w:t>nhap.pack</w:t>
      </w:r>
      <w:proofErr w:type="gramEnd"/>
      <w:r w:rsidRPr="00C934CD">
        <w:rPr>
          <w:sz w:val="26"/>
          <w:szCs w:val="26"/>
        </w:rPr>
        <w:t>(side="left", padx=5)</w:t>
      </w:r>
    </w:p>
    <w:p w14:paraId="21E7796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48284CF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(row2, text="Năm:", bg="white"</w:t>
      </w:r>
      <w:proofErr w:type="gramStart"/>
      <w:r w:rsidRPr="00C934CD">
        <w:rPr>
          <w:sz w:val="26"/>
          <w:szCs w:val="26"/>
        </w:rPr>
        <w:t>).pack</w:t>
      </w:r>
      <w:proofErr w:type="gramEnd"/>
      <w:r w:rsidRPr="00C934CD">
        <w:rPr>
          <w:sz w:val="26"/>
          <w:szCs w:val="26"/>
        </w:rPr>
        <w:t>(side="left", padx=5)</w:t>
      </w:r>
    </w:p>
    <w:p w14:paraId="4D1E5C1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self.sb_nam_nhap = </w:t>
      </w:r>
      <w:proofErr w:type="gramStart"/>
      <w:r w:rsidRPr="00C934CD">
        <w:rPr>
          <w:sz w:val="26"/>
          <w:szCs w:val="26"/>
        </w:rPr>
        <w:t>ttk.Spinbox</w:t>
      </w:r>
      <w:proofErr w:type="gramEnd"/>
      <w:r w:rsidRPr="00C934CD">
        <w:rPr>
          <w:sz w:val="26"/>
          <w:szCs w:val="26"/>
        </w:rPr>
        <w:t>(row2, from_=2020, to=2030, width=5)</w:t>
      </w:r>
    </w:p>
    <w:p w14:paraId="20BF40C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self.sb_nam_nhap.set(</w:t>
      </w:r>
      <w:proofErr w:type="gramEnd"/>
      <w:r w:rsidRPr="00C934CD">
        <w:rPr>
          <w:sz w:val="26"/>
          <w:szCs w:val="26"/>
        </w:rPr>
        <w:t>2025)</w:t>
      </w:r>
    </w:p>
    <w:p w14:paraId="642435F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self.sb_nam_</w:t>
      </w:r>
      <w:proofErr w:type="gramStart"/>
      <w:r w:rsidRPr="00C934CD">
        <w:rPr>
          <w:sz w:val="26"/>
          <w:szCs w:val="26"/>
        </w:rPr>
        <w:t>nhap.pack</w:t>
      </w:r>
      <w:proofErr w:type="gramEnd"/>
      <w:r w:rsidRPr="00C934CD">
        <w:rPr>
          <w:sz w:val="26"/>
          <w:szCs w:val="26"/>
        </w:rPr>
        <w:t>(side="left", padx=5)</w:t>
      </w:r>
    </w:p>
    <w:p w14:paraId="5C37C06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61DD815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Nút Tính lương</w:t>
      </w:r>
    </w:p>
    <w:p w14:paraId="09B8CB5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tk.Button</w:t>
      </w:r>
      <w:proofErr w:type="gramEnd"/>
      <w:r w:rsidRPr="00C934CD">
        <w:rPr>
          <w:sz w:val="26"/>
          <w:szCs w:val="26"/>
        </w:rPr>
        <w:t>(row2, text="TÍNH &amp; LƯU", bg="#FF8C00", fg="white", font</w:t>
      </w:r>
      <w:proofErr w:type="gramStart"/>
      <w:r w:rsidRPr="00C934CD">
        <w:rPr>
          <w:sz w:val="26"/>
          <w:szCs w:val="26"/>
        </w:rPr>
        <w:t>=(</w:t>
      </w:r>
      <w:proofErr w:type="gramEnd"/>
      <w:r w:rsidRPr="00C934CD">
        <w:rPr>
          <w:sz w:val="26"/>
          <w:szCs w:val="26"/>
        </w:rPr>
        <w:t xml:space="preserve">"Arial", 9, "bold"), </w:t>
      </w:r>
    </w:p>
    <w:p w14:paraId="115D9A6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command=</w:t>
      </w:r>
      <w:proofErr w:type="gramStart"/>
      <w:r w:rsidRPr="00C934CD">
        <w:rPr>
          <w:sz w:val="26"/>
          <w:szCs w:val="26"/>
        </w:rPr>
        <w:t>self.xu</w:t>
      </w:r>
      <w:proofErr w:type="gramEnd"/>
      <w:r w:rsidRPr="00C934CD">
        <w:rPr>
          <w:sz w:val="26"/>
          <w:szCs w:val="26"/>
        </w:rPr>
        <w:t>_ly_tinh_luong</w:t>
      </w:r>
      <w:proofErr w:type="gramStart"/>
      <w:r w:rsidRPr="00C934CD">
        <w:rPr>
          <w:sz w:val="26"/>
          <w:szCs w:val="26"/>
        </w:rPr>
        <w:t>).pack</w:t>
      </w:r>
      <w:proofErr w:type="gramEnd"/>
      <w:r w:rsidRPr="00C934CD">
        <w:rPr>
          <w:sz w:val="26"/>
          <w:szCs w:val="26"/>
        </w:rPr>
        <w:t>(side="left", padx=30)</w:t>
      </w:r>
    </w:p>
    <w:p w14:paraId="4EFA2EE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6EE7001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 TÌM KIẾM ---</w:t>
      </w:r>
    </w:p>
    <w:p w14:paraId="2EFAF22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tim_frame = </w:t>
      </w:r>
      <w:proofErr w:type="gramStart"/>
      <w:r w:rsidRPr="00C934CD">
        <w:rPr>
          <w:sz w:val="26"/>
          <w:szCs w:val="26"/>
        </w:rPr>
        <w:t>tk.LabelFrame</w:t>
      </w:r>
      <w:proofErr w:type="gramEnd"/>
      <w:r w:rsidRPr="00C934CD">
        <w:rPr>
          <w:sz w:val="26"/>
          <w:szCs w:val="26"/>
        </w:rPr>
        <w:t>(top_frame, text=" Tìm Kiếm / Lọc ", bg="white", font</w:t>
      </w:r>
      <w:proofErr w:type="gramStart"/>
      <w:r w:rsidRPr="00C934CD">
        <w:rPr>
          <w:sz w:val="26"/>
          <w:szCs w:val="26"/>
        </w:rPr>
        <w:t>=(</w:t>
      </w:r>
      <w:proofErr w:type="gramEnd"/>
      <w:r w:rsidRPr="00C934CD">
        <w:rPr>
          <w:sz w:val="26"/>
          <w:szCs w:val="26"/>
        </w:rPr>
        <w:t>"Arial", 10, "bold"), fg="blue")</w:t>
      </w:r>
    </w:p>
    <w:p w14:paraId="6C27C75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tim_</w:t>
      </w:r>
      <w:proofErr w:type="gramStart"/>
      <w:r w:rsidRPr="00C934CD">
        <w:rPr>
          <w:sz w:val="26"/>
          <w:szCs w:val="26"/>
        </w:rPr>
        <w:t>frame.pack</w:t>
      </w:r>
      <w:proofErr w:type="gramEnd"/>
      <w:r w:rsidRPr="00C934CD">
        <w:rPr>
          <w:sz w:val="26"/>
          <w:szCs w:val="26"/>
        </w:rPr>
        <w:t>(side="right", fill="both", expand=True, padx=5)</w:t>
      </w:r>
    </w:p>
    <w:p w14:paraId="4D17F96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2BC89EB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(tim_frame, text="Xem lương tháng:", bg="white"</w:t>
      </w:r>
      <w:proofErr w:type="gramStart"/>
      <w:r w:rsidRPr="00C934CD">
        <w:rPr>
          <w:sz w:val="26"/>
          <w:szCs w:val="26"/>
        </w:rPr>
        <w:t>).pack</w:t>
      </w:r>
      <w:proofErr w:type="gramEnd"/>
      <w:r w:rsidRPr="00C934CD">
        <w:rPr>
          <w:sz w:val="26"/>
          <w:szCs w:val="26"/>
        </w:rPr>
        <w:t>(pady=5)</w:t>
      </w:r>
    </w:p>
    <w:p w14:paraId="4A7EB83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7A6CE91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search_row = </w:t>
      </w:r>
      <w:proofErr w:type="gramStart"/>
      <w:r w:rsidRPr="00C934CD">
        <w:rPr>
          <w:sz w:val="26"/>
          <w:szCs w:val="26"/>
        </w:rPr>
        <w:t>tk.Frame</w:t>
      </w:r>
      <w:proofErr w:type="gramEnd"/>
      <w:r w:rsidRPr="00C934CD">
        <w:rPr>
          <w:sz w:val="26"/>
          <w:szCs w:val="26"/>
        </w:rPr>
        <w:t>(tim_frame, bg="white")</w:t>
      </w:r>
    </w:p>
    <w:p w14:paraId="3F38226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search_</w:t>
      </w:r>
      <w:proofErr w:type="gramStart"/>
      <w:r w:rsidRPr="00C934CD">
        <w:rPr>
          <w:sz w:val="26"/>
          <w:szCs w:val="26"/>
        </w:rPr>
        <w:t>row.pack</w:t>
      </w:r>
      <w:proofErr w:type="gramEnd"/>
      <w:r w:rsidRPr="00C934CD">
        <w:rPr>
          <w:sz w:val="26"/>
          <w:szCs w:val="26"/>
        </w:rPr>
        <w:t>()</w:t>
      </w:r>
    </w:p>
    <w:p w14:paraId="678BAE1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74A293C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self.sb_thang_tim = </w:t>
      </w:r>
      <w:proofErr w:type="gramStart"/>
      <w:r w:rsidRPr="00C934CD">
        <w:rPr>
          <w:sz w:val="26"/>
          <w:szCs w:val="26"/>
        </w:rPr>
        <w:t>ttk.Spinbox</w:t>
      </w:r>
      <w:proofErr w:type="gramEnd"/>
      <w:r w:rsidRPr="00C934CD">
        <w:rPr>
          <w:sz w:val="26"/>
          <w:szCs w:val="26"/>
        </w:rPr>
        <w:t>(search_row, from_=1, to=12, width=3)</w:t>
      </w:r>
    </w:p>
    <w:p w14:paraId="1C0D0B7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self.sb_thang_tim.set(</w:t>
      </w:r>
      <w:proofErr w:type="gramEnd"/>
      <w:r w:rsidRPr="00C934CD">
        <w:rPr>
          <w:sz w:val="26"/>
          <w:szCs w:val="26"/>
        </w:rPr>
        <w:t>11)</w:t>
      </w:r>
    </w:p>
    <w:p w14:paraId="3B7CE48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self.sb_thang_</w:t>
      </w:r>
      <w:proofErr w:type="gramStart"/>
      <w:r w:rsidRPr="00C934CD">
        <w:rPr>
          <w:sz w:val="26"/>
          <w:szCs w:val="26"/>
        </w:rPr>
        <w:t>tim.pack</w:t>
      </w:r>
      <w:proofErr w:type="gramEnd"/>
      <w:r w:rsidRPr="00C934CD">
        <w:rPr>
          <w:sz w:val="26"/>
          <w:szCs w:val="26"/>
        </w:rPr>
        <w:t>(side="left", padx=5)</w:t>
      </w:r>
    </w:p>
    <w:p w14:paraId="4157561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4E8ED51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(search_row, text="/", bg="white"</w:t>
      </w:r>
      <w:proofErr w:type="gramStart"/>
      <w:r w:rsidRPr="00C934CD">
        <w:rPr>
          <w:sz w:val="26"/>
          <w:szCs w:val="26"/>
        </w:rPr>
        <w:t>).pack</w:t>
      </w:r>
      <w:proofErr w:type="gramEnd"/>
      <w:r w:rsidRPr="00C934CD">
        <w:rPr>
          <w:sz w:val="26"/>
          <w:szCs w:val="26"/>
        </w:rPr>
        <w:t>(side="left")</w:t>
      </w:r>
    </w:p>
    <w:p w14:paraId="5892F08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18219AC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self.sb_nam_tim = </w:t>
      </w:r>
      <w:proofErr w:type="gramStart"/>
      <w:r w:rsidRPr="00C934CD">
        <w:rPr>
          <w:sz w:val="26"/>
          <w:szCs w:val="26"/>
        </w:rPr>
        <w:t>ttk.Spinbox</w:t>
      </w:r>
      <w:proofErr w:type="gramEnd"/>
      <w:r w:rsidRPr="00C934CD">
        <w:rPr>
          <w:sz w:val="26"/>
          <w:szCs w:val="26"/>
        </w:rPr>
        <w:t>(search_row, from_=2020, to=2030, width=5)</w:t>
      </w:r>
    </w:p>
    <w:p w14:paraId="5C3C495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self.sb_nam_tim.set(</w:t>
      </w:r>
      <w:proofErr w:type="gramEnd"/>
      <w:r w:rsidRPr="00C934CD">
        <w:rPr>
          <w:sz w:val="26"/>
          <w:szCs w:val="26"/>
        </w:rPr>
        <w:t>2025)</w:t>
      </w:r>
    </w:p>
    <w:p w14:paraId="0FD6888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self.sb_nam_</w:t>
      </w:r>
      <w:proofErr w:type="gramStart"/>
      <w:r w:rsidRPr="00C934CD">
        <w:rPr>
          <w:sz w:val="26"/>
          <w:szCs w:val="26"/>
        </w:rPr>
        <w:t>tim.pack</w:t>
      </w:r>
      <w:proofErr w:type="gramEnd"/>
      <w:r w:rsidRPr="00C934CD">
        <w:rPr>
          <w:sz w:val="26"/>
          <w:szCs w:val="26"/>
        </w:rPr>
        <w:t>(side="left", padx=5)</w:t>
      </w:r>
    </w:p>
    <w:p w14:paraId="343FF7B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150FC19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Nút tìm kiếm</w:t>
      </w:r>
    </w:p>
    <w:p w14:paraId="18826C9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tk.Button</w:t>
      </w:r>
      <w:proofErr w:type="gramEnd"/>
      <w:r w:rsidRPr="00C934CD">
        <w:rPr>
          <w:sz w:val="26"/>
          <w:szCs w:val="26"/>
        </w:rPr>
        <w:t xml:space="preserve">(search_row, text="Xem", bg="blue", fg="white", width=8, </w:t>
      </w:r>
    </w:p>
    <w:p w14:paraId="5E8D83B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command=</w:t>
      </w:r>
      <w:proofErr w:type="gramStart"/>
      <w:r w:rsidRPr="00C934CD">
        <w:rPr>
          <w:sz w:val="26"/>
          <w:szCs w:val="26"/>
        </w:rPr>
        <w:t>self.xu</w:t>
      </w:r>
      <w:proofErr w:type="gramEnd"/>
      <w:r w:rsidRPr="00C934CD">
        <w:rPr>
          <w:sz w:val="26"/>
          <w:szCs w:val="26"/>
        </w:rPr>
        <w:t>_ly_tim_kiem</w:t>
      </w:r>
      <w:proofErr w:type="gramStart"/>
      <w:r w:rsidRPr="00C934CD">
        <w:rPr>
          <w:sz w:val="26"/>
          <w:szCs w:val="26"/>
        </w:rPr>
        <w:t>).pack</w:t>
      </w:r>
      <w:proofErr w:type="gramEnd"/>
      <w:r w:rsidRPr="00C934CD">
        <w:rPr>
          <w:sz w:val="26"/>
          <w:szCs w:val="26"/>
        </w:rPr>
        <w:t>(side="left", padx=10)</w:t>
      </w:r>
    </w:p>
    <w:p w14:paraId="76023A7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4E8B1D7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Nút xem tất cả</w:t>
      </w:r>
    </w:p>
    <w:p w14:paraId="49F707E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tk.Button</w:t>
      </w:r>
      <w:proofErr w:type="gramEnd"/>
      <w:r w:rsidRPr="00C934CD">
        <w:rPr>
          <w:sz w:val="26"/>
          <w:szCs w:val="26"/>
        </w:rPr>
        <w:t>(tim_frame, text="Xem tất cả lịch sử", bg="gray", fg="white", borderwidth=0,</w:t>
      </w:r>
    </w:p>
    <w:p w14:paraId="24F7B57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command=</w:t>
      </w:r>
      <w:proofErr w:type="gramStart"/>
      <w:r w:rsidRPr="00C934CD">
        <w:rPr>
          <w:sz w:val="26"/>
          <w:szCs w:val="26"/>
        </w:rPr>
        <w:t>self.load</w:t>
      </w:r>
      <w:proofErr w:type="gramEnd"/>
      <w:r w:rsidRPr="00C934CD">
        <w:rPr>
          <w:sz w:val="26"/>
          <w:szCs w:val="26"/>
        </w:rPr>
        <w:t>_lich_su</w:t>
      </w:r>
      <w:proofErr w:type="gramStart"/>
      <w:r w:rsidRPr="00C934CD">
        <w:rPr>
          <w:sz w:val="26"/>
          <w:szCs w:val="26"/>
        </w:rPr>
        <w:t>).pack</w:t>
      </w:r>
      <w:proofErr w:type="gramEnd"/>
      <w:r w:rsidRPr="00C934CD">
        <w:rPr>
          <w:sz w:val="26"/>
          <w:szCs w:val="26"/>
        </w:rPr>
        <w:t>(pady=5)</w:t>
      </w:r>
    </w:p>
    <w:p w14:paraId="4DF949B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5BD638E0" w14:textId="530355AE" w:rsid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w:t>
      </w:r>
      <w:r>
        <w:rPr>
          <w:sz w:val="26"/>
          <w:szCs w:val="26"/>
        </w:rPr>
        <w:t>===========</w:t>
      </w:r>
    </w:p>
    <w:p w14:paraId="21050CFD" w14:textId="312CA8B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r>
        <w:rPr>
          <w:sz w:val="26"/>
          <w:szCs w:val="26"/>
        </w:rPr>
        <w:t xml:space="preserve">                           </w:t>
      </w:r>
      <w:r w:rsidRPr="00C934CD">
        <w:rPr>
          <w:sz w:val="26"/>
          <w:szCs w:val="26"/>
        </w:rPr>
        <w:t xml:space="preserve">  BẢNG DANH SÁCH </w:t>
      </w:r>
    </w:p>
    <w:p w14:paraId="59D01435" w14:textId="479EFE74"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w:t>
      </w:r>
      <w:r>
        <w:rPr>
          <w:sz w:val="26"/>
          <w:szCs w:val="26"/>
        </w:rPr>
        <w:t>===</w:t>
      </w:r>
    </w:p>
    <w:p w14:paraId="1EA42E5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table_frame = </w:t>
      </w:r>
      <w:proofErr w:type="gramStart"/>
      <w:r w:rsidRPr="00C934CD">
        <w:rPr>
          <w:sz w:val="26"/>
          <w:szCs w:val="26"/>
        </w:rPr>
        <w:t>tk.Frame</w:t>
      </w:r>
      <w:proofErr w:type="gramEnd"/>
      <w:r w:rsidRPr="00C934CD">
        <w:rPr>
          <w:sz w:val="26"/>
          <w:szCs w:val="26"/>
        </w:rPr>
        <w:t>(</w:t>
      </w:r>
      <w:proofErr w:type="gramStart"/>
      <w:r w:rsidRPr="00C934CD">
        <w:rPr>
          <w:sz w:val="26"/>
          <w:szCs w:val="26"/>
        </w:rPr>
        <w:t>self.frame</w:t>
      </w:r>
      <w:proofErr w:type="gramEnd"/>
      <w:r w:rsidRPr="00C934CD">
        <w:rPr>
          <w:sz w:val="26"/>
          <w:szCs w:val="26"/>
        </w:rPr>
        <w:t>, bg="white")</w:t>
      </w:r>
    </w:p>
    <w:p w14:paraId="1B92877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table_</w:t>
      </w:r>
      <w:proofErr w:type="gramStart"/>
      <w:r w:rsidRPr="00C934CD">
        <w:rPr>
          <w:sz w:val="26"/>
          <w:szCs w:val="26"/>
        </w:rPr>
        <w:t>frame.pack</w:t>
      </w:r>
      <w:proofErr w:type="gramEnd"/>
      <w:r w:rsidRPr="00C934CD">
        <w:rPr>
          <w:sz w:val="26"/>
          <w:szCs w:val="26"/>
        </w:rPr>
        <w:t>(fill="both", expand=True, padx=10, pady=10)</w:t>
      </w:r>
    </w:p>
    <w:p w14:paraId="5F639B1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0B42EBA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columns = ("Thang", "Nam", "TenGV", "LuongCung", "BaoHiem", "PhuCap", "ThucLinh")</w:t>
      </w:r>
    </w:p>
    <w:p w14:paraId="21561A2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 xml:space="preserve"> = </w:t>
      </w:r>
      <w:proofErr w:type="gramStart"/>
      <w:r w:rsidRPr="00C934CD">
        <w:rPr>
          <w:sz w:val="26"/>
          <w:szCs w:val="26"/>
        </w:rPr>
        <w:t>ttk.Treeview</w:t>
      </w:r>
      <w:proofErr w:type="gramEnd"/>
      <w:r w:rsidRPr="00C934CD">
        <w:rPr>
          <w:sz w:val="26"/>
          <w:szCs w:val="26"/>
        </w:rPr>
        <w:t>(table_frame, columns=columns, show="headings")</w:t>
      </w:r>
    </w:p>
    <w:p w14:paraId="7F368A3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6A6101F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"Thang", text="Tháng")</w:t>
      </w:r>
    </w:p>
    <w:p w14:paraId="26967F7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"Nam", text="Năm")</w:t>
      </w:r>
    </w:p>
    <w:p w14:paraId="76A493F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"TenGV", text="Họ Tên GV")</w:t>
      </w:r>
    </w:p>
    <w:p w14:paraId="22CCD96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"LuongCung", text="Lương Cứng")</w:t>
      </w:r>
    </w:p>
    <w:p w14:paraId="27BDDFB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"BaoHiem", text="Trừ BH (10.5%)")</w:t>
      </w:r>
    </w:p>
    <w:p w14:paraId="3A3C8DB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"PhuCap", text="Phụ Cấp")</w:t>
      </w:r>
    </w:p>
    <w:p w14:paraId="40160A6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"ThucLinh", text="THỰC LĨNH")</w:t>
      </w:r>
    </w:p>
    <w:p w14:paraId="28994E6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1C62C35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Căn chỉnh cột</w:t>
      </w:r>
    </w:p>
    <w:p w14:paraId="13EC408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"Thang", width=50, anchor="center")</w:t>
      </w:r>
    </w:p>
    <w:p w14:paraId="6974AB7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"Nam", width=60, anchor="center")</w:t>
      </w:r>
    </w:p>
    <w:p w14:paraId="3BE41E4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"TenGV", width=200)</w:t>
      </w:r>
    </w:p>
    <w:p w14:paraId="396A35E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"LuongCung", width=120, anchor="e")</w:t>
      </w:r>
    </w:p>
    <w:p w14:paraId="3AA39E6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"BaoHiem", width=120, anchor="e")</w:t>
      </w:r>
    </w:p>
    <w:p w14:paraId="32010FC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"PhuCap", width=100, anchor="e")</w:t>
      </w:r>
    </w:p>
    <w:p w14:paraId="6DC6A21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"ThucLinh", width=150, anchor="e")</w:t>
      </w:r>
    </w:p>
    <w:p w14:paraId="7844A4D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7C75BD2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Thanh cuộn</w:t>
      </w:r>
    </w:p>
    <w:p w14:paraId="4BE564C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scrollbar = </w:t>
      </w:r>
      <w:proofErr w:type="gramStart"/>
      <w:r w:rsidRPr="00C934CD">
        <w:rPr>
          <w:sz w:val="26"/>
          <w:szCs w:val="26"/>
        </w:rPr>
        <w:t>ttk.Scrollbar</w:t>
      </w:r>
      <w:proofErr w:type="gramEnd"/>
      <w:r w:rsidRPr="00C934CD">
        <w:rPr>
          <w:sz w:val="26"/>
          <w:szCs w:val="26"/>
        </w:rPr>
        <w:t>(table_frame, orient="vertical", command=</w:t>
      </w:r>
      <w:proofErr w:type="gramStart"/>
      <w:r w:rsidRPr="00C934CD">
        <w:rPr>
          <w:sz w:val="26"/>
          <w:szCs w:val="26"/>
        </w:rPr>
        <w:t>self.tree</w:t>
      </w:r>
      <w:proofErr w:type="gramEnd"/>
      <w:r w:rsidRPr="00C934CD">
        <w:rPr>
          <w:sz w:val="26"/>
          <w:szCs w:val="26"/>
        </w:rPr>
        <w:t>.yview)</w:t>
      </w:r>
    </w:p>
    <w:p w14:paraId="3A58967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.configure(yscroll=scrollbar.set)</w:t>
      </w:r>
    </w:p>
    <w:p w14:paraId="7390269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scrollbar.pack</w:t>
      </w:r>
      <w:proofErr w:type="gramEnd"/>
      <w:r w:rsidRPr="00C934CD">
        <w:rPr>
          <w:sz w:val="26"/>
          <w:szCs w:val="26"/>
        </w:rPr>
        <w:t>(side="right", fill="y")</w:t>
      </w:r>
    </w:p>
    <w:p w14:paraId="7C25823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pack(</w:t>
      </w:r>
      <w:proofErr w:type="gramEnd"/>
      <w:r w:rsidRPr="00C934CD">
        <w:rPr>
          <w:sz w:val="26"/>
          <w:szCs w:val="26"/>
        </w:rPr>
        <w:t>fill="both", expand=True)</w:t>
      </w:r>
    </w:p>
    <w:p w14:paraId="4602431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lastRenderedPageBreak/>
        <w:t xml:space="preserve">        </w:t>
      </w:r>
    </w:p>
    <w:p w14:paraId="5FD4969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self.load</w:t>
      </w:r>
      <w:proofErr w:type="gramEnd"/>
      <w:r w:rsidRPr="00C934CD">
        <w:rPr>
          <w:sz w:val="26"/>
          <w:szCs w:val="26"/>
        </w:rPr>
        <w:t>_lich_</w:t>
      </w:r>
      <w:proofErr w:type="gramStart"/>
      <w:r w:rsidRPr="00C934CD">
        <w:rPr>
          <w:sz w:val="26"/>
          <w:szCs w:val="26"/>
        </w:rPr>
        <w:t>su(</w:t>
      </w:r>
      <w:proofErr w:type="gramEnd"/>
      <w:r w:rsidRPr="00C934CD">
        <w:rPr>
          <w:sz w:val="26"/>
          <w:szCs w:val="26"/>
        </w:rPr>
        <w:t>)</w:t>
      </w:r>
    </w:p>
    <w:p w14:paraId="79A29C8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6E5D1B7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 HÀM XỬ LÝ ---</w:t>
      </w:r>
    </w:p>
    <w:p w14:paraId="04F4D99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hien_thi_len_</w:t>
      </w:r>
      <w:proofErr w:type="gramStart"/>
      <w:r w:rsidRPr="00C934CD">
        <w:rPr>
          <w:sz w:val="26"/>
          <w:szCs w:val="26"/>
        </w:rPr>
        <w:t>bang(</w:t>
      </w:r>
      <w:proofErr w:type="gramEnd"/>
      <w:r w:rsidRPr="00C934CD">
        <w:rPr>
          <w:sz w:val="26"/>
          <w:szCs w:val="26"/>
        </w:rPr>
        <w:t>self, data):</w:t>
      </w:r>
    </w:p>
    <w:p w14:paraId="404C327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Hàm dùng chung để đổ dữ liệu lên bảng</w:t>
      </w:r>
    </w:p>
    <w:p w14:paraId="463923C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for </w:t>
      </w:r>
      <w:proofErr w:type="gramStart"/>
      <w:r w:rsidRPr="00C934CD">
        <w:rPr>
          <w:sz w:val="26"/>
          <w:szCs w:val="26"/>
        </w:rPr>
        <w:t>item</w:t>
      </w:r>
      <w:proofErr w:type="gramEnd"/>
      <w:r w:rsidRPr="00C934CD">
        <w:rPr>
          <w:sz w:val="26"/>
          <w:szCs w:val="26"/>
        </w:rPr>
        <w:t xml:space="preserve"> in self.tree.get_</w:t>
      </w:r>
      <w:proofErr w:type="gramStart"/>
      <w:r w:rsidRPr="00C934CD">
        <w:rPr>
          <w:sz w:val="26"/>
          <w:szCs w:val="26"/>
        </w:rPr>
        <w:t>children(</w:t>
      </w:r>
      <w:proofErr w:type="gramEnd"/>
      <w:r w:rsidRPr="00C934CD">
        <w:rPr>
          <w:sz w:val="26"/>
          <w:szCs w:val="26"/>
        </w:rPr>
        <w:t>):</w:t>
      </w:r>
    </w:p>
    <w:p w14:paraId="191E384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.delete(item)</w:t>
      </w:r>
    </w:p>
    <w:p w14:paraId="3761AB0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38E9E31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for row in data:</w:t>
      </w:r>
    </w:p>
    <w:p w14:paraId="7FBA874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r = list(row)</w:t>
      </w:r>
    </w:p>
    <w:p w14:paraId="31E4B46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Format tiền</w:t>
      </w:r>
    </w:p>
    <w:p w14:paraId="2DE9351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r[</w:t>
      </w:r>
      <w:proofErr w:type="gramEnd"/>
      <w:r w:rsidRPr="00C934CD">
        <w:rPr>
          <w:sz w:val="26"/>
          <w:szCs w:val="26"/>
        </w:rPr>
        <w:t>4] = "{:,.0f}</w:t>
      </w:r>
      <w:proofErr w:type="gramStart"/>
      <w:r w:rsidRPr="00C934CD">
        <w:rPr>
          <w:sz w:val="26"/>
          <w:szCs w:val="26"/>
        </w:rPr>
        <w:t>".format</w:t>
      </w:r>
      <w:proofErr w:type="gramEnd"/>
      <w:r w:rsidRPr="00C934CD">
        <w:rPr>
          <w:sz w:val="26"/>
          <w:szCs w:val="26"/>
        </w:rPr>
        <w:t>(</w:t>
      </w:r>
      <w:proofErr w:type="gramStart"/>
      <w:r w:rsidRPr="00C934CD">
        <w:rPr>
          <w:sz w:val="26"/>
          <w:szCs w:val="26"/>
        </w:rPr>
        <w:t>r[</w:t>
      </w:r>
      <w:proofErr w:type="gramEnd"/>
      <w:r w:rsidRPr="00C934CD">
        <w:rPr>
          <w:sz w:val="26"/>
          <w:szCs w:val="26"/>
        </w:rPr>
        <w:t>4])</w:t>
      </w:r>
    </w:p>
    <w:p w14:paraId="66A5DE1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r[</w:t>
      </w:r>
      <w:proofErr w:type="gramEnd"/>
      <w:r w:rsidRPr="00C934CD">
        <w:rPr>
          <w:sz w:val="26"/>
          <w:szCs w:val="26"/>
        </w:rPr>
        <w:t xml:space="preserve">5] </w:t>
      </w:r>
      <w:proofErr w:type="gramStart"/>
      <w:r w:rsidRPr="00C934CD">
        <w:rPr>
          <w:sz w:val="26"/>
          <w:szCs w:val="26"/>
        </w:rPr>
        <w:t>= "{</w:t>
      </w:r>
      <w:proofErr w:type="gramEnd"/>
      <w:r w:rsidRPr="00C934CD">
        <w:rPr>
          <w:sz w:val="26"/>
          <w:szCs w:val="26"/>
        </w:rPr>
        <w:t>:,.0f}</w:t>
      </w:r>
      <w:proofErr w:type="gramStart"/>
      <w:r w:rsidRPr="00C934CD">
        <w:rPr>
          <w:sz w:val="26"/>
          <w:szCs w:val="26"/>
        </w:rPr>
        <w:t>".format</w:t>
      </w:r>
      <w:proofErr w:type="gramEnd"/>
      <w:r w:rsidRPr="00C934CD">
        <w:rPr>
          <w:sz w:val="26"/>
          <w:szCs w:val="26"/>
        </w:rPr>
        <w:t>(</w:t>
      </w:r>
      <w:proofErr w:type="gramStart"/>
      <w:r w:rsidRPr="00C934CD">
        <w:rPr>
          <w:sz w:val="26"/>
          <w:szCs w:val="26"/>
        </w:rPr>
        <w:t>r[</w:t>
      </w:r>
      <w:proofErr w:type="gramEnd"/>
      <w:r w:rsidRPr="00C934CD">
        <w:rPr>
          <w:sz w:val="26"/>
          <w:szCs w:val="26"/>
        </w:rPr>
        <w:t>5])</w:t>
      </w:r>
    </w:p>
    <w:p w14:paraId="0445D71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r[</w:t>
      </w:r>
      <w:proofErr w:type="gramEnd"/>
      <w:r w:rsidRPr="00C934CD">
        <w:rPr>
          <w:sz w:val="26"/>
          <w:szCs w:val="26"/>
        </w:rPr>
        <w:t xml:space="preserve">6] </w:t>
      </w:r>
      <w:proofErr w:type="gramStart"/>
      <w:r w:rsidRPr="00C934CD">
        <w:rPr>
          <w:sz w:val="26"/>
          <w:szCs w:val="26"/>
        </w:rPr>
        <w:t>= "{</w:t>
      </w:r>
      <w:proofErr w:type="gramEnd"/>
      <w:r w:rsidRPr="00C934CD">
        <w:rPr>
          <w:sz w:val="26"/>
          <w:szCs w:val="26"/>
        </w:rPr>
        <w:t>:,.0f}</w:t>
      </w:r>
      <w:proofErr w:type="gramStart"/>
      <w:r w:rsidRPr="00C934CD">
        <w:rPr>
          <w:sz w:val="26"/>
          <w:szCs w:val="26"/>
        </w:rPr>
        <w:t>".format</w:t>
      </w:r>
      <w:proofErr w:type="gramEnd"/>
      <w:r w:rsidRPr="00C934CD">
        <w:rPr>
          <w:sz w:val="26"/>
          <w:szCs w:val="26"/>
        </w:rPr>
        <w:t>(</w:t>
      </w:r>
      <w:proofErr w:type="gramStart"/>
      <w:r w:rsidRPr="00C934CD">
        <w:rPr>
          <w:sz w:val="26"/>
          <w:szCs w:val="26"/>
        </w:rPr>
        <w:t>r[</w:t>
      </w:r>
      <w:proofErr w:type="gramEnd"/>
      <w:r w:rsidRPr="00C934CD">
        <w:rPr>
          <w:sz w:val="26"/>
          <w:szCs w:val="26"/>
        </w:rPr>
        <w:t>6])</w:t>
      </w:r>
    </w:p>
    <w:p w14:paraId="0658A8A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r[</w:t>
      </w:r>
      <w:proofErr w:type="gramEnd"/>
      <w:r w:rsidRPr="00C934CD">
        <w:rPr>
          <w:sz w:val="26"/>
          <w:szCs w:val="26"/>
        </w:rPr>
        <w:t>7] = "{:,.0f}</w:t>
      </w:r>
      <w:proofErr w:type="gramStart"/>
      <w:r w:rsidRPr="00C934CD">
        <w:rPr>
          <w:sz w:val="26"/>
          <w:szCs w:val="26"/>
        </w:rPr>
        <w:t>".format</w:t>
      </w:r>
      <w:proofErr w:type="gramEnd"/>
      <w:r w:rsidRPr="00C934CD">
        <w:rPr>
          <w:sz w:val="26"/>
          <w:szCs w:val="26"/>
        </w:rPr>
        <w:t>(</w:t>
      </w:r>
      <w:proofErr w:type="gramStart"/>
      <w:r w:rsidRPr="00C934CD">
        <w:rPr>
          <w:sz w:val="26"/>
          <w:szCs w:val="26"/>
        </w:rPr>
        <w:t>r[</w:t>
      </w:r>
      <w:proofErr w:type="gramEnd"/>
      <w:r w:rsidRPr="00C934CD">
        <w:rPr>
          <w:sz w:val="26"/>
          <w:szCs w:val="26"/>
        </w:rPr>
        <w:t>7])</w:t>
      </w:r>
    </w:p>
    <w:p w14:paraId="124AE3B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5E0E9D2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Hiển thị đúng cột</w:t>
      </w:r>
    </w:p>
    <w:p w14:paraId="71B09BF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hien_thi = (</w:t>
      </w:r>
      <w:proofErr w:type="gramStart"/>
      <w:r w:rsidRPr="00C934CD">
        <w:rPr>
          <w:sz w:val="26"/>
          <w:szCs w:val="26"/>
        </w:rPr>
        <w:t>r[</w:t>
      </w:r>
      <w:proofErr w:type="gramEnd"/>
      <w:r w:rsidRPr="00C934CD">
        <w:rPr>
          <w:sz w:val="26"/>
          <w:szCs w:val="26"/>
        </w:rPr>
        <w:t xml:space="preserve">1], </w:t>
      </w:r>
      <w:proofErr w:type="gramStart"/>
      <w:r w:rsidRPr="00C934CD">
        <w:rPr>
          <w:sz w:val="26"/>
          <w:szCs w:val="26"/>
        </w:rPr>
        <w:t>r[</w:t>
      </w:r>
      <w:proofErr w:type="gramEnd"/>
      <w:r w:rsidRPr="00C934CD">
        <w:rPr>
          <w:sz w:val="26"/>
          <w:szCs w:val="26"/>
        </w:rPr>
        <w:t xml:space="preserve">2], </w:t>
      </w:r>
      <w:proofErr w:type="gramStart"/>
      <w:r w:rsidRPr="00C934CD">
        <w:rPr>
          <w:sz w:val="26"/>
          <w:szCs w:val="26"/>
        </w:rPr>
        <w:t>r[</w:t>
      </w:r>
      <w:proofErr w:type="gramEnd"/>
      <w:r w:rsidRPr="00C934CD">
        <w:rPr>
          <w:sz w:val="26"/>
          <w:szCs w:val="26"/>
        </w:rPr>
        <w:t xml:space="preserve">3], </w:t>
      </w:r>
      <w:proofErr w:type="gramStart"/>
      <w:r w:rsidRPr="00C934CD">
        <w:rPr>
          <w:sz w:val="26"/>
          <w:szCs w:val="26"/>
        </w:rPr>
        <w:t>r[</w:t>
      </w:r>
      <w:proofErr w:type="gramEnd"/>
      <w:r w:rsidRPr="00C934CD">
        <w:rPr>
          <w:sz w:val="26"/>
          <w:szCs w:val="26"/>
        </w:rPr>
        <w:t xml:space="preserve">4], </w:t>
      </w:r>
      <w:proofErr w:type="gramStart"/>
      <w:r w:rsidRPr="00C934CD">
        <w:rPr>
          <w:sz w:val="26"/>
          <w:szCs w:val="26"/>
        </w:rPr>
        <w:t>r[</w:t>
      </w:r>
      <w:proofErr w:type="gramEnd"/>
      <w:r w:rsidRPr="00C934CD">
        <w:rPr>
          <w:sz w:val="26"/>
          <w:szCs w:val="26"/>
        </w:rPr>
        <w:t xml:space="preserve">6], </w:t>
      </w:r>
      <w:proofErr w:type="gramStart"/>
      <w:r w:rsidRPr="00C934CD">
        <w:rPr>
          <w:sz w:val="26"/>
          <w:szCs w:val="26"/>
        </w:rPr>
        <w:t>r[</w:t>
      </w:r>
      <w:proofErr w:type="gramEnd"/>
      <w:r w:rsidRPr="00C934CD">
        <w:rPr>
          <w:sz w:val="26"/>
          <w:szCs w:val="26"/>
        </w:rPr>
        <w:t xml:space="preserve">5], </w:t>
      </w:r>
      <w:proofErr w:type="gramStart"/>
      <w:r w:rsidRPr="00C934CD">
        <w:rPr>
          <w:sz w:val="26"/>
          <w:szCs w:val="26"/>
        </w:rPr>
        <w:t>r[</w:t>
      </w:r>
      <w:proofErr w:type="gramEnd"/>
      <w:r w:rsidRPr="00C934CD">
        <w:rPr>
          <w:sz w:val="26"/>
          <w:szCs w:val="26"/>
        </w:rPr>
        <w:t>7])</w:t>
      </w:r>
    </w:p>
    <w:p w14:paraId="1F5B492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insert(</w:t>
      </w:r>
      <w:proofErr w:type="gramEnd"/>
      <w:r w:rsidRPr="00C934CD">
        <w:rPr>
          <w:sz w:val="26"/>
          <w:szCs w:val="26"/>
        </w:rPr>
        <w:t>"", "end", values=hien_thi)</w:t>
      </w:r>
    </w:p>
    <w:p w14:paraId="0C12973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403FF35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load_lich_su(self):</w:t>
      </w:r>
    </w:p>
    <w:p w14:paraId="7067530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data = dbconnection.lay_lich_su_</w:t>
      </w:r>
      <w:proofErr w:type="gramStart"/>
      <w:r w:rsidRPr="00C934CD">
        <w:rPr>
          <w:sz w:val="26"/>
          <w:szCs w:val="26"/>
        </w:rPr>
        <w:t>luong(</w:t>
      </w:r>
      <w:proofErr w:type="gramEnd"/>
      <w:r w:rsidRPr="00C934CD">
        <w:rPr>
          <w:sz w:val="26"/>
          <w:szCs w:val="26"/>
        </w:rPr>
        <w:t>)</w:t>
      </w:r>
    </w:p>
    <w:p w14:paraId="46EA22F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self.hien</w:t>
      </w:r>
      <w:proofErr w:type="gramEnd"/>
      <w:r w:rsidRPr="00C934CD">
        <w:rPr>
          <w:sz w:val="26"/>
          <w:szCs w:val="26"/>
        </w:rPr>
        <w:t>_thi_len_bang(data)</w:t>
      </w:r>
    </w:p>
    <w:p w14:paraId="1F4D3B2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70E1EDB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xu_ly_tim_kiem(self):</w:t>
      </w:r>
    </w:p>
    <w:p w14:paraId="2669CDC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Load theo tháng năm</w:t>
      </w:r>
    </w:p>
    <w:p w14:paraId="44079FE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t = </w:t>
      </w:r>
      <w:proofErr w:type="gramStart"/>
      <w:r w:rsidRPr="00C934CD">
        <w:rPr>
          <w:sz w:val="26"/>
          <w:szCs w:val="26"/>
        </w:rPr>
        <w:t>self.sb_thang_tim.get(</w:t>
      </w:r>
      <w:proofErr w:type="gramEnd"/>
      <w:r w:rsidRPr="00C934CD">
        <w:rPr>
          <w:sz w:val="26"/>
          <w:szCs w:val="26"/>
        </w:rPr>
        <w:t>)</w:t>
      </w:r>
    </w:p>
    <w:p w14:paraId="738E80F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n = </w:t>
      </w:r>
      <w:proofErr w:type="gramStart"/>
      <w:r w:rsidRPr="00C934CD">
        <w:rPr>
          <w:sz w:val="26"/>
          <w:szCs w:val="26"/>
        </w:rPr>
        <w:t>self.sb_nam_tim.get(</w:t>
      </w:r>
      <w:proofErr w:type="gramEnd"/>
      <w:r w:rsidRPr="00C934CD">
        <w:rPr>
          <w:sz w:val="26"/>
          <w:szCs w:val="26"/>
        </w:rPr>
        <w:t>)</w:t>
      </w:r>
    </w:p>
    <w:p w14:paraId="3CF65CF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data = dbconnection.tim_kiem_</w:t>
      </w:r>
      <w:proofErr w:type="gramStart"/>
      <w:r w:rsidRPr="00C934CD">
        <w:rPr>
          <w:sz w:val="26"/>
          <w:szCs w:val="26"/>
        </w:rPr>
        <w:t>luong(</w:t>
      </w:r>
      <w:proofErr w:type="gramEnd"/>
      <w:r w:rsidRPr="00C934CD">
        <w:rPr>
          <w:sz w:val="26"/>
          <w:szCs w:val="26"/>
        </w:rPr>
        <w:t>t, n)</w:t>
      </w:r>
    </w:p>
    <w:p w14:paraId="52597CD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4E165F4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if not data:</w:t>
      </w:r>
    </w:p>
    <w:p w14:paraId="4B5107B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messagebox.showinfo</w:t>
      </w:r>
      <w:proofErr w:type="gramEnd"/>
      <w:r w:rsidRPr="00C934CD">
        <w:rPr>
          <w:sz w:val="26"/>
          <w:szCs w:val="26"/>
        </w:rPr>
        <w:t>("Thông báo", f"Không tìm thấy bảng lương nào của tháng {t}/{n}")</w:t>
      </w:r>
    </w:p>
    <w:p w14:paraId="7EA2062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28D28D4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self.hien</w:t>
      </w:r>
      <w:proofErr w:type="gramEnd"/>
      <w:r w:rsidRPr="00C934CD">
        <w:rPr>
          <w:sz w:val="26"/>
          <w:szCs w:val="26"/>
        </w:rPr>
        <w:t>_thi_len_bang(data)</w:t>
      </w:r>
    </w:p>
    <w:p w14:paraId="30830D4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2EA0210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xu_ly_tinh_luong(self):</w:t>
      </w:r>
    </w:p>
    <w:p w14:paraId="501FB5A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magv = </w:t>
      </w:r>
      <w:proofErr w:type="gramStart"/>
      <w:r w:rsidRPr="00C934CD">
        <w:rPr>
          <w:sz w:val="26"/>
          <w:szCs w:val="26"/>
        </w:rPr>
        <w:t>self.cb_magv.get(</w:t>
      </w:r>
      <w:proofErr w:type="gramEnd"/>
      <w:r w:rsidRPr="00C934CD">
        <w:rPr>
          <w:sz w:val="26"/>
          <w:szCs w:val="26"/>
        </w:rPr>
        <w:t>)</w:t>
      </w:r>
    </w:p>
    <w:p w14:paraId="6B89872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thang = </w:t>
      </w:r>
      <w:proofErr w:type="gramStart"/>
      <w:r w:rsidRPr="00C934CD">
        <w:rPr>
          <w:sz w:val="26"/>
          <w:szCs w:val="26"/>
        </w:rPr>
        <w:t>self.sb_thang_nhap.get(</w:t>
      </w:r>
      <w:proofErr w:type="gramEnd"/>
      <w:r w:rsidRPr="00C934CD">
        <w:rPr>
          <w:sz w:val="26"/>
          <w:szCs w:val="26"/>
        </w:rPr>
        <w:t>)</w:t>
      </w:r>
    </w:p>
    <w:p w14:paraId="16131D8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nam = </w:t>
      </w:r>
      <w:proofErr w:type="gramStart"/>
      <w:r w:rsidRPr="00C934CD">
        <w:rPr>
          <w:sz w:val="26"/>
          <w:szCs w:val="26"/>
        </w:rPr>
        <w:t>self.sb_nam_nhap.get(</w:t>
      </w:r>
      <w:proofErr w:type="gramEnd"/>
      <w:r w:rsidRPr="00C934CD">
        <w:rPr>
          <w:sz w:val="26"/>
          <w:szCs w:val="26"/>
        </w:rPr>
        <w:t>)</w:t>
      </w:r>
    </w:p>
    <w:p w14:paraId="766020E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phucap = </w:t>
      </w:r>
      <w:proofErr w:type="gramStart"/>
      <w:r w:rsidRPr="00C934CD">
        <w:rPr>
          <w:sz w:val="26"/>
          <w:szCs w:val="26"/>
        </w:rPr>
        <w:t>self.txt_phucap.get(</w:t>
      </w:r>
      <w:proofErr w:type="gramEnd"/>
      <w:r w:rsidRPr="00C934CD">
        <w:rPr>
          <w:sz w:val="26"/>
          <w:szCs w:val="26"/>
        </w:rPr>
        <w:t>)</w:t>
      </w:r>
    </w:p>
    <w:p w14:paraId="60DB107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4F146BD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if magv == "":</w:t>
      </w:r>
    </w:p>
    <w:p w14:paraId="5D7A0E8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messagebox.showwarning</w:t>
      </w:r>
      <w:proofErr w:type="gramEnd"/>
      <w:r w:rsidRPr="00C934CD">
        <w:rPr>
          <w:sz w:val="26"/>
          <w:szCs w:val="26"/>
        </w:rPr>
        <w:t>("Thiếu", "Vui lòng chọn Mã GV!")</w:t>
      </w:r>
    </w:p>
    <w:p w14:paraId="2E8CB28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return</w:t>
      </w:r>
    </w:p>
    <w:p w14:paraId="66A8C7B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7401C06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luong_cb_goc = dbconnection.lay_luong_co_ban(magv)</w:t>
      </w:r>
    </w:p>
    <w:p w14:paraId="023FB10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if luong_cb_goc == 0:</w:t>
      </w:r>
    </w:p>
    <w:p w14:paraId="6076F93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messagebox.showerror</w:t>
      </w:r>
      <w:proofErr w:type="gramEnd"/>
      <w:r w:rsidRPr="00C934CD">
        <w:rPr>
          <w:sz w:val="26"/>
          <w:szCs w:val="26"/>
        </w:rPr>
        <w:t>("Lỗi", "GV chưa có lương cơ bản!")</w:t>
      </w:r>
    </w:p>
    <w:p w14:paraId="4F446CA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return</w:t>
      </w:r>
    </w:p>
    <w:p w14:paraId="0F085AA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4E8B277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luong_cb = float(luong_cb_goc) </w:t>
      </w:r>
    </w:p>
    <w:p w14:paraId="4B75D5C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tong_bao_hiem = luong_cb * 0.105 </w:t>
      </w:r>
    </w:p>
    <w:p w14:paraId="0297DD9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try: pc = float(phucap)</w:t>
      </w:r>
    </w:p>
    <w:p w14:paraId="171C7B3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except:</w:t>
      </w:r>
      <w:proofErr w:type="gramEnd"/>
      <w:r w:rsidRPr="00C934CD">
        <w:rPr>
          <w:sz w:val="26"/>
          <w:szCs w:val="26"/>
        </w:rPr>
        <w:t xml:space="preserve"> pc = 0</w:t>
      </w:r>
    </w:p>
    <w:p w14:paraId="3AB0B26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27B8B85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thuc_linh = luong_cb + pc - tong_bao_hiem</w:t>
      </w:r>
    </w:p>
    <w:p w14:paraId="7485A24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45B027A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kq = dbconnection.luu_bang_</w:t>
      </w:r>
      <w:proofErr w:type="gramStart"/>
      <w:r w:rsidRPr="00C934CD">
        <w:rPr>
          <w:sz w:val="26"/>
          <w:szCs w:val="26"/>
        </w:rPr>
        <w:t>luong(</w:t>
      </w:r>
      <w:proofErr w:type="gramEnd"/>
      <w:r w:rsidRPr="00C934CD">
        <w:rPr>
          <w:sz w:val="26"/>
          <w:szCs w:val="26"/>
        </w:rPr>
        <w:t>magv, thang, nam, luong_cb, pc, tong_bao_hiem, thuc_linh)</w:t>
      </w:r>
    </w:p>
    <w:p w14:paraId="11ED4C9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57A0156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if kq:</w:t>
      </w:r>
    </w:p>
    <w:p w14:paraId="33629E8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messagebox.showinfo</w:t>
      </w:r>
      <w:proofErr w:type="gramEnd"/>
      <w:r w:rsidRPr="00C934CD">
        <w:rPr>
          <w:sz w:val="26"/>
          <w:szCs w:val="26"/>
        </w:rPr>
        <w:t>("Thành công", f"Đã tính lương xong cho {magv}")</w:t>
      </w:r>
    </w:p>
    <w:p w14:paraId="6968C07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Tính xong thì tự động Tìm kiếm hiển thị tháng vừa tính</w:t>
      </w:r>
    </w:p>
    <w:p w14:paraId="72AD69A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self.sb_thang_tim.set(thang)</w:t>
      </w:r>
    </w:p>
    <w:p w14:paraId="01BA26C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self.sb_nam_tim.set(nam)</w:t>
      </w:r>
    </w:p>
    <w:p w14:paraId="5D6D3E8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self.xu</w:t>
      </w:r>
      <w:proofErr w:type="gramEnd"/>
      <w:r w:rsidRPr="00C934CD">
        <w:rPr>
          <w:sz w:val="26"/>
          <w:szCs w:val="26"/>
        </w:rPr>
        <w:t>_ly_tim_</w:t>
      </w:r>
      <w:proofErr w:type="gramStart"/>
      <w:r w:rsidRPr="00C934CD">
        <w:rPr>
          <w:sz w:val="26"/>
          <w:szCs w:val="26"/>
        </w:rPr>
        <w:t>kiem(</w:t>
      </w:r>
      <w:proofErr w:type="gramEnd"/>
      <w:r w:rsidRPr="00C934CD">
        <w:rPr>
          <w:sz w:val="26"/>
          <w:szCs w:val="26"/>
        </w:rPr>
        <w:t>)</w:t>
      </w:r>
    </w:p>
    <w:p w14:paraId="4304DCB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else:</w:t>
      </w:r>
    </w:p>
    <w:p w14:paraId="2C95671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messagebox.showerror</w:t>
      </w:r>
      <w:proofErr w:type="gramEnd"/>
      <w:r w:rsidRPr="00C934CD">
        <w:rPr>
          <w:sz w:val="26"/>
          <w:szCs w:val="26"/>
        </w:rPr>
        <w:t>("Lỗi", "Không lưu được!")</w:t>
      </w:r>
    </w:p>
    <w:p w14:paraId="6DCA00A0" w14:textId="77777777" w:rsidR="00C934CD" w:rsidRPr="00FF325A" w:rsidRDefault="00C934CD" w:rsidP="00FF325A">
      <w:pPr>
        <w:rPr>
          <w:sz w:val="26"/>
          <w:szCs w:val="26"/>
        </w:rPr>
      </w:pPr>
    </w:p>
    <w:p w14:paraId="421A9DB2" w14:textId="384E1C4D" w:rsidR="00FF325A" w:rsidRDefault="00C934CD" w:rsidP="00FF325A">
      <w:pPr>
        <w:rPr>
          <w:sz w:val="26"/>
          <w:szCs w:val="26"/>
        </w:rPr>
      </w:pPr>
      <w:r>
        <w:rPr>
          <w:sz w:val="26"/>
          <w:szCs w:val="26"/>
        </w:rPr>
        <w:t>* Code file hop_dong.py:</w:t>
      </w:r>
    </w:p>
    <w:p w14:paraId="5250178C" w14:textId="77777777" w:rsidR="00C934CD" w:rsidRDefault="00C934CD" w:rsidP="00FF325A">
      <w:pPr>
        <w:rPr>
          <w:sz w:val="26"/>
          <w:szCs w:val="26"/>
        </w:rPr>
      </w:pPr>
    </w:p>
    <w:p w14:paraId="4343EA6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roofErr w:type="gramStart"/>
      <w:r w:rsidRPr="00C934CD">
        <w:rPr>
          <w:sz w:val="26"/>
          <w:szCs w:val="26"/>
        </w:rPr>
        <w:t>import</w:t>
      </w:r>
      <w:proofErr w:type="gramEnd"/>
      <w:r w:rsidRPr="00C934CD">
        <w:rPr>
          <w:sz w:val="26"/>
          <w:szCs w:val="26"/>
        </w:rPr>
        <w:t xml:space="preserve"> tkinter as tk</w:t>
      </w:r>
    </w:p>
    <w:p w14:paraId="1F850AE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from tkinter import ttk, messagebox</w:t>
      </w:r>
    </w:p>
    <w:p w14:paraId="4E00E9D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from tkcalendar import DateEntry</w:t>
      </w:r>
    </w:p>
    <w:p w14:paraId="1417720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import dbconnection</w:t>
      </w:r>
    </w:p>
    <w:p w14:paraId="627DAA9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0A054F7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class GiaoDienHopDong:</w:t>
      </w:r>
    </w:p>
    <w:p w14:paraId="08C6A3C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__init_</w:t>
      </w:r>
      <w:proofErr w:type="gramStart"/>
      <w:r w:rsidRPr="00C934CD">
        <w:rPr>
          <w:sz w:val="26"/>
          <w:szCs w:val="26"/>
        </w:rPr>
        <w:t>_(</w:t>
      </w:r>
      <w:proofErr w:type="gramEnd"/>
      <w:r w:rsidRPr="00C934CD">
        <w:rPr>
          <w:sz w:val="26"/>
          <w:szCs w:val="26"/>
        </w:rPr>
        <w:t>self, frame_noi_dung):</w:t>
      </w:r>
    </w:p>
    <w:p w14:paraId="47860CC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self.frame</w:t>
      </w:r>
      <w:proofErr w:type="gramEnd"/>
      <w:r w:rsidRPr="00C934CD">
        <w:rPr>
          <w:sz w:val="26"/>
          <w:szCs w:val="26"/>
        </w:rPr>
        <w:t xml:space="preserve"> = frame_noi_dung</w:t>
      </w:r>
    </w:p>
    <w:p w14:paraId="7CA5991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77EFF7C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Xóa cái cũ</w:t>
      </w:r>
    </w:p>
    <w:p w14:paraId="4C016C1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for widget in </w:t>
      </w:r>
      <w:proofErr w:type="gramStart"/>
      <w:r w:rsidRPr="00C934CD">
        <w:rPr>
          <w:sz w:val="26"/>
          <w:szCs w:val="26"/>
        </w:rPr>
        <w:t>self.frame</w:t>
      </w:r>
      <w:proofErr w:type="gramEnd"/>
      <w:r w:rsidRPr="00C934CD">
        <w:rPr>
          <w:sz w:val="26"/>
          <w:szCs w:val="26"/>
        </w:rPr>
        <w:t>.winfo_</w:t>
      </w:r>
      <w:proofErr w:type="gramStart"/>
      <w:r w:rsidRPr="00C934CD">
        <w:rPr>
          <w:sz w:val="26"/>
          <w:szCs w:val="26"/>
        </w:rPr>
        <w:t>children(</w:t>
      </w:r>
      <w:proofErr w:type="gramEnd"/>
      <w:r w:rsidRPr="00C934CD">
        <w:rPr>
          <w:sz w:val="26"/>
          <w:szCs w:val="26"/>
        </w:rPr>
        <w:t>):</w:t>
      </w:r>
    </w:p>
    <w:p w14:paraId="6D9C0C8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widget.destroy</w:t>
      </w:r>
      <w:proofErr w:type="gramEnd"/>
      <w:r w:rsidRPr="00C934CD">
        <w:rPr>
          <w:sz w:val="26"/>
          <w:szCs w:val="26"/>
        </w:rPr>
        <w:t>()</w:t>
      </w:r>
    </w:p>
    <w:p w14:paraId="169ACD3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4BBFE68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Tiêu đề</w:t>
      </w:r>
    </w:p>
    <w:p w14:paraId="1BFC060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w:t>
      </w:r>
      <w:proofErr w:type="gramStart"/>
      <w:r w:rsidRPr="00C934CD">
        <w:rPr>
          <w:sz w:val="26"/>
          <w:szCs w:val="26"/>
        </w:rPr>
        <w:t>self.frame</w:t>
      </w:r>
      <w:proofErr w:type="gramEnd"/>
      <w:r w:rsidRPr="00C934CD">
        <w:rPr>
          <w:sz w:val="26"/>
          <w:szCs w:val="26"/>
        </w:rPr>
        <w:t xml:space="preserve">, text="QUẢN LÝ HỢP ĐỒNG LAO ĐỘNG", </w:t>
      </w:r>
    </w:p>
    <w:p w14:paraId="2E7F7EA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font</w:t>
      </w:r>
      <w:proofErr w:type="gramStart"/>
      <w:r w:rsidRPr="00C934CD">
        <w:rPr>
          <w:sz w:val="26"/>
          <w:szCs w:val="26"/>
        </w:rPr>
        <w:t>=(</w:t>
      </w:r>
      <w:proofErr w:type="gramEnd"/>
      <w:r w:rsidRPr="00C934CD">
        <w:rPr>
          <w:sz w:val="26"/>
          <w:szCs w:val="26"/>
        </w:rPr>
        <w:t>"Arial", 22, "bold"), fg</w:t>
      </w:r>
      <w:proofErr w:type="gramStart"/>
      <w:r w:rsidRPr="00C934CD">
        <w:rPr>
          <w:sz w:val="26"/>
          <w:szCs w:val="26"/>
        </w:rPr>
        <w:t>="#</w:t>
      </w:r>
      <w:proofErr w:type="gramEnd"/>
      <w:r w:rsidRPr="00C934CD">
        <w:rPr>
          <w:sz w:val="26"/>
          <w:szCs w:val="26"/>
        </w:rPr>
        <w:t>003366", bg="white"</w:t>
      </w:r>
      <w:proofErr w:type="gramStart"/>
      <w:r w:rsidRPr="00C934CD">
        <w:rPr>
          <w:sz w:val="26"/>
          <w:szCs w:val="26"/>
        </w:rPr>
        <w:t>).pack</w:t>
      </w:r>
      <w:proofErr w:type="gramEnd"/>
      <w:r w:rsidRPr="00C934CD">
        <w:rPr>
          <w:sz w:val="26"/>
          <w:szCs w:val="26"/>
        </w:rPr>
        <w:t>(pady=15)</w:t>
      </w:r>
    </w:p>
    <w:p w14:paraId="6C2B87A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5D00764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 KHUNG NHẬP LIỆU ---</w:t>
      </w:r>
    </w:p>
    <w:p w14:paraId="75C63C7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lastRenderedPageBreak/>
        <w:t xml:space="preserve">        frame_nhap = </w:t>
      </w:r>
      <w:proofErr w:type="gramStart"/>
      <w:r w:rsidRPr="00C934CD">
        <w:rPr>
          <w:sz w:val="26"/>
          <w:szCs w:val="26"/>
        </w:rPr>
        <w:t>tk.LabelFrame</w:t>
      </w:r>
      <w:proofErr w:type="gramEnd"/>
      <w:r w:rsidRPr="00C934CD">
        <w:rPr>
          <w:sz w:val="26"/>
          <w:szCs w:val="26"/>
        </w:rPr>
        <w:t>(</w:t>
      </w:r>
      <w:proofErr w:type="gramStart"/>
      <w:r w:rsidRPr="00C934CD">
        <w:rPr>
          <w:sz w:val="26"/>
          <w:szCs w:val="26"/>
        </w:rPr>
        <w:t>self.frame</w:t>
      </w:r>
      <w:proofErr w:type="gramEnd"/>
      <w:r w:rsidRPr="00C934CD">
        <w:rPr>
          <w:sz w:val="26"/>
          <w:szCs w:val="26"/>
        </w:rPr>
        <w:t>, text=" Thông tin hợp đồng ", bg="white", font</w:t>
      </w:r>
      <w:proofErr w:type="gramStart"/>
      <w:r w:rsidRPr="00C934CD">
        <w:rPr>
          <w:sz w:val="26"/>
          <w:szCs w:val="26"/>
        </w:rPr>
        <w:t>=(</w:t>
      </w:r>
      <w:proofErr w:type="gramEnd"/>
      <w:r w:rsidRPr="00C934CD">
        <w:rPr>
          <w:sz w:val="26"/>
          <w:szCs w:val="26"/>
        </w:rPr>
        <w:t>"Arial", 10, "bold"), fg="green")</w:t>
      </w:r>
    </w:p>
    <w:p w14:paraId="510A5D5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frame_</w:t>
      </w:r>
      <w:proofErr w:type="gramStart"/>
      <w:r w:rsidRPr="00C934CD">
        <w:rPr>
          <w:sz w:val="26"/>
          <w:szCs w:val="26"/>
        </w:rPr>
        <w:t>nhap.pack</w:t>
      </w:r>
      <w:proofErr w:type="gramEnd"/>
      <w:r w:rsidRPr="00C934CD">
        <w:rPr>
          <w:sz w:val="26"/>
          <w:szCs w:val="26"/>
        </w:rPr>
        <w:t>(fill="x", padx=20, pady=5)</w:t>
      </w:r>
    </w:p>
    <w:p w14:paraId="15AB06B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5D2D012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Dòng 1: Mã HĐ (Ẩn/Readonly) - Chọn GV - Loại HĐ</w:t>
      </w:r>
    </w:p>
    <w:p w14:paraId="2292263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row1 = </w:t>
      </w:r>
      <w:proofErr w:type="gramStart"/>
      <w:r w:rsidRPr="00C934CD">
        <w:rPr>
          <w:sz w:val="26"/>
          <w:szCs w:val="26"/>
        </w:rPr>
        <w:t>tk.Frame</w:t>
      </w:r>
      <w:proofErr w:type="gramEnd"/>
      <w:r w:rsidRPr="00C934CD">
        <w:rPr>
          <w:sz w:val="26"/>
          <w:szCs w:val="26"/>
        </w:rPr>
        <w:t>(frame_nhap, bg="white")</w:t>
      </w:r>
    </w:p>
    <w:p w14:paraId="5BD1A94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row1.pack(fill="x", pady=5, padx=10)</w:t>
      </w:r>
    </w:p>
    <w:p w14:paraId="1559098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13D0358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(row1, text="Mã HĐ:", bg="white"</w:t>
      </w:r>
      <w:proofErr w:type="gramStart"/>
      <w:r w:rsidRPr="00C934CD">
        <w:rPr>
          <w:sz w:val="26"/>
          <w:szCs w:val="26"/>
        </w:rPr>
        <w:t>).pack</w:t>
      </w:r>
      <w:proofErr w:type="gramEnd"/>
      <w:r w:rsidRPr="00C934CD">
        <w:rPr>
          <w:sz w:val="26"/>
          <w:szCs w:val="26"/>
        </w:rPr>
        <w:t>(side="left")</w:t>
      </w:r>
    </w:p>
    <w:p w14:paraId="35A129B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self.txt_ma_hd = </w:t>
      </w:r>
      <w:proofErr w:type="gramStart"/>
      <w:r w:rsidRPr="00C934CD">
        <w:rPr>
          <w:sz w:val="26"/>
          <w:szCs w:val="26"/>
        </w:rPr>
        <w:t>tk.Entry</w:t>
      </w:r>
      <w:proofErr w:type="gramEnd"/>
      <w:r w:rsidRPr="00C934CD">
        <w:rPr>
          <w:sz w:val="26"/>
          <w:szCs w:val="26"/>
        </w:rPr>
        <w:t>(row1, width=10, state="readonly") # Không cho sửa mã</w:t>
      </w:r>
    </w:p>
    <w:p w14:paraId="02CA56D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self.txt_ma_</w:t>
      </w:r>
      <w:proofErr w:type="gramStart"/>
      <w:r w:rsidRPr="00C934CD">
        <w:rPr>
          <w:sz w:val="26"/>
          <w:szCs w:val="26"/>
        </w:rPr>
        <w:t>hd.pack</w:t>
      </w:r>
      <w:proofErr w:type="gramEnd"/>
      <w:r w:rsidRPr="00C934CD">
        <w:rPr>
          <w:sz w:val="26"/>
          <w:szCs w:val="26"/>
        </w:rPr>
        <w:t>(side="left", padx=5)</w:t>
      </w:r>
    </w:p>
    <w:p w14:paraId="2772CF5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7A886CB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(row1, text="Giáo Viên:", bg="white"</w:t>
      </w:r>
      <w:proofErr w:type="gramStart"/>
      <w:r w:rsidRPr="00C934CD">
        <w:rPr>
          <w:sz w:val="26"/>
          <w:szCs w:val="26"/>
        </w:rPr>
        <w:t>).pack</w:t>
      </w:r>
      <w:proofErr w:type="gramEnd"/>
      <w:r w:rsidRPr="00C934CD">
        <w:rPr>
          <w:sz w:val="26"/>
          <w:szCs w:val="26"/>
        </w:rPr>
        <w:t>(side="left", padx</w:t>
      </w:r>
      <w:proofErr w:type="gramStart"/>
      <w:r w:rsidRPr="00C934CD">
        <w:rPr>
          <w:sz w:val="26"/>
          <w:szCs w:val="26"/>
        </w:rPr>
        <w:t>=(</w:t>
      </w:r>
      <w:proofErr w:type="gramEnd"/>
      <w:r w:rsidRPr="00C934CD">
        <w:rPr>
          <w:sz w:val="26"/>
          <w:szCs w:val="26"/>
        </w:rPr>
        <w:t>15, 0))</w:t>
      </w:r>
    </w:p>
    <w:p w14:paraId="5EC0410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Lấy danh sách Mã GV từ file dbconnection</w:t>
      </w:r>
    </w:p>
    <w:p w14:paraId="108AEC5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self.cb</w:t>
      </w:r>
      <w:proofErr w:type="gramEnd"/>
      <w:r w:rsidRPr="00C934CD">
        <w:rPr>
          <w:sz w:val="26"/>
          <w:szCs w:val="26"/>
        </w:rPr>
        <w:t xml:space="preserve">_gv = </w:t>
      </w:r>
      <w:proofErr w:type="gramStart"/>
      <w:r w:rsidRPr="00C934CD">
        <w:rPr>
          <w:sz w:val="26"/>
          <w:szCs w:val="26"/>
        </w:rPr>
        <w:t>ttk.Combobox</w:t>
      </w:r>
      <w:proofErr w:type="gramEnd"/>
      <w:r w:rsidRPr="00C934CD">
        <w:rPr>
          <w:sz w:val="26"/>
          <w:szCs w:val="26"/>
        </w:rPr>
        <w:t>(row1, width=25, values=dbconnection.lay_ds_ma_</w:t>
      </w:r>
      <w:proofErr w:type="gramStart"/>
      <w:r w:rsidRPr="00C934CD">
        <w:rPr>
          <w:sz w:val="26"/>
          <w:szCs w:val="26"/>
        </w:rPr>
        <w:t>gv(</w:t>
      </w:r>
      <w:proofErr w:type="gramEnd"/>
      <w:r w:rsidRPr="00C934CD">
        <w:rPr>
          <w:sz w:val="26"/>
          <w:szCs w:val="26"/>
        </w:rPr>
        <w:t>))</w:t>
      </w:r>
    </w:p>
    <w:p w14:paraId="3C991CF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self.cb</w:t>
      </w:r>
      <w:proofErr w:type="gramEnd"/>
      <w:r w:rsidRPr="00C934CD">
        <w:rPr>
          <w:sz w:val="26"/>
          <w:szCs w:val="26"/>
        </w:rPr>
        <w:t>_</w:t>
      </w:r>
      <w:proofErr w:type="gramStart"/>
      <w:r w:rsidRPr="00C934CD">
        <w:rPr>
          <w:sz w:val="26"/>
          <w:szCs w:val="26"/>
        </w:rPr>
        <w:t>gv.pack</w:t>
      </w:r>
      <w:proofErr w:type="gramEnd"/>
      <w:r w:rsidRPr="00C934CD">
        <w:rPr>
          <w:sz w:val="26"/>
          <w:szCs w:val="26"/>
        </w:rPr>
        <w:t>(side="left", padx=5)</w:t>
      </w:r>
    </w:p>
    <w:p w14:paraId="58FA2B3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1059C3B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(row1, text="Loại HĐ:", bg="white"</w:t>
      </w:r>
      <w:proofErr w:type="gramStart"/>
      <w:r w:rsidRPr="00C934CD">
        <w:rPr>
          <w:sz w:val="26"/>
          <w:szCs w:val="26"/>
        </w:rPr>
        <w:t>).pack</w:t>
      </w:r>
      <w:proofErr w:type="gramEnd"/>
      <w:r w:rsidRPr="00C934CD">
        <w:rPr>
          <w:sz w:val="26"/>
          <w:szCs w:val="26"/>
        </w:rPr>
        <w:t>(side="left", padx</w:t>
      </w:r>
      <w:proofErr w:type="gramStart"/>
      <w:r w:rsidRPr="00C934CD">
        <w:rPr>
          <w:sz w:val="26"/>
          <w:szCs w:val="26"/>
        </w:rPr>
        <w:t>=(</w:t>
      </w:r>
      <w:proofErr w:type="gramEnd"/>
      <w:r w:rsidRPr="00C934CD">
        <w:rPr>
          <w:sz w:val="26"/>
          <w:szCs w:val="26"/>
        </w:rPr>
        <w:t>15, 0))</w:t>
      </w:r>
    </w:p>
    <w:p w14:paraId="5EB6F7C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self.cb</w:t>
      </w:r>
      <w:proofErr w:type="gramEnd"/>
      <w:r w:rsidRPr="00C934CD">
        <w:rPr>
          <w:sz w:val="26"/>
          <w:szCs w:val="26"/>
        </w:rPr>
        <w:t xml:space="preserve">_loai = </w:t>
      </w:r>
      <w:proofErr w:type="gramStart"/>
      <w:r w:rsidRPr="00C934CD">
        <w:rPr>
          <w:sz w:val="26"/>
          <w:szCs w:val="26"/>
        </w:rPr>
        <w:t>ttk.Combobox</w:t>
      </w:r>
      <w:proofErr w:type="gramEnd"/>
      <w:r w:rsidRPr="00C934CD">
        <w:rPr>
          <w:sz w:val="26"/>
          <w:szCs w:val="26"/>
        </w:rPr>
        <w:t>(row1, width=20, values</w:t>
      </w:r>
      <w:proofErr w:type="gramStart"/>
      <w:r w:rsidRPr="00C934CD">
        <w:rPr>
          <w:sz w:val="26"/>
          <w:szCs w:val="26"/>
        </w:rPr>
        <w:t>=[</w:t>
      </w:r>
      <w:proofErr w:type="gramEnd"/>
      <w:r w:rsidRPr="00C934CD">
        <w:rPr>
          <w:sz w:val="26"/>
          <w:szCs w:val="26"/>
        </w:rPr>
        <w:t>"Thử việc (2 tháng)", "Có thời hạn 1 năm", "Có thời hạn 3 năm", "Vô thời hạn"])</w:t>
      </w:r>
    </w:p>
    <w:p w14:paraId="2C4DAB5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self.cb</w:t>
      </w:r>
      <w:proofErr w:type="gramEnd"/>
      <w:r w:rsidRPr="00C934CD">
        <w:rPr>
          <w:sz w:val="26"/>
          <w:szCs w:val="26"/>
        </w:rPr>
        <w:t>_</w:t>
      </w:r>
      <w:proofErr w:type="gramStart"/>
      <w:r w:rsidRPr="00C934CD">
        <w:rPr>
          <w:sz w:val="26"/>
          <w:szCs w:val="26"/>
        </w:rPr>
        <w:t>loai.current</w:t>
      </w:r>
      <w:proofErr w:type="gramEnd"/>
      <w:r w:rsidRPr="00C934CD">
        <w:rPr>
          <w:sz w:val="26"/>
          <w:szCs w:val="26"/>
        </w:rPr>
        <w:t>(1)</w:t>
      </w:r>
    </w:p>
    <w:p w14:paraId="3AB3456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self.cb</w:t>
      </w:r>
      <w:proofErr w:type="gramEnd"/>
      <w:r w:rsidRPr="00C934CD">
        <w:rPr>
          <w:sz w:val="26"/>
          <w:szCs w:val="26"/>
        </w:rPr>
        <w:t>_</w:t>
      </w:r>
      <w:proofErr w:type="gramStart"/>
      <w:r w:rsidRPr="00C934CD">
        <w:rPr>
          <w:sz w:val="26"/>
          <w:szCs w:val="26"/>
        </w:rPr>
        <w:t>loai.pack</w:t>
      </w:r>
      <w:proofErr w:type="gramEnd"/>
      <w:r w:rsidRPr="00C934CD">
        <w:rPr>
          <w:sz w:val="26"/>
          <w:szCs w:val="26"/>
        </w:rPr>
        <w:t>(side="left", padx=5)</w:t>
      </w:r>
    </w:p>
    <w:p w14:paraId="0A7B6D7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3C236CA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Dòng 2: Ngày bắt đầu - Ngày kết thúc - Trạng thái</w:t>
      </w:r>
    </w:p>
    <w:p w14:paraId="360B6D1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row2 = </w:t>
      </w:r>
      <w:proofErr w:type="gramStart"/>
      <w:r w:rsidRPr="00C934CD">
        <w:rPr>
          <w:sz w:val="26"/>
          <w:szCs w:val="26"/>
        </w:rPr>
        <w:t>tk.Frame</w:t>
      </w:r>
      <w:proofErr w:type="gramEnd"/>
      <w:r w:rsidRPr="00C934CD">
        <w:rPr>
          <w:sz w:val="26"/>
          <w:szCs w:val="26"/>
        </w:rPr>
        <w:t>(frame_nhap, bg="white")</w:t>
      </w:r>
    </w:p>
    <w:p w14:paraId="6F6547A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row2.pack(fill="x", pady=10, padx=10)</w:t>
      </w:r>
    </w:p>
    <w:p w14:paraId="1B7A96E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48FBEF7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(row2, text="Ngày Bắt Đầu:", bg="white"</w:t>
      </w:r>
      <w:proofErr w:type="gramStart"/>
      <w:r w:rsidRPr="00C934CD">
        <w:rPr>
          <w:sz w:val="26"/>
          <w:szCs w:val="26"/>
        </w:rPr>
        <w:t>).pack</w:t>
      </w:r>
      <w:proofErr w:type="gramEnd"/>
      <w:r w:rsidRPr="00C934CD">
        <w:rPr>
          <w:sz w:val="26"/>
          <w:szCs w:val="26"/>
        </w:rPr>
        <w:t>(side="left")</w:t>
      </w:r>
    </w:p>
    <w:p w14:paraId="041E700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self.de_ngay_bd = </w:t>
      </w:r>
      <w:proofErr w:type="gramStart"/>
      <w:r w:rsidRPr="00C934CD">
        <w:rPr>
          <w:sz w:val="26"/>
          <w:szCs w:val="26"/>
        </w:rPr>
        <w:t>DateEntry(</w:t>
      </w:r>
      <w:proofErr w:type="gramEnd"/>
      <w:r w:rsidRPr="00C934CD">
        <w:rPr>
          <w:sz w:val="26"/>
          <w:szCs w:val="26"/>
        </w:rPr>
        <w:t>row2, width=12, background='darkblue', foreground='white', borderwidth=2, date_pattern='yyyy-mm-dd')</w:t>
      </w:r>
    </w:p>
    <w:p w14:paraId="1EBBFD6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self.de_ngay_</w:t>
      </w:r>
      <w:proofErr w:type="gramStart"/>
      <w:r w:rsidRPr="00C934CD">
        <w:rPr>
          <w:sz w:val="26"/>
          <w:szCs w:val="26"/>
        </w:rPr>
        <w:t>bd.pack</w:t>
      </w:r>
      <w:proofErr w:type="gramEnd"/>
      <w:r w:rsidRPr="00C934CD">
        <w:rPr>
          <w:sz w:val="26"/>
          <w:szCs w:val="26"/>
        </w:rPr>
        <w:t>(side="left", padx=5)</w:t>
      </w:r>
    </w:p>
    <w:p w14:paraId="2CF4475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3262551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(row2, text="Ngày Kết Thúc:", bg="white"</w:t>
      </w:r>
      <w:proofErr w:type="gramStart"/>
      <w:r w:rsidRPr="00C934CD">
        <w:rPr>
          <w:sz w:val="26"/>
          <w:szCs w:val="26"/>
        </w:rPr>
        <w:t>).pack</w:t>
      </w:r>
      <w:proofErr w:type="gramEnd"/>
      <w:r w:rsidRPr="00C934CD">
        <w:rPr>
          <w:sz w:val="26"/>
          <w:szCs w:val="26"/>
        </w:rPr>
        <w:t>(side="left", padx</w:t>
      </w:r>
      <w:proofErr w:type="gramStart"/>
      <w:r w:rsidRPr="00C934CD">
        <w:rPr>
          <w:sz w:val="26"/>
          <w:szCs w:val="26"/>
        </w:rPr>
        <w:t>=(</w:t>
      </w:r>
      <w:proofErr w:type="gramEnd"/>
      <w:r w:rsidRPr="00C934CD">
        <w:rPr>
          <w:sz w:val="26"/>
          <w:szCs w:val="26"/>
        </w:rPr>
        <w:t>15, 0))</w:t>
      </w:r>
    </w:p>
    <w:p w14:paraId="0166FD7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self.de_ngay_kt = </w:t>
      </w:r>
      <w:proofErr w:type="gramStart"/>
      <w:r w:rsidRPr="00C934CD">
        <w:rPr>
          <w:sz w:val="26"/>
          <w:szCs w:val="26"/>
        </w:rPr>
        <w:t>DateEntry(</w:t>
      </w:r>
      <w:proofErr w:type="gramEnd"/>
      <w:r w:rsidRPr="00C934CD">
        <w:rPr>
          <w:sz w:val="26"/>
          <w:szCs w:val="26"/>
        </w:rPr>
        <w:t>row2, width=12, background='darkblue', foreground='white', borderwidth=2, date_pattern='yyyy-mm-dd')</w:t>
      </w:r>
    </w:p>
    <w:p w14:paraId="67169B3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self.de_ngay_</w:t>
      </w:r>
      <w:proofErr w:type="gramStart"/>
      <w:r w:rsidRPr="00C934CD">
        <w:rPr>
          <w:sz w:val="26"/>
          <w:szCs w:val="26"/>
        </w:rPr>
        <w:t>kt.pack</w:t>
      </w:r>
      <w:proofErr w:type="gramEnd"/>
      <w:r w:rsidRPr="00C934CD">
        <w:rPr>
          <w:sz w:val="26"/>
          <w:szCs w:val="26"/>
        </w:rPr>
        <w:t>(side="left", padx=5)</w:t>
      </w:r>
    </w:p>
    <w:p w14:paraId="694D76C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Nút xóa ngày kết thúc (cho HĐ vô thời hạn)</w:t>
      </w:r>
    </w:p>
    <w:p w14:paraId="5BD2A7E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tk.Button</w:t>
      </w:r>
      <w:proofErr w:type="gramEnd"/>
      <w:r w:rsidRPr="00C934CD">
        <w:rPr>
          <w:sz w:val="26"/>
          <w:szCs w:val="26"/>
        </w:rPr>
        <w:t>(row2, text="X", bg</w:t>
      </w:r>
      <w:proofErr w:type="gramStart"/>
      <w:r w:rsidRPr="00C934CD">
        <w:rPr>
          <w:sz w:val="26"/>
          <w:szCs w:val="26"/>
        </w:rPr>
        <w:t>="#</w:t>
      </w:r>
      <w:proofErr w:type="gramEnd"/>
      <w:r w:rsidRPr="00C934CD">
        <w:rPr>
          <w:sz w:val="26"/>
          <w:szCs w:val="26"/>
        </w:rPr>
        <w:t>ddd", command=lambda: self.de_ngay_</w:t>
      </w:r>
      <w:proofErr w:type="gramStart"/>
      <w:r w:rsidRPr="00C934CD">
        <w:rPr>
          <w:sz w:val="26"/>
          <w:szCs w:val="26"/>
        </w:rPr>
        <w:t>kt.delete</w:t>
      </w:r>
      <w:proofErr w:type="gramEnd"/>
      <w:r w:rsidRPr="00C934CD">
        <w:rPr>
          <w:sz w:val="26"/>
          <w:szCs w:val="26"/>
        </w:rPr>
        <w:t>(0, "end"), width=2</w:t>
      </w:r>
      <w:proofErr w:type="gramStart"/>
      <w:r w:rsidRPr="00C934CD">
        <w:rPr>
          <w:sz w:val="26"/>
          <w:szCs w:val="26"/>
        </w:rPr>
        <w:t>).pack</w:t>
      </w:r>
      <w:proofErr w:type="gramEnd"/>
      <w:r w:rsidRPr="00C934CD">
        <w:rPr>
          <w:sz w:val="26"/>
          <w:szCs w:val="26"/>
        </w:rPr>
        <w:t>(side="left")</w:t>
      </w:r>
    </w:p>
    <w:p w14:paraId="3B7F38A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1AAE522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(row2, text="Trạng Thái:", bg="white"</w:t>
      </w:r>
      <w:proofErr w:type="gramStart"/>
      <w:r w:rsidRPr="00C934CD">
        <w:rPr>
          <w:sz w:val="26"/>
          <w:szCs w:val="26"/>
        </w:rPr>
        <w:t>).pack</w:t>
      </w:r>
      <w:proofErr w:type="gramEnd"/>
      <w:r w:rsidRPr="00C934CD">
        <w:rPr>
          <w:sz w:val="26"/>
          <w:szCs w:val="26"/>
        </w:rPr>
        <w:t>(side="left", padx</w:t>
      </w:r>
      <w:proofErr w:type="gramStart"/>
      <w:r w:rsidRPr="00C934CD">
        <w:rPr>
          <w:sz w:val="26"/>
          <w:szCs w:val="26"/>
        </w:rPr>
        <w:t>=(</w:t>
      </w:r>
      <w:proofErr w:type="gramEnd"/>
      <w:r w:rsidRPr="00C934CD">
        <w:rPr>
          <w:sz w:val="26"/>
          <w:szCs w:val="26"/>
        </w:rPr>
        <w:t>15, 0))</w:t>
      </w:r>
    </w:p>
    <w:p w14:paraId="2C92DEC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self.cb</w:t>
      </w:r>
      <w:proofErr w:type="gramEnd"/>
      <w:r w:rsidRPr="00C934CD">
        <w:rPr>
          <w:sz w:val="26"/>
          <w:szCs w:val="26"/>
        </w:rPr>
        <w:t xml:space="preserve">_trang_thai = </w:t>
      </w:r>
      <w:proofErr w:type="gramStart"/>
      <w:r w:rsidRPr="00C934CD">
        <w:rPr>
          <w:sz w:val="26"/>
          <w:szCs w:val="26"/>
        </w:rPr>
        <w:t>ttk.Combobox</w:t>
      </w:r>
      <w:proofErr w:type="gramEnd"/>
      <w:r w:rsidRPr="00C934CD">
        <w:rPr>
          <w:sz w:val="26"/>
          <w:szCs w:val="26"/>
        </w:rPr>
        <w:t>(row2, width=15, values</w:t>
      </w:r>
      <w:proofErr w:type="gramStart"/>
      <w:r w:rsidRPr="00C934CD">
        <w:rPr>
          <w:sz w:val="26"/>
          <w:szCs w:val="26"/>
        </w:rPr>
        <w:t>=[</w:t>
      </w:r>
      <w:proofErr w:type="gramEnd"/>
      <w:r w:rsidRPr="00C934CD">
        <w:rPr>
          <w:sz w:val="26"/>
          <w:szCs w:val="26"/>
        </w:rPr>
        <w:t>"Đang hiệu lực", "Đã hết hạn", "Đã thanh lý"])</w:t>
      </w:r>
    </w:p>
    <w:p w14:paraId="1978BFF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self.cb</w:t>
      </w:r>
      <w:proofErr w:type="gramEnd"/>
      <w:r w:rsidRPr="00C934CD">
        <w:rPr>
          <w:sz w:val="26"/>
          <w:szCs w:val="26"/>
        </w:rPr>
        <w:t>_trang_</w:t>
      </w:r>
      <w:proofErr w:type="gramStart"/>
      <w:r w:rsidRPr="00C934CD">
        <w:rPr>
          <w:sz w:val="26"/>
          <w:szCs w:val="26"/>
        </w:rPr>
        <w:t>thai.current</w:t>
      </w:r>
      <w:proofErr w:type="gramEnd"/>
      <w:r w:rsidRPr="00C934CD">
        <w:rPr>
          <w:sz w:val="26"/>
          <w:szCs w:val="26"/>
        </w:rPr>
        <w:t>(0)</w:t>
      </w:r>
    </w:p>
    <w:p w14:paraId="4868905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lastRenderedPageBreak/>
        <w:t xml:space="preserve">        </w:t>
      </w:r>
      <w:proofErr w:type="gramStart"/>
      <w:r w:rsidRPr="00C934CD">
        <w:rPr>
          <w:sz w:val="26"/>
          <w:szCs w:val="26"/>
        </w:rPr>
        <w:t>self.cb</w:t>
      </w:r>
      <w:proofErr w:type="gramEnd"/>
      <w:r w:rsidRPr="00C934CD">
        <w:rPr>
          <w:sz w:val="26"/>
          <w:szCs w:val="26"/>
        </w:rPr>
        <w:t>_trang_</w:t>
      </w:r>
      <w:proofErr w:type="gramStart"/>
      <w:r w:rsidRPr="00C934CD">
        <w:rPr>
          <w:sz w:val="26"/>
          <w:szCs w:val="26"/>
        </w:rPr>
        <w:t>thai.pack</w:t>
      </w:r>
      <w:proofErr w:type="gramEnd"/>
      <w:r w:rsidRPr="00C934CD">
        <w:rPr>
          <w:sz w:val="26"/>
          <w:szCs w:val="26"/>
        </w:rPr>
        <w:t>(side="left", padx=5)</w:t>
      </w:r>
    </w:p>
    <w:p w14:paraId="6E7622E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45252AA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 KHUNG NÚT BẤM ---</w:t>
      </w:r>
    </w:p>
    <w:p w14:paraId="3DE2B19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frame_nut = </w:t>
      </w:r>
      <w:proofErr w:type="gramStart"/>
      <w:r w:rsidRPr="00C934CD">
        <w:rPr>
          <w:sz w:val="26"/>
          <w:szCs w:val="26"/>
        </w:rPr>
        <w:t>tk.Frame</w:t>
      </w:r>
      <w:proofErr w:type="gramEnd"/>
      <w:r w:rsidRPr="00C934CD">
        <w:rPr>
          <w:sz w:val="26"/>
          <w:szCs w:val="26"/>
        </w:rPr>
        <w:t>(</w:t>
      </w:r>
      <w:proofErr w:type="gramStart"/>
      <w:r w:rsidRPr="00C934CD">
        <w:rPr>
          <w:sz w:val="26"/>
          <w:szCs w:val="26"/>
        </w:rPr>
        <w:t>self.frame</w:t>
      </w:r>
      <w:proofErr w:type="gramEnd"/>
      <w:r w:rsidRPr="00C934CD">
        <w:rPr>
          <w:sz w:val="26"/>
          <w:szCs w:val="26"/>
        </w:rPr>
        <w:t>, bg="white")</w:t>
      </w:r>
    </w:p>
    <w:p w14:paraId="3CC4EFE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frame_</w:t>
      </w:r>
      <w:proofErr w:type="gramStart"/>
      <w:r w:rsidRPr="00C934CD">
        <w:rPr>
          <w:sz w:val="26"/>
          <w:szCs w:val="26"/>
        </w:rPr>
        <w:t>nut.pack</w:t>
      </w:r>
      <w:proofErr w:type="gramEnd"/>
      <w:r w:rsidRPr="00C934CD">
        <w:rPr>
          <w:sz w:val="26"/>
          <w:szCs w:val="26"/>
        </w:rPr>
        <w:t>(pady=10)</w:t>
      </w:r>
    </w:p>
    <w:p w14:paraId="6A33AA1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5B11DB6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self.tao_</w:t>
      </w:r>
      <w:proofErr w:type="gramStart"/>
      <w:r w:rsidRPr="00C934CD">
        <w:rPr>
          <w:sz w:val="26"/>
          <w:szCs w:val="26"/>
        </w:rPr>
        <w:t>nut(</w:t>
      </w:r>
      <w:proofErr w:type="gramEnd"/>
      <w:r w:rsidRPr="00C934CD">
        <w:rPr>
          <w:sz w:val="26"/>
          <w:szCs w:val="26"/>
        </w:rPr>
        <w:t>frame_nut, "Thêm Mới", "#28a745", self.cn_them)</w:t>
      </w:r>
    </w:p>
    <w:p w14:paraId="571BA39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self.tao_</w:t>
      </w:r>
      <w:proofErr w:type="gramStart"/>
      <w:r w:rsidRPr="00C934CD">
        <w:rPr>
          <w:sz w:val="26"/>
          <w:szCs w:val="26"/>
        </w:rPr>
        <w:t>nut(</w:t>
      </w:r>
      <w:proofErr w:type="gramEnd"/>
      <w:r w:rsidRPr="00C934CD">
        <w:rPr>
          <w:sz w:val="26"/>
          <w:szCs w:val="26"/>
        </w:rPr>
        <w:t>frame_nut, "Cập Nhật", "#ffc107", self.cn_sua, text_color="black")</w:t>
      </w:r>
    </w:p>
    <w:p w14:paraId="5A608EA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self.tao_</w:t>
      </w:r>
      <w:proofErr w:type="gramStart"/>
      <w:r w:rsidRPr="00C934CD">
        <w:rPr>
          <w:sz w:val="26"/>
          <w:szCs w:val="26"/>
        </w:rPr>
        <w:t>nut(</w:t>
      </w:r>
      <w:proofErr w:type="gramEnd"/>
      <w:r w:rsidRPr="00C934CD">
        <w:rPr>
          <w:sz w:val="26"/>
          <w:szCs w:val="26"/>
        </w:rPr>
        <w:t>frame_nut, "Xóa HĐ", "#dc3545", self.cn_xoa)</w:t>
      </w:r>
    </w:p>
    <w:p w14:paraId="454DADF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self.tao_</w:t>
      </w:r>
      <w:proofErr w:type="gramStart"/>
      <w:r w:rsidRPr="00C934CD">
        <w:rPr>
          <w:sz w:val="26"/>
          <w:szCs w:val="26"/>
        </w:rPr>
        <w:t>nut(</w:t>
      </w:r>
      <w:proofErr w:type="gramEnd"/>
      <w:r w:rsidRPr="00C934CD">
        <w:rPr>
          <w:sz w:val="26"/>
          <w:szCs w:val="26"/>
        </w:rPr>
        <w:t xml:space="preserve">frame_nut, "Làm Mới", "#6c757d", </w:t>
      </w:r>
      <w:proofErr w:type="gramStart"/>
      <w:r w:rsidRPr="00C934CD">
        <w:rPr>
          <w:sz w:val="26"/>
          <w:szCs w:val="26"/>
        </w:rPr>
        <w:t>self.load</w:t>
      </w:r>
      <w:proofErr w:type="gramEnd"/>
      <w:r w:rsidRPr="00C934CD">
        <w:rPr>
          <w:sz w:val="26"/>
          <w:szCs w:val="26"/>
        </w:rPr>
        <w:t>_data)</w:t>
      </w:r>
    </w:p>
    <w:p w14:paraId="50174B3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28ACAA0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 BẢNG DANH SÁCH ---</w:t>
      </w:r>
    </w:p>
    <w:p w14:paraId="0303F23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columns = ("MaHD", "MaGV", "TenGV", "LoaiHD", "NgayBD", "NgayKT", "TrangThai")</w:t>
      </w:r>
    </w:p>
    <w:p w14:paraId="496EE9E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 xml:space="preserve"> = </w:t>
      </w:r>
      <w:proofErr w:type="gramStart"/>
      <w:r w:rsidRPr="00C934CD">
        <w:rPr>
          <w:sz w:val="26"/>
          <w:szCs w:val="26"/>
        </w:rPr>
        <w:t>ttk.Treeview</w:t>
      </w:r>
      <w:proofErr w:type="gramEnd"/>
      <w:r w:rsidRPr="00C934CD">
        <w:rPr>
          <w:sz w:val="26"/>
          <w:szCs w:val="26"/>
        </w:rPr>
        <w:t>(</w:t>
      </w:r>
      <w:proofErr w:type="gramStart"/>
      <w:r w:rsidRPr="00C934CD">
        <w:rPr>
          <w:sz w:val="26"/>
          <w:szCs w:val="26"/>
        </w:rPr>
        <w:t>self.frame</w:t>
      </w:r>
      <w:proofErr w:type="gramEnd"/>
      <w:r w:rsidRPr="00C934CD">
        <w:rPr>
          <w:sz w:val="26"/>
          <w:szCs w:val="26"/>
        </w:rPr>
        <w:t>, columns=columns, show="headings", height=12)</w:t>
      </w:r>
    </w:p>
    <w:p w14:paraId="3F0F8A2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5232C43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"MaHD", text="ID")</w:t>
      </w:r>
    </w:p>
    <w:p w14:paraId="009F577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"MaGV", text="Mã GV")</w:t>
      </w:r>
    </w:p>
    <w:p w14:paraId="7BEB3B0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"TenGV", text="Họ Tên")</w:t>
      </w:r>
    </w:p>
    <w:p w14:paraId="0A43A03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"LoaiHD", text="Loại Hợp Đồng")</w:t>
      </w:r>
    </w:p>
    <w:p w14:paraId="5F65E69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"NgayBD", text="Ngày Bắt Đầu")</w:t>
      </w:r>
    </w:p>
    <w:p w14:paraId="634C512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"NgayKT", text="Ngày Kết Thúc")</w:t>
      </w:r>
    </w:p>
    <w:p w14:paraId="01D2094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"TrangThai", text="Trạng Thái")</w:t>
      </w:r>
    </w:p>
    <w:p w14:paraId="71BAC6E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256D6B2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Chỉnh cột</w:t>
      </w:r>
    </w:p>
    <w:p w14:paraId="71B4A2D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"MaHD", width=40, anchor="center")</w:t>
      </w:r>
    </w:p>
    <w:p w14:paraId="39D7EC9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"MaGV", width=60, anchor="center")</w:t>
      </w:r>
    </w:p>
    <w:p w14:paraId="2B9D536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"TenGV", width=150)</w:t>
      </w:r>
    </w:p>
    <w:p w14:paraId="4D9630E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"LoaiHD", width=120)</w:t>
      </w:r>
    </w:p>
    <w:p w14:paraId="15DEB92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"NgayBD", width=90, anchor="center")</w:t>
      </w:r>
    </w:p>
    <w:p w14:paraId="1C71DF9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"NgayKT", width=90, anchor="center")</w:t>
      </w:r>
    </w:p>
    <w:p w14:paraId="579B763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"TrangThai", width=100, anchor="center")</w:t>
      </w:r>
    </w:p>
    <w:p w14:paraId="0212744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19034A9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pack(</w:t>
      </w:r>
      <w:proofErr w:type="gramEnd"/>
      <w:r w:rsidRPr="00C934CD">
        <w:rPr>
          <w:sz w:val="26"/>
          <w:szCs w:val="26"/>
        </w:rPr>
        <w:t>padx=20, pady=5, fill="both", expand=True)</w:t>
      </w:r>
    </w:p>
    <w:p w14:paraId="2E506BC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 xml:space="preserve">.bind("&lt;&lt;TreeviewSelect&gt;&gt;", </w:t>
      </w:r>
      <w:proofErr w:type="gramStart"/>
      <w:r w:rsidRPr="00C934CD">
        <w:rPr>
          <w:sz w:val="26"/>
          <w:szCs w:val="26"/>
        </w:rPr>
        <w:t>self.chon</w:t>
      </w:r>
      <w:proofErr w:type="gramEnd"/>
      <w:r w:rsidRPr="00C934CD">
        <w:rPr>
          <w:sz w:val="26"/>
          <w:szCs w:val="26"/>
        </w:rPr>
        <w:t>_dong)</w:t>
      </w:r>
    </w:p>
    <w:p w14:paraId="5E44811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051A607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self.load</w:t>
      </w:r>
      <w:proofErr w:type="gramEnd"/>
      <w:r w:rsidRPr="00C934CD">
        <w:rPr>
          <w:sz w:val="26"/>
          <w:szCs w:val="26"/>
        </w:rPr>
        <w:t>_</w:t>
      </w:r>
      <w:proofErr w:type="gramStart"/>
      <w:r w:rsidRPr="00C934CD">
        <w:rPr>
          <w:sz w:val="26"/>
          <w:szCs w:val="26"/>
        </w:rPr>
        <w:t>data(</w:t>
      </w:r>
      <w:proofErr w:type="gramEnd"/>
      <w:r w:rsidRPr="00C934CD">
        <w:rPr>
          <w:sz w:val="26"/>
          <w:szCs w:val="26"/>
        </w:rPr>
        <w:t>)</w:t>
      </w:r>
    </w:p>
    <w:p w14:paraId="5FF2DB9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02E00CF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 CÁC HÀM XỬ LÝ ---</w:t>
      </w:r>
    </w:p>
    <w:p w14:paraId="685D83D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tao_</w:t>
      </w:r>
      <w:proofErr w:type="gramStart"/>
      <w:r w:rsidRPr="00C934CD">
        <w:rPr>
          <w:sz w:val="26"/>
          <w:szCs w:val="26"/>
        </w:rPr>
        <w:t>nut(</w:t>
      </w:r>
      <w:proofErr w:type="gramEnd"/>
      <w:r w:rsidRPr="00C934CD">
        <w:rPr>
          <w:sz w:val="26"/>
          <w:szCs w:val="26"/>
        </w:rPr>
        <w:t>self, frame, text, color, cmd, text_color="white"):</w:t>
      </w:r>
    </w:p>
    <w:p w14:paraId="6698C15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btn = </w:t>
      </w:r>
      <w:proofErr w:type="gramStart"/>
      <w:r w:rsidRPr="00C934CD">
        <w:rPr>
          <w:sz w:val="26"/>
          <w:szCs w:val="26"/>
        </w:rPr>
        <w:t>tk.Button</w:t>
      </w:r>
      <w:proofErr w:type="gramEnd"/>
      <w:r w:rsidRPr="00C934CD">
        <w:rPr>
          <w:sz w:val="26"/>
          <w:szCs w:val="26"/>
        </w:rPr>
        <w:t>(frame, text=text, bg=color, fg=text_color, font</w:t>
      </w:r>
      <w:proofErr w:type="gramStart"/>
      <w:r w:rsidRPr="00C934CD">
        <w:rPr>
          <w:sz w:val="26"/>
          <w:szCs w:val="26"/>
        </w:rPr>
        <w:t>=(</w:t>
      </w:r>
      <w:proofErr w:type="gramEnd"/>
      <w:r w:rsidRPr="00C934CD">
        <w:rPr>
          <w:sz w:val="26"/>
          <w:szCs w:val="26"/>
        </w:rPr>
        <w:t>"Arial", 10, "bold"), width=12, command=cmd)</w:t>
      </w:r>
    </w:p>
    <w:p w14:paraId="0D3D90A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btn.pack</w:t>
      </w:r>
      <w:proofErr w:type="gramEnd"/>
      <w:r w:rsidRPr="00C934CD">
        <w:rPr>
          <w:sz w:val="26"/>
          <w:szCs w:val="26"/>
        </w:rPr>
        <w:t>(side="left", padx=10)</w:t>
      </w:r>
    </w:p>
    <w:p w14:paraId="0DE3280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5E83EB8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load_data(self):</w:t>
      </w:r>
    </w:p>
    <w:p w14:paraId="05EEDF4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lastRenderedPageBreak/>
        <w:t xml:space="preserve">        for </w:t>
      </w:r>
      <w:proofErr w:type="gramStart"/>
      <w:r w:rsidRPr="00C934CD">
        <w:rPr>
          <w:sz w:val="26"/>
          <w:szCs w:val="26"/>
        </w:rPr>
        <w:t>item</w:t>
      </w:r>
      <w:proofErr w:type="gramEnd"/>
      <w:r w:rsidRPr="00C934CD">
        <w:rPr>
          <w:sz w:val="26"/>
          <w:szCs w:val="26"/>
        </w:rPr>
        <w:t xml:space="preserve"> in self.tree.get_</w:t>
      </w:r>
      <w:proofErr w:type="gramStart"/>
      <w:r w:rsidRPr="00C934CD">
        <w:rPr>
          <w:sz w:val="26"/>
          <w:szCs w:val="26"/>
        </w:rPr>
        <w:t>children(</w:t>
      </w:r>
      <w:proofErr w:type="gramEnd"/>
      <w:r w:rsidRPr="00C934CD">
        <w:rPr>
          <w:sz w:val="26"/>
          <w:szCs w:val="26"/>
        </w:rPr>
        <w:t>):</w:t>
      </w:r>
    </w:p>
    <w:p w14:paraId="37F9573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.delete(item)</w:t>
      </w:r>
    </w:p>
    <w:p w14:paraId="7394262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data = dbconnection.lay_ds_hop_</w:t>
      </w:r>
      <w:proofErr w:type="gramStart"/>
      <w:r w:rsidRPr="00C934CD">
        <w:rPr>
          <w:sz w:val="26"/>
          <w:szCs w:val="26"/>
        </w:rPr>
        <w:t>dong(</w:t>
      </w:r>
      <w:proofErr w:type="gramEnd"/>
      <w:r w:rsidRPr="00C934CD">
        <w:rPr>
          <w:sz w:val="26"/>
          <w:szCs w:val="26"/>
        </w:rPr>
        <w:t>)</w:t>
      </w:r>
    </w:p>
    <w:p w14:paraId="1587CCE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for row in data:</w:t>
      </w:r>
    </w:p>
    <w:p w14:paraId="15CD939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r = list(row)</w:t>
      </w:r>
    </w:p>
    <w:p w14:paraId="0AA2D1A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Xử lý nếu ngày kết thúc là None</w:t>
      </w:r>
    </w:p>
    <w:p w14:paraId="2350F0E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if </w:t>
      </w:r>
      <w:proofErr w:type="gramStart"/>
      <w:r w:rsidRPr="00C934CD">
        <w:rPr>
          <w:sz w:val="26"/>
          <w:szCs w:val="26"/>
        </w:rPr>
        <w:t>r[</w:t>
      </w:r>
      <w:proofErr w:type="gramEnd"/>
      <w:r w:rsidRPr="00C934CD">
        <w:rPr>
          <w:sz w:val="26"/>
          <w:szCs w:val="26"/>
        </w:rPr>
        <w:t xml:space="preserve">5] is None: </w:t>
      </w:r>
      <w:proofErr w:type="gramStart"/>
      <w:r w:rsidRPr="00C934CD">
        <w:rPr>
          <w:sz w:val="26"/>
          <w:szCs w:val="26"/>
        </w:rPr>
        <w:t>r[</w:t>
      </w:r>
      <w:proofErr w:type="gramEnd"/>
      <w:r w:rsidRPr="00C934CD">
        <w:rPr>
          <w:sz w:val="26"/>
          <w:szCs w:val="26"/>
        </w:rPr>
        <w:t>5] = "---"</w:t>
      </w:r>
    </w:p>
    <w:p w14:paraId="733742A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insert(</w:t>
      </w:r>
      <w:proofErr w:type="gramEnd"/>
      <w:r w:rsidRPr="00C934CD">
        <w:rPr>
          <w:sz w:val="26"/>
          <w:szCs w:val="26"/>
        </w:rPr>
        <w:t>"", "end", values=r)</w:t>
      </w:r>
    </w:p>
    <w:p w14:paraId="2A0423D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7BDF7A4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Dọn form nhập</w:t>
      </w:r>
    </w:p>
    <w:p w14:paraId="4762856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self.txt_ma_hd.config(state="normal"); self.txt_ma_</w:t>
      </w:r>
      <w:proofErr w:type="gramStart"/>
      <w:r w:rsidRPr="00C934CD">
        <w:rPr>
          <w:sz w:val="26"/>
          <w:szCs w:val="26"/>
        </w:rPr>
        <w:t>hd.delete</w:t>
      </w:r>
      <w:proofErr w:type="gramEnd"/>
      <w:r w:rsidRPr="00C934CD">
        <w:rPr>
          <w:sz w:val="26"/>
          <w:szCs w:val="26"/>
        </w:rPr>
        <w:t>(0, "end"); self.txt_ma_hd.config(state="readonly")</w:t>
      </w:r>
    </w:p>
    <w:p w14:paraId="29A3ABB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06FE436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chon_</w:t>
      </w:r>
      <w:proofErr w:type="gramStart"/>
      <w:r w:rsidRPr="00C934CD">
        <w:rPr>
          <w:sz w:val="26"/>
          <w:szCs w:val="26"/>
        </w:rPr>
        <w:t>dong(</w:t>
      </w:r>
      <w:proofErr w:type="gramEnd"/>
      <w:r w:rsidRPr="00C934CD">
        <w:rPr>
          <w:sz w:val="26"/>
          <w:szCs w:val="26"/>
        </w:rPr>
        <w:t>self, event):</w:t>
      </w:r>
    </w:p>
    <w:p w14:paraId="636D60D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sel = </w:t>
      </w:r>
      <w:proofErr w:type="gramStart"/>
      <w:r w:rsidRPr="00C934CD">
        <w:rPr>
          <w:sz w:val="26"/>
          <w:szCs w:val="26"/>
        </w:rPr>
        <w:t>self.tree</w:t>
      </w:r>
      <w:proofErr w:type="gramEnd"/>
      <w:r w:rsidRPr="00C934CD">
        <w:rPr>
          <w:sz w:val="26"/>
          <w:szCs w:val="26"/>
        </w:rPr>
        <w:t>.</w:t>
      </w:r>
      <w:proofErr w:type="gramStart"/>
      <w:r w:rsidRPr="00C934CD">
        <w:rPr>
          <w:sz w:val="26"/>
          <w:szCs w:val="26"/>
        </w:rPr>
        <w:t>focus(</w:t>
      </w:r>
      <w:proofErr w:type="gramEnd"/>
      <w:r w:rsidRPr="00C934CD">
        <w:rPr>
          <w:sz w:val="26"/>
          <w:szCs w:val="26"/>
        </w:rPr>
        <w:t>)</w:t>
      </w:r>
    </w:p>
    <w:p w14:paraId="7628494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if sel:</w:t>
      </w:r>
    </w:p>
    <w:p w14:paraId="029025B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val = </w:t>
      </w:r>
      <w:proofErr w:type="gramStart"/>
      <w:r w:rsidRPr="00C934CD">
        <w:rPr>
          <w:sz w:val="26"/>
          <w:szCs w:val="26"/>
        </w:rPr>
        <w:t>self.tree</w:t>
      </w:r>
      <w:proofErr w:type="gramEnd"/>
      <w:r w:rsidRPr="00C934CD">
        <w:rPr>
          <w:sz w:val="26"/>
          <w:szCs w:val="26"/>
        </w:rPr>
        <w:t>.</w:t>
      </w:r>
      <w:proofErr w:type="gramStart"/>
      <w:r w:rsidRPr="00C934CD">
        <w:rPr>
          <w:sz w:val="26"/>
          <w:szCs w:val="26"/>
        </w:rPr>
        <w:t>item(</w:t>
      </w:r>
      <w:proofErr w:type="gramEnd"/>
      <w:r w:rsidRPr="00C934CD">
        <w:rPr>
          <w:sz w:val="26"/>
          <w:szCs w:val="26"/>
        </w:rPr>
        <w:t>sel, 'values')</w:t>
      </w:r>
    </w:p>
    <w:p w14:paraId="6F03161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Điền ngược lại form</w:t>
      </w:r>
    </w:p>
    <w:p w14:paraId="6472ACC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self.txt_ma_hd.config(state="normal"); self.txt_ma_</w:t>
      </w:r>
      <w:proofErr w:type="gramStart"/>
      <w:r w:rsidRPr="00C934CD">
        <w:rPr>
          <w:sz w:val="26"/>
          <w:szCs w:val="26"/>
        </w:rPr>
        <w:t>hd.delete</w:t>
      </w:r>
      <w:proofErr w:type="gramEnd"/>
      <w:r w:rsidRPr="00C934CD">
        <w:rPr>
          <w:sz w:val="26"/>
          <w:szCs w:val="26"/>
        </w:rPr>
        <w:t>(0, "end"); self.txt_ma_</w:t>
      </w:r>
      <w:proofErr w:type="gramStart"/>
      <w:r w:rsidRPr="00C934CD">
        <w:rPr>
          <w:sz w:val="26"/>
          <w:szCs w:val="26"/>
        </w:rPr>
        <w:t>hd.insert</w:t>
      </w:r>
      <w:proofErr w:type="gramEnd"/>
      <w:r w:rsidRPr="00C934CD">
        <w:rPr>
          <w:sz w:val="26"/>
          <w:szCs w:val="26"/>
        </w:rPr>
        <w:t xml:space="preserve">(0, </w:t>
      </w:r>
      <w:proofErr w:type="gramStart"/>
      <w:r w:rsidRPr="00C934CD">
        <w:rPr>
          <w:sz w:val="26"/>
          <w:szCs w:val="26"/>
        </w:rPr>
        <w:t>val[</w:t>
      </w:r>
      <w:proofErr w:type="gramEnd"/>
      <w:r w:rsidRPr="00C934CD">
        <w:rPr>
          <w:sz w:val="26"/>
          <w:szCs w:val="26"/>
        </w:rPr>
        <w:t>0]); self.txt_ma_hd.config(state="readonly")</w:t>
      </w:r>
    </w:p>
    <w:p w14:paraId="1E5AF8A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self.cb_gv.set(</w:t>
      </w:r>
      <w:proofErr w:type="gramStart"/>
      <w:r w:rsidRPr="00C934CD">
        <w:rPr>
          <w:sz w:val="26"/>
          <w:szCs w:val="26"/>
        </w:rPr>
        <w:t>val[</w:t>
      </w:r>
      <w:proofErr w:type="gramEnd"/>
      <w:r w:rsidRPr="00C934CD">
        <w:rPr>
          <w:sz w:val="26"/>
          <w:szCs w:val="26"/>
        </w:rPr>
        <w:t>1])</w:t>
      </w:r>
    </w:p>
    <w:p w14:paraId="2301040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self.cb_loai.set(</w:t>
      </w:r>
      <w:proofErr w:type="gramStart"/>
      <w:r w:rsidRPr="00C934CD">
        <w:rPr>
          <w:sz w:val="26"/>
          <w:szCs w:val="26"/>
        </w:rPr>
        <w:t>val[</w:t>
      </w:r>
      <w:proofErr w:type="gramEnd"/>
      <w:r w:rsidRPr="00C934CD">
        <w:rPr>
          <w:sz w:val="26"/>
          <w:szCs w:val="26"/>
        </w:rPr>
        <w:t>3])</w:t>
      </w:r>
    </w:p>
    <w:p w14:paraId="7903EAE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try: self.de_ngay_bd.set_date(</w:t>
      </w:r>
      <w:proofErr w:type="gramStart"/>
      <w:r w:rsidRPr="00C934CD">
        <w:rPr>
          <w:sz w:val="26"/>
          <w:szCs w:val="26"/>
        </w:rPr>
        <w:t>val[</w:t>
      </w:r>
      <w:proofErr w:type="gramEnd"/>
      <w:r w:rsidRPr="00C934CD">
        <w:rPr>
          <w:sz w:val="26"/>
          <w:szCs w:val="26"/>
        </w:rPr>
        <w:t>4])</w:t>
      </w:r>
    </w:p>
    <w:p w14:paraId="2656F3B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except:</w:t>
      </w:r>
      <w:proofErr w:type="gramEnd"/>
      <w:r w:rsidRPr="00C934CD">
        <w:rPr>
          <w:sz w:val="26"/>
          <w:szCs w:val="26"/>
        </w:rPr>
        <w:t xml:space="preserve"> pass</w:t>
      </w:r>
    </w:p>
    <w:p w14:paraId="70D060A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0519218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if </w:t>
      </w:r>
      <w:proofErr w:type="gramStart"/>
      <w:r w:rsidRPr="00C934CD">
        <w:rPr>
          <w:sz w:val="26"/>
          <w:szCs w:val="26"/>
        </w:rPr>
        <w:t>val[</w:t>
      </w:r>
      <w:proofErr w:type="gramEnd"/>
      <w:r w:rsidRPr="00C934CD">
        <w:rPr>
          <w:sz w:val="26"/>
          <w:szCs w:val="26"/>
        </w:rPr>
        <w:t>5</w:t>
      </w:r>
      <w:proofErr w:type="gramStart"/>
      <w:r w:rsidRPr="00C934CD">
        <w:rPr>
          <w:sz w:val="26"/>
          <w:szCs w:val="26"/>
        </w:rPr>
        <w:t>] !</w:t>
      </w:r>
      <w:proofErr w:type="gramEnd"/>
      <w:r w:rsidRPr="00C934CD">
        <w:rPr>
          <w:sz w:val="26"/>
          <w:szCs w:val="26"/>
        </w:rPr>
        <w:t>= "---":</w:t>
      </w:r>
    </w:p>
    <w:p w14:paraId="3028859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try: self.de_ngay_kt.set_date(</w:t>
      </w:r>
      <w:proofErr w:type="gramStart"/>
      <w:r w:rsidRPr="00C934CD">
        <w:rPr>
          <w:sz w:val="26"/>
          <w:szCs w:val="26"/>
        </w:rPr>
        <w:t>val[</w:t>
      </w:r>
      <w:proofErr w:type="gramEnd"/>
      <w:r w:rsidRPr="00C934CD">
        <w:rPr>
          <w:sz w:val="26"/>
          <w:szCs w:val="26"/>
        </w:rPr>
        <w:t>5])</w:t>
      </w:r>
    </w:p>
    <w:p w14:paraId="1D99151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except:</w:t>
      </w:r>
      <w:proofErr w:type="gramEnd"/>
      <w:r w:rsidRPr="00C934CD">
        <w:rPr>
          <w:sz w:val="26"/>
          <w:szCs w:val="26"/>
        </w:rPr>
        <w:t xml:space="preserve"> pass</w:t>
      </w:r>
    </w:p>
    <w:p w14:paraId="14CB188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else:</w:t>
      </w:r>
    </w:p>
    <w:p w14:paraId="4E77DE1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self.de_ngay_</w:t>
      </w:r>
      <w:proofErr w:type="gramStart"/>
      <w:r w:rsidRPr="00C934CD">
        <w:rPr>
          <w:sz w:val="26"/>
          <w:szCs w:val="26"/>
        </w:rPr>
        <w:t>kt.delete</w:t>
      </w:r>
      <w:proofErr w:type="gramEnd"/>
      <w:r w:rsidRPr="00C934CD">
        <w:rPr>
          <w:sz w:val="26"/>
          <w:szCs w:val="26"/>
        </w:rPr>
        <w:t>(0, "end")</w:t>
      </w:r>
    </w:p>
    <w:p w14:paraId="678FC7E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11F602C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self.cb_trang_thai.set(</w:t>
      </w:r>
      <w:proofErr w:type="gramStart"/>
      <w:r w:rsidRPr="00C934CD">
        <w:rPr>
          <w:sz w:val="26"/>
          <w:szCs w:val="26"/>
        </w:rPr>
        <w:t>val[</w:t>
      </w:r>
      <w:proofErr w:type="gramEnd"/>
      <w:r w:rsidRPr="00C934CD">
        <w:rPr>
          <w:sz w:val="26"/>
          <w:szCs w:val="26"/>
        </w:rPr>
        <w:t>6])</w:t>
      </w:r>
    </w:p>
    <w:p w14:paraId="25D555C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0449543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cn_them(self):</w:t>
      </w:r>
    </w:p>
    <w:p w14:paraId="0C30AB6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mgv = </w:t>
      </w:r>
      <w:proofErr w:type="gramStart"/>
      <w:r w:rsidRPr="00C934CD">
        <w:rPr>
          <w:sz w:val="26"/>
          <w:szCs w:val="26"/>
        </w:rPr>
        <w:t>self.cb_gv.get(</w:t>
      </w:r>
      <w:proofErr w:type="gramEnd"/>
      <w:r w:rsidRPr="00C934CD">
        <w:rPr>
          <w:sz w:val="26"/>
          <w:szCs w:val="26"/>
        </w:rPr>
        <w:t>)</w:t>
      </w:r>
    </w:p>
    <w:p w14:paraId="422C7E1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if mgv == "": return </w:t>
      </w:r>
      <w:proofErr w:type="gramStart"/>
      <w:r w:rsidRPr="00C934CD">
        <w:rPr>
          <w:sz w:val="26"/>
          <w:szCs w:val="26"/>
        </w:rPr>
        <w:t>messagebox.showwarning</w:t>
      </w:r>
      <w:proofErr w:type="gramEnd"/>
      <w:r w:rsidRPr="00C934CD">
        <w:rPr>
          <w:sz w:val="26"/>
          <w:szCs w:val="26"/>
        </w:rPr>
        <w:t>("Thiếu", "Chưa chọn Giáo viên!")</w:t>
      </w:r>
    </w:p>
    <w:p w14:paraId="3FECF80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00F380E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loai = </w:t>
      </w:r>
      <w:proofErr w:type="gramStart"/>
      <w:r w:rsidRPr="00C934CD">
        <w:rPr>
          <w:sz w:val="26"/>
          <w:szCs w:val="26"/>
        </w:rPr>
        <w:t>self.cb_loai.get(</w:t>
      </w:r>
      <w:proofErr w:type="gramEnd"/>
      <w:r w:rsidRPr="00C934CD">
        <w:rPr>
          <w:sz w:val="26"/>
          <w:szCs w:val="26"/>
        </w:rPr>
        <w:t>)</w:t>
      </w:r>
    </w:p>
    <w:p w14:paraId="18A3FFE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bd = </w:t>
      </w:r>
      <w:proofErr w:type="gramStart"/>
      <w:r w:rsidRPr="00C934CD">
        <w:rPr>
          <w:sz w:val="26"/>
          <w:szCs w:val="26"/>
        </w:rPr>
        <w:t>self.de_ngay_bd.get(</w:t>
      </w:r>
      <w:proofErr w:type="gramEnd"/>
      <w:r w:rsidRPr="00C934CD">
        <w:rPr>
          <w:sz w:val="26"/>
          <w:szCs w:val="26"/>
        </w:rPr>
        <w:t>)</w:t>
      </w:r>
    </w:p>
    <w:p w14:paraId="669CCAF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kt = </w:t>
      </w:r>
      <w:proofErr w:type="gramStart"/>
      <w:r w:rsidRPr="00C934CD">
        <w:rPr>
          <w:sz w:val="26"/>
          <w:szCs w:val="26"/>
        </w:rPr>
        <w:t>self.de_ngay_kt.get(</w:t>
      </w:r>
      <w:proofErr w:type="gramEnd"/>
      <w:r w:rsidRPr="00C934CD">
        <w:rPr>
          <w:sz w:val="26"/>
          <w:szCs w:val="26"/>
        </w:rPr>
        <w:t>)</w:t>
      </w:r>
    </w:p>
    <w:p w14:paraId="28230B6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tt = </w:t>
      </w:r>
      <w:proofErr w:type="gramStart"/>
      <w:r w:rsidRPr="00C934CD">
        <w:rPr>
          <w:sz w:val="26"/>
          <w:szCs w:val="26"/>
        </w:rPr>
        <w:t>self.cb_trang_thai.get(</w:t>
      </w:r>
      <w:proofErr w:type="gramEnd"/>
      <w:r w:rsidRPr="00C934CD">
        <w:rPr>
          <w:sz w:val="26"/>
          <w:szCs w:val="26"/>
        </w:rPr>
        <w:t>)</w:t>
      </w:r>
    </w:p>
    <w:p w14:paraId="63787FD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20CC979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if </w:t>
      </w:r>
      <w:proofErr w:type="gramStart"/>
      <w:r w:rsidRPr="00C934CD">
        <w:rPr>
          <w:sz w:val="26"/>
          <w:szCs w:val="26"/>
        </w:rPr>
        <w:t>dbconnection.them</w:t>
      </w:r>
      <w:proofErr w:type="gramEnd"/>
      <w:r w:rsidRPr="00C934CD">
        <w:rPr>
          <w:sz w:val="26"/>
          <w:szCs w:val="26"/>
        </w:rPr>
        <w:t>_hop_</w:t>
      </w:r>
      <w:proofErr w:type="gramStart"/>
      <w:r w:rsidRPr="00C934CD">
        <w:rPr>
          <w:sz w:val="26"/>
          <w:szCs w:val="26"/>
        </w:rPr>
        <w:t>dong(</w:t>
      </w:r>
      <w:proofErr w:type="gramEnd"/>
      <w:r w:rsidRPr="00C934CD">
        <w:rPr>
          <w:sz w:val="26"/>
          <w:szCs w:val="26"/>
        </w:rPr>
        <w:t>mgv, loai, bd, kt, tt):</w:t>
      </w:r>
    </w:p>
    <w:p w14:paraId="63E0892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messagebox.showinfo</w:t>
      </w:r>
      <w:proofErr w:type="gramEnd"/>
      <w:r w:rsidRPr="00C934CD">
        <w:rPr>
          <w:sz w:val="26"/>
          <w:szCs w:val="26"/>
        </w:rPr>
        <w:t>("OK", "Đã thêm hợp đồng!")</w:t>
      </w:r>
    </w:p>
    <w:p w14:paraId="37FB267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self.load</w:t>
      </w:r>
      <w:proofErr w:type="gramEnd"/>
      <w:r w:rsidRPr="00C934CD">
        <w:rPr>
          <w:sz w:val="26"/>
          <w:szCs w:val="26"/>
        </w:rPr>
        <w:t>_</w:t>
      </w:r>
      <w:proofErr w:type="gramStart"/>
      <w:r w:rsidRPr="00C934CD">
        <w:rPr>
          <w:sz w:val="26"/>
          <w:szCs w:val="26"/>
        </w:rPr>
        <w:t>data(</w:t>
      </w:r>
      <w:proofErr w:type="gramEnd"/>
      <w:r w:rsidRPr="00C934CD">
        <w:rPr>
          <w:sz w:val="26"/>
          <w:szCs w:val="26"/>
        </w:rPr>
        <w:t>)</w:t>
      </w:r>
    </w:p>
    <w:p w14:paraId="39006A8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else: </w:t>
      </w:r>
      <w:proofErr w:type="gramStart"/>
      <w:r w:rsidRPr="00C934CD">
        <w:rPr>
          <w:sz w:val="26"/>
          <w:szCs w:val="26"/>
        </w:rPr>
        <w:t>messagebox.showerror</w:t>
      </w:r>
      <w:proofErr w:type="gramEnd"/>
      <w:r w:rsidRPr="00C934CD">
        <w:rPr>
          <w:sz w:val="26"/>
          <w:szCs w:val="26"/>
        </w:rPr>
        <w:t>("Lỗi", "Thêm thất bại!")</w:t>
      </w:r>
    </w:p>
    <w:p w14:paraId="6003336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75D6D98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cn_sua(self):</w:t>
      </w:r>
    </w:p>
    <w:p w14:paraId="4E638F8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mhd = </w:t>
      </w:r>
      <w:proofErr w:type="gramStart"/>
      <w:r w:rsidRPr="00C934CD">
        <w:rPr>
          <w:sz w:val="26"/>
          <w:szCs w:val="26"/>
        </w:rPr>
        <w:t>self.txt_ma_hd.get(</w:t>
      </w:r>
      <w:proofErr w:type="gramEnd"/>
      <w:r w:rsidRPr="00C934CD">
        <w:rPr>
          <w:sz w:val="26"/>
          <w:szCs w:val="26"/>
        </w:rPr>
        <w:t>)</w:t>
      </w:r>
    </w:p>
    <w:p w14:paraId="5C85B0D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if mhd == "": return </w:t>
      </w:r>
      <w:proofErr w:type="gramStart"/>
      <w:r w:rsidRPr="00C934CD">
        <w:rPr>
          <w:sz w:val="26"/>
          <w:szCs w:val="26"/>
        </w:rPr>
        <w:t>messagebox.showwarning</w:t>
      </w:r>
      <w:proofErr w:type="gramEnd"/>
      <w:r w:rsidRPr="00C934CD">
        <w:rPr>
          <w:sz w:val="26"/>
          <w:szCs w:val="26"/>
        </w:rPr>
        <w:t>("Lỗi", "Chưa chọn hợp đồng để sửa!")</w:t>
      </w:r>
    </w:p>
    <w:p w14:paraId="0FDD110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2EE3F25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loai = </w:t>
      </w:r>
      <w:proofErr w:type="gramStart"/>
      <w:r w:rsidRPr="00C934CD">
        <w:rPr>
          <w:sz w:val="26"/>
          <w:szCs w:val="26"/>
        </w:rPr>
        <w:t>self.cb_loai.get(</w:t>
      </w:r>
      <w:proofErr w:type="gramEnd"/>
      <w:r w:rsidRPr="00C934CD">
        <w:rPr>
          <w:sz w:val="26"/>
          <w:szCs w:val="26"/>
        </w:rPr>
        <w:t>)</w:t>
      </w:r>
    </w:p>
    <w:p w14:paraId="79D5E76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bd = </w:t>
      </w:r>
      <w:proofErr w:type="gramStart"/>
      <w:r w:rsidRPr="00C934CD">
        <w:rPr>
          <w:sz w:val="26"/>
          <w:szCs w:val="26"/>
        </w:rPr>
        <w:t>self.de_ngay_bd.get(</w:t>
      </w:r>
      <w:proofErr w:type="gramEnd"/>
      <w:r w:rsidRPr="00C934CD">
        <w:rPr>
          <w:sz w:val="26"/>
          <w:szCs w:val="26"/>
        </w:rPr>
        <w:t>)</w:t>
      </w:r>
    </w:p>
    <w:p w14:paraId="1E1B196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kt = </w:t>
      </w:r>
      <w:proofErr w:type="gramStart"/>
      <w:r w:rsidRPr="00C934CD">
        <w:rPr>
          <w:sz w:val="26"/>
          <w:szCs w:val="26"/>
        </w:rPr>
        <w:t>self.de_ngay_kt.get(</w:t>
      </w:r>
      <w:proofErr w:type="gramEnd"/>
      <w:r w:rsidRPr="00C934CD">
        <w:rPr>
          <w:sz w:val="26"/>
          <w:szCs w:val="26"/>
        </w:rPr>
        <w:t>)</w:t>
      </w:r>
    </w:p>
    <w:p w14:paraId="10AB880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tt = </w:t>
      </w:r>
      <w:proofErr w:type="gramStart"/>
      <w:r w:rsidRPr="00C934CD">
        <w:rPr>
          <w:sz w:val="26"/>
          <w:szCs w:val="26"/>
        </w:rPr>
        <w:t>self.cb_trang_thai.get(</w:t>
      </w:r>
      <w:proofErr w:type="gramEnd"/>
      <w:r w:rsidRPr="00C934CD">
        <w:rPr>
          <w:sz w:val="26"/>
          <w:szCs w:val="26"/>
        </w:rPr>
        <w:t>)</w:t>
      </w:r>
    </w:p>
    <w:p w14:paraId="1F8E19B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297D123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if dbconnection.sua_hop_</w:t>
      </w:r>
      <w:proofErr w:type="gramStart"/>
      <w:r w:rsidRPr="00C934CD">
        <w:rPr>
          <w:sz w:val="26"/>
          <w:szCs w:val="26"/>
        </w:rPr>
        <w:t>dong(</w:t>
      </w:r>
      <w:proofErr w:type="gramEnd"/>
      <w:r w:rsidRPr="00C934CD">
        <w:rPr>
          <w:sz w:val="26"/>
          <w:szCs w:val="26"/>
        </w:rPr>
        <w:t>mhd, loai, bd, kt, tt):</w:t>
      </w:r>
    </w:p>
    <w:p w14:paraId="3E2FA8A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messagebox.showinfo</w:t>
      </w:r>
      <w:proofErr w:type="gramEnd"/>
      <w:r w:rsidRPr="00C934CD">
        <w:rPr>
          <w:sz w:val="26"/>
          <w:szCs w:val="26"/>
        </w:rPr>
        <w:t>("OK", "Đã cập nhật!")</w:t>
      </w:r>
    </w:p>
    <w:p w14:paraId="456714F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self.load</w:t>
      </w:r>
      <w:proofErr w:type="gramEnd"/>
      <w:r w:rsidRPr="00C934CD">
        <w:rPr>
          <w:sz w:val="26"/>
          <w:szCs w:val="26"/>
        </w:rPr>
        <w:t>_</w:t>
      </w:r>
      <w:proofErr w:type="gramStart"/>
      <w:r w:rsidRPr="00C934CD">
        <w:rPr>
          <w:sz w:val="26"/>
          <w:szCs w:val="26"/>
        </w:rPr>
        <w:t>data(</w:t>
      </w:r>
      <w:proofErr w:type="gramEnd"/>
      <w:r w:rsidRPr="00C934CD">
        <w:rPr>
          <w:sz w:val="26"/>
          <w:szCs w:val="26"/>
        </w:rPr>
        <w:t>)</w:t>
      </w:r>
    </w:p>
    <w:p w14:paraId="1E9C4E4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else: </w:t>
      </w:r>
      <w:proofErr w:type="gramStart"/>
      <w:r w:rsidRPr="00C934CD">
        <w:rPr>
          <w:sz w:val="26"/>
          <w:szCs w:val="26"/>
        </w:rPr>
        <w:t>messagebox.showerror</w:t>
      </w:r>
      <w:proofErr w:type="gramEnd"/>
      <w:r w:rsidRPr="00C934CD">
        <w:rPr>
          <w:sz w:val="26"/>
          <w:szCs w:val="26"/>
        </w:rPr>
        <w:t>("Lỗi", "Sửa thất bại!")</w:t>
      </w:r>
    </w:p>
    <w:p w14:paraId="6D74C28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3356A33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cn_xoa(self):</w:t>
      </w:r>
    </w:p>
    <w:p w14:paraId="1DC0FCA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mhd = </w:t>
      </w:r>
      <w:proofErr w:type="gramStart"/>
      <w:r w:rsidRPr="00C934CD">
        <w:rPr>
          <w:sz w:val="26"/>
          <w:szCs w:val="26"/>
        </w:rPr>
        <w:t>self.txt_ma_hd.get(</w:t>
      </w:r>
      <w:proofErr w:type="gramEnd"/>
      <w:r w:rsidRPr="00C934CD">
        <w:rPr>
          <w:sz w:val="26"/>
          <w:szCs w:val="26"/>
        </w:rPr>
        <w:t>)</w:t>
      </w:r>
    </w:p>
    <w:p w14:paraId="0FA973E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if mhd == "": return</w:t>
      </w:r>
    </w:p>
    <w:p w14:paraId="72D11C1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if </w:t>
      </w:r>
      <w:proofErr w:type="gramStart"/>
      <w:r w:rsidRPr="00C934CD">
        <w:rPr>
          <w:sz w:val="26"/>
          <w:szCs w:val="26"/>
        </w:rPr>
        <w:t>messagebox.askyesno</w:t>
      </w:r>
      <w:proofErr w:type="gramEnd"/>
      <w:r w:rsidRPr="00C934CD">
        <w:rPr>
          <w:sz w:val="26"/>
          <w:szCs w:val="26"/>
        </w:rPr>
        <w:t>("Xác nhận", "Bạn có chắc muốn xóa hợp đồng này?"):</w:t>
      </w:r>
    </w:p>
    <w:p w14:paraId="5B2FAC1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if dbconnection.xoa_hop_dong(mhd):</w:t>
      </w:r>
    </w:p>
    <w:p w14:paraId="4EEAEE3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self.load</w:t>
      </w:r>
      <w:proofErr w:type="gramEnd"/>
      <w:r w:rsidRPr="00C934CD">
        <w:rPr>
          <w:sz w:val="26"/>
          <w:szCs w:val="26"/>
        </w:rPr>
        <w:t>_</w:t>
      </w:r>
      <w:proofErr w:type="gramStart"/>
      <w:r w:rsidRPr="00C934CD">
        <w:rPr>
          <w:sz w:val="26"/>
          <w:szCs w:val="26"/>
        </w:rPr>
        <w:t>data(</w:t>
      </w:r>
      <w:proofErr w:type="gramEnd"/>
      <w:r w:rsidRPr="00C934CD">
        <w:rPr>
          <w:sz w:val="26"/>
          <w:szCs w:val="26"/>
        </w:rPr>
        <w:t>)</w:t>
      </w:r>
    </w:p>
    <w:p w14:paraId="25C17C5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messagebox.showinfo</w:t>
      </w:r>
      <w:proofErr w:type="gramEnd"/>
      <w:r w:rsidRPr="00C934CD">
        <w:rPr>
          <w:sz w:val="26"/>
          <w:szCs w:val="26"/>
        </w:rPr>
        <w:t>("OK", "Đã xóa!")</w:t>
      </w:r>
    </w:p>
    <w:p w14:paraId="6A7B4D05" w14:textId="77777777" w:rsidR="00C934CD" w:rsidRPr="00FF325A" w:rsidRDefault="00C934CD" w:rsidP="00FF325A">
      <w:pPr>
        <w:rPr>
          <w:sz w:val="26"/>
          <w:szCs w:val="26"/>
        </w:rPr>
      </w:pPr>
    </w:p>
    <w:p w14:paraId="12208671" w14:textId="77777777" w:rsidR="00FF325A" w:rsidRPr="00FF325A" w:rsidRDefault="00FF325A" w:rsidP="00FF325A">
      <w:pPr>
        <w:rPr>
          <w:sz w:val="26"/>
          <w:szCs w:val="26"/>
        </w:rPr>
      </w:pPr>
    </w:p>
    <w:p w14:paraId="04D24930" w14:textId="08984854" w:rsidR="00FF325A" w:rsidRDefault="00C934CD" w:rsidP="00FF325A">
      <w:pPr>
        <w:rPr>
          <w:sz w:val="26"/>
          <w:szCs w:val="26"/>
        </w:rPr>
      </w:pPr>
      <w:r>
        <w:rPr>
          <w:sz w:val="26"/>
          <w:szCs w:val="26"/>
        </w:rPr>
        <w:t>* Code file bao_hiem.py:</w:t>
      </w:r>
    </w:p>
    <w:p w14:paraId="1B3B6B8F" w14:textId="77777777" w:rsidR="00C934CD" w:rsidRDefault="00C934CD" w:rsidP="00FF325A">
      <w:pPr>
        <w:rPr>
          <w:sz w:val="26"/>
          <w:szCs w:val="26"/>
        </w:rPr>
      </w:pPr>
    </w:p>
    <w:p w14:paraId="7D03AA4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roofErr w:type="gramStart"/>
      <w:r w:rsidRPr="00C934CD">
        <w:rPr>
          <w:sz w:val="26"/>
          <w:szCs w:val="26"/>
        </w:rPr>
        <w:t>import</w:t>
      </w:r>
      <w:proofErr w:type="gramEnd"/>
      <w:r w:rsidRPr="00C934CD">
        <w:rPr>
          <w:sz w:val="26"/>
          <w:szCs w:val="26"/>
        </w:rPr>
        <w:t xml:space="preserve"> tkinter as tk</w:t>
      </w:r>
    </w:p>
    <w:p w14:paraId="10A80A1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from tkinter import ttk, messagebox</w:t>
      </w:r>
    </w:p>
    <w:p w14:paraId="1996B7F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import dbconnection</w:t>
      </w:r>
    </w:p>
    <w:p w14:paraId="461D5D3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6F8F08C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class GiaoDienBaoHiem:</w:t>
      </w:r>
    </w:p>
    <w:p w14:paraId="5D50EB1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__init_</w:t>
      </w:r>
      <w:proofErr w:type="gramStart"/>
      <w:r w:rsidRPr="00C934CD">
        <w:rPr>
          <w:sz w:val="26"/>
          <w:szCs w:val="26"/>
        </w:rPr>
        <w:t>_(</w:t>
      </w:r>
      <w:proofErr w:type="gramEnd"/>
      <w:r w:rsidRPr="00C934CD">
        <w:rPr>
          <w:sz w:val="26"/>
          <w:szCs w:val="26"/>
        </w:rPr>
        <w:t>self, frame_noi_dung):</w:t>
      </w:r>
    </w:p>
    <w:p w14:paraId="0458F7E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self.frame</w:t>
      </w:r>
      <w:proofErr w:type="gramEnd"/>
      <w:r w:rsidRPr="00C934CD">
        <w:rPr>
          <w:sz w:val="26"/>
          <w:szCs w:val="26"/>
        </w:rPr>
        <w:t xml:space="preserve"> = frame_noi_dung</w:t>
      </w:r>
    </w:p>
    <w:p w14:paraId="642A30A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41986BA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Xóa Form cũ</w:t>
      </w:r>
    </w:p>
    <w:p w14:paraId="0F67A7D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for widget in </w:t>
      </w:r>
      <w:proofErr w:type="gramStart"/>
      <w:r w:rsidRPr="00C934CD">
        <w:rPr>
          <w:sz w:val="26"/>
          <w:szCs w:val="26"/>
        </w:rPr>
        <w:t>self.frame</w:t>
      </w:r>
      <w:proofErr w:type="gramEnd"/>
      <w:r w:rsidRPr="00C934CD">
        <w:rPr>
          <w:sz w:val="26"/>
          <w:szCs w:val="26"/>
        </w:rPr>
        <w:t>.winfo_</w:t>
      </w:r>
      <w:proofErr w:type="gramStart"/>
      <w:r w:rsidRPr="00C934CD">
        <w:rPr>
          <w:sz w:val="26"/>
          <w:szCs w:val="26"/>
        </w:rPr>
        <w:t>children(</w:t>
      </w:r>
      <w:proofErr w:type="gramEnd"/>
      <w:r w:rsidRPr="00C934CD">
        <w:rPr>
          <w:sz w:val="26"/>
          <w:szCs w:val="26"/>
        </w:rPr>
        <w:t>):</w:t>
      </w:r>
    </w:p>
    <w:p w14:paraId="169F7ED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widget.destroy</w:t>
      </w:r>
      <w:proofErr w:type="gramEnd"/>
      <w:r w:rsidRPr="00C934CD">
        <w:rPr>
          <w:sz w:val="26"/>
          <w:szCs w:val="26"/>
        </w:rPr>
        <w:t>()</w:t>
      </w:r>
    </w:p>
    <w:p w14:paraId="7FD292E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4C5A0DE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Tiêu đề</w:t>
      </w:r>
    </w:p>
    <w:p w14:paraId="35D4C92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w:t>
      </w:r>
      <w:proofErr w:type="gramStart"/>
      <w:r w:rsidRPr="00C934CD">
        <w:rPr>
          <w:sz w:val="26"/>
          <w:szCs w:val="26"/>
        </w:rPr>
        <w:t>self.frame</w:t>
      </w:r>
      <w:proofErr w:type="gramEnd"/>
      <w:r w:rsidRPr="00C934CD">
        <w:rPr>
          <w:sz w:val="26"/>
          <w:szCs w:val="26"/>
        </w:rPr>
        <w:t xml:space="preserve">, text="QUẢN LÝ BẢO HIỂM XÃ HỘI", </w:t>
      </w:r>
    </w:p>
    <w:p w14:paraId="3F360D1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font</w:t>
      </w:r>
      <w:proofErr w:type="gramStart"/>
      <w:r w:rsidRPr="00C934CD">
        <w:rPr>
          <w:sz w:val="26"/>
          <w:szCs w:val="26"/>
        </w:rPr>
        <w:t>=(</w:t>
      </w:r>
      <w:proofErr w:type="gramEnd"/>
      <w:r w:rsidRPr="00C934CD">
        <w:rPr>
          <w:sz w:val="26"/>
          <w:szCs w:val="26"/>
        </w:rPr>
        <w:t>"Arial", 22, "bold"), fg</w:t>
      </w:r>
      <w:proofErr w:type="gramStart"/>
      <w:r w:rsidRPr="00C934CD">
        <w:rPr>
          <w:sz w:val="26"/>
          <w:szCs w:val="26"/>
        </w:rPr>
        <w:t>="#</w:t>
      </w:r>
      <w:proofErr w:type="gramEnd"/>
      <w:r w:rsidRPr="00C934CD">
        <w:rPr>
          <w:sz w:val="26"/>
          <w:szCs w:val="26"/>
        </w:rPr>
        <w:t>003366", bg="white"</w:t>
      </w:r>
      <w:proofErr w:type="gramStart"/>
      <w:r w:rsidRPr="00C934CD">
        <w:rPr>
          <w:sz w:val="26"/>
          <w:szCs w:val="26"/>
        </w:rPr>
        <w:t>).pack</w:t>
      </w:r>
      <w:proofErr w:type="gramEnd"/>
      <w:r w:rsidRPr="00C934CD">
        <w:rPr>
          <w:sz w:val="26"/>
          <w:szCs w:val="26"/>
        </w:rPr>
        <w:t>(pady=15)</w:t>
      </w:r>
    </w:p>
    <w:p w14:paraId="17A164CE" w14:textId="77777777" w:rsid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41A3F974" w14:textId="77777777" w:rsid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4FD15262" w14:textId="77777777" w:rsid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6E8B79E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25A4FBD1" w14:textId="56A90C33"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lastRenderedPageBreak/>
        <w:t># ============================================================</w:t>
      </w:r>
    </w:p>
    <w:p w14:paraId="455D579E" w14:textId="14E8640F"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w:t>
      </w:r>
      <w:r>
        <w:rPr>
          <w:sz w:val="26"/>
          <w:szCs w:val="26"/>
        </w:rPr>
        <w:t xml:space="preserve">                    </w:t>
      </w:r>
      <w:r w:rsidRPr="00C934CD">
        <w:rPr>
          <w:sz w:val="26"/>
          <w:szCs w:val="26"/>
        </w:rPr>
        <w:t xml:space="preserve">  QUY ĐỊNH TỶ LỆ </w:t>
      </w:r>
    </w:p>
    <w:p w14:paraId="28F7284F" w14:textId="4AC00DB5"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w:t>
      </w:r>
      <w:r>
        <w:rPr>
          <w:sz w:val="26"/>
          <w:szCs w:val="26"/>
        </w:rPr>
        <w:t>==</w:t>
      </w:r>
    </w:p>
    <w:p w14:paraId="2CD2255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top_frame = </w:t>
      </w:r>
      <w:proofErr w:type="gramStart"/>
      <w:r w:rsidRPr="00C934CD">
        <w:rPr>
          <w:sz w:val="26"/>
          <w:szCs w:val="26"/>
        </w:rPr>
        <w:t>tk.LabelFrame</w:t>
      </w:r>
      <w:proofErr w:type="gramEnd"/>
      <w:r w:rsidRPr="00C934CD">
        <w:rPr>
          <w:sz w:val="26"/>
          <w:szCs w:val="26"/>
        </w:rPr>
        <w:t>(</w:t>
      </w:r>
      <w:proofErr w:type="gramStart"/>
      <w:r w:rsidRPr="00C934CD">
        <w:rPr>
          <w:sz w:val="26"/>
          <w:szCs w:val="26"/>
        </w:rPr>
        <w:t>self.frame</w:t>
      </w:r>
      <w:proofErr w:type="gramEnd"/>
      <w:r w:rsidRPr="00C934CD">
        <w:rPr>
          <w:sz w:val="26"/>
          <w:szCs w:val="26"/>
        </w:rPr>
        <w:t>, text=" Quy định tỷ lệ đóng BH hiện hành ", bg="white", font</w:t>
      </w:r>
      <w:proofErr w:type="gramStart"/>
      <w:r w:rsidRPr="00C934CD">
        <w:rPr>
          <w:sz w:val="26"/>
          <w:szCs w:val="26"/>
        </w:rPr>
        <w:t>=(</w:t>
      </w:r>
      <w:proofErr w:type="gramEnd"/>
      <w:r w:rsidRPr="00C934CD">
        <w:rPr>
          <w:sz w:val="26"/>
          <w:szCs w:val="26"/>
        </w:rPr>
        <w:t>"Arial", 10, "bold"), fg="blue")</w:t>
      </w:r>
    </w:p>
    <w:p w14:paraId="14EFF8E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top_</w:t>
      </w:r>
      <w:proofErr w:type="gramStart"/>
      <w:r w:rsidRPr="00C934CD">
        <w:rPr>
          <w:sz w:val="26"/>
          <w:szCs w:val="26"/>
        </w:rPr>
        <w:t>frame.pack</w:t>
      </w:r>
      <w:proofErr w:type="gramEnd"/>
      <w:r w:rsidRPr="00C934CD">
        <w:rPr>
          <w:sz w:val="26"/>
          <w:szCs w:val="26"/>
        </w:rPr>
        <w:t>(fill="x", padx=20, pady=5)</w:t>
      </w:r>
    </w:p>
    <w:p w14:paraId="552CEF3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37E1F26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Bảng tỷ lệ nhỏ</w:t>
      </w:r>
    </w:p>
    <w:p w14:paraId="721C9EE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cols_tyle = ("Loai", "NLD", "DonVi")</w:t>
      </w:r>
    </w:p>
    <w:p w14:paraId="4F08BCB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 xml:space="preserve">_tyle = </w:t>
      </w:r>
      <w:proofErr w:type="gramStart"/>
      <w:r w:rsidRPr="00C934CD">
        <w:rPr>
          <w:sz w:val="26"/>
          <w:szCs w:val="26"/>
        </w:rPr>
        <w:t>ttk.Treeview</w:t>
      </w:r>
      <w:proofErr w:type="gramEnd"/>
      <w:r w:rsidRPr="00C934CD">
        <w:rPr>
          <w:sz w:val="26"/>
          <w:szCs w:val="26"/>
        </w:rPr>
        <w:t>(top_frame, columns=cols_tyle, show="headings", height=4)</w:t>
      </w:r>
    </w:p>
    <w:p w14:paraId="1D3C865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35FA3A2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tyle.heading</w:t>
      </w:r>
      <w:proofErr w:type="gramEnd"/>
      <w:r w:rsidRPr="00C934CD">
        <w:rPr>
          <w:sz w:val="26"/>
          <w:szCs w:val="26"/>
        </w:rPr>
        <w:t>("Loai", text="Loại Bảo Hiểm")</w:t>
      </w:r>
    </w:p>
    <w:p w14:paraId="5B95CAC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tyle.heading</w:t>
      </w:r>
      <w:proofErr w:type="gramEnd"/>
      <w:r w:rsidRPr="00C934CD">
        <w:rPr>
          <w:sz w:val="26"/>
          <w:szCs w:val="26"/>
        </w:rPr>
        <w:t>("NLD", text="% Người Lao Động Đóng")</w:t>
      </w:r>
    </w:p>
    <w:p w14:paraId="1C9006C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tyle.heading</w:t>
      </w:r>
      <w:proofErr w:type="gramEnd"/>
      <w:r w:rsidRPr="00C934CD">
        <w:rPr>
          <w:sz w:val="26"/>
          <w:szCs w:val="26"/>
        </w:rPr>
        <w:t>("DonVi", text="% Nhà Trường Đóng")</w:t>
      </w:r>
    </w:p>
    <w:p w14:paraId="5C60269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6FB5D1E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tyle.column</w:t>
      </w:r>
      <w:proofErr w:type="gramEnd"/>
      <w:r w:rsidRPr="00C934CD">
        <w:rPr>
          <w:sz w:val="26"/>
          <w:szCs w:val="26"/>
        </w:rPr>
        <w:t xml:space="preserve">("Loai", anchor="center"); </w:t>
      </w:r>
      <w:proofErr w:type="gramStart"/>
      <w:r w:rsidRPr="00C934CD">
        <w:rPr>
          <w:sz w:val="26"/>
          <w:szCs w:val="26"/>
        </w:rPr>
        <w:t>self.tree</w:t>
      </w:r>
      <w:proofErr w:type="gramEnd"/>
      <w:r w:rsidRPr="00C934CD">
        <w:rPr>
          <w:sz w:val="26"/>
          <w:szCs w:val="26"/>
        </w:rPr>
        <w:t>_</w:t>
      </w:r>
      <w:proofErr w:type="gramStart"/>
      <w:r w:rsidRPr="00C934CD">
        <w:rPr>
          <w:sz w:val="26"/>
          <w:szCs w:val="26"/>
        </w:rPr>
        <w:t>tyle.column</w:t>
      </w:r>
      <w:proofErr w:type="gramEnd"/>
      <w:r w:rsidRPr="00C934CD">
        <w:rPr>
          <w:sz w:val="26"/>
          <w:szCs w:val="26"/>
        </w:rPr>
        <w:t xml:space="preserve">("NLD", anchor="center"); </w:t>
      </w:r>
      <w:proofErr w:type="gramStart"/>
      <w:r w:rsidRPr="00C934CD">
        <w:rPr>
          <w:sz w:val="26"/>
          <w:szCs w:val="26"/>
        </w:rPr>
        <w:t>self.tree</w:t>
      </w:r>
      <w:proofErr w:type="gramEnd"/>
      <w:r w:rsidRPr="00C934CD">
        <w:rPr>
          <w:sz w:val="26"/>
          <w:szCs w:val="26"/>
        </w:rPr>
        <w:t>_</w:t>
      </w:r>
      <w:proofErr w:type="gramStart"/>
      <w:r w:rsidRPr="00C934CD">
        <w:rPr>
          <w:sz w:val="26"/>
          <w:szCs w:val="26"/>
        </w:rPr>
        <w:t>tyle.column</w:t>
      </w:r>
      <w:proofErr w:type="gramEnd"/>
      <w:r w:rsidRPr="00C934CD">
        <w:rPr>
          <w:sz w:val="26"/>
          <w:szCs w:val="26"/>
        </w:rPr>
        <w:t>("DonVi", anchor="center")</w:t>
      </w:r>
    </w:p>
    <w:p w14:paraId="2D41D98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tyle.pack</w:t>
      </w:r>
      <w:proofErr w:type="gramEnd"/>
      <w:r w:rsidRPr="00C934CD">
        <w:rPr>
          <w:sz w:val="26"/>
          <w:szCs w:val="26"/>
        </w:rPr>
        <w:t>(fill="x", padx=10, pady=10)</w:t>
      </w:r>
    </w:p>
    <w:p w14:paraId="5243688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7F0D3A3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Load tỷ lệ</w:t>
      </w:r>
    </w:p>
    <w:p w14:paraId="397F148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self.load</w:t>
      </w:r>
      <w:proofErr w:type="gramEnd"/>
      <w:r w:rsidRPr="00C934CD">
        <w:rPr>
          <w:sz w:val="26"/>
          <w:szCs w:val="26"/>
        </w:rPr>
        <w:t>_ty_</w:t>
      </w:r>
      <w:proofErr w:type="gramStart"/>
      <w:r w:rsidRPr="00C934CD">
        <w:rPr>
          <w:sz w:val="26"/>
          <w:szCs w:val="26"/>
        </w:rPr>
        <w:t>le(</w:t>
      </w:r>
      <w:proofErr w:type="gramEnd"/>
      <w:r w:rsidRPr="00C934CD">
        <w:rPr>
          <w:sz w:val="26"/>
          <w:szCs w:val="26"/>
        </w:rPr>
        <w:t>)</w:t>
      </w:r>
    </w:p>
    <w:p w14:paraId="5B43D3C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541FD3AE" w14:textId="0D9A6A43"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w:t>
      </w:r>
      <w:r>
        <w:rPr>
          <w:sz w:val="26"/>
          <w:szCs w:val="26"/>
        </w:rPr>
        <w:t>==</w:t>
      </w:r>
      <w:r w:rsidRPr="00C934CD">
        <w:rPr>
          <w:sz w:val="26"/>
          <w:szCs w:val="26"/>
        </w:rPr>
        <w:t>===============================================</w:t>
      </w:r>
    </w:p>
    <w:p w14:paraId="64088D01" w14:textId="41292664"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w:t>
      </w:r>
      <w:r>
        <w:rPr>
          <w:sz w:val="26"/>
          <w:szCs w:val="26"/>
        </w:rPr>
        <w:t xml:space="preserve">                  </w:t>
      </w:r>
      <w:r w:rsidRPr="00C934CD">
        <w:rPr>
          <w:sz w:val="26"/>
          <w:szCs w:val="26"/>
        </w:rPr>
        <w:t xml:space="preserve"> </w:t>
      </w:r>
      <w:r>
        <w:rPr>
          <w:sz w:val="26"/>
          <w:szCs w:val="26"/>
        </w:rPr>
        <w:t xml:space="preserve">           </w:t>
      </w:r>
      <w:r w:rsidRPr="00C934CD">
        <w:rPr>
          <w:sz w:val="26"/>
          <w:szCs w:val="26"/>
        </w:rPr>
        <w:t xml:space="preserve">LỊCH SỬ ĐÓNG TIỀN </w:t>
      </w:r>
    </w:p>
    <w:p w14:paraId="3716548D" w14:textId="3C168B7B"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w:t>
      </w:r>
      <w:r>
        <w:rPr>
          <w:sz w:val="26"/>
          <w:szCs w:val="26"/>
        </w:rPr>
        <w:t>=</w:t>
      </w:r>
    </w:p>
    <w:p w14:paraId="6EB6825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bot_frame = </w:t>
      </w:r>
      <w:proofErr w:type="gramStart"/>
      <w:r w:rsidRPr="00C934CD">
        <w:rPr>
          <w:sz w:val="26"/>
          <w:szCs w:val="26"/>
        </w:rPr>
        <w:t>tk.LabelFrame</w:t>
      </w:r>
      <w:proofErr w:type="gramEnd"/>
      <w:r w:rsidRPr="00C934CD">
        <w:rPr>
          <w:sz w:val="26"/>
          <w:szCs w:val="26"/>
        </w:rPr>
        <w:t>(</w:t>
      </w:r>
      <w:proofErr w:type="gramStart"/>
      <w:r w:rsidRPr="00C934CD">
        <w:rPr>
          <w:sz w:val="26"/>
          <w:szCs w:val="26"/>
        </w:rPr>
        <w:t>self.frame</w:t>
      </w:r>
      <w:proofErr w:type="gramEnd"/>
      <w:r w:rsidRPr="00C934CD">
        <w:rPr>
          <w:sz w:val="26"/>
          <w:szCs w:val="26"/>
        </w:rPr>
        <w:t>, text=" Chi tiết đóng bảo hiểm của Giáo Viên ", bg="white", font</w:t>
      </w:r>
      <w:proofErr w:type="gramStart"/>
      <w:r w:rsidRPr="00C934CD">
        <w:rPr>
          <w:sz w:val="26"/>
          <w:szCs w:val="26"/>
        </w:rPr>
        <w:t>=(</w:t>
      </w:r>
      <w:proofErr w:type="gramEnd"/>
      <w:r w:rsidRPr="00C934CD">
        <w:rPr>
          <w:sz w:val="26"/>
          <w:szCs w:val="26"/>
        </w:rPr>
        <w:t>"Arial", 10, "bold"), fg="green")</w:t>
      </w:r>
    </w:p>
    <w:p w14:paraId="6AB3D4C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bot_</w:t>
      </w:r>
      <w:proofErr w:type="gramStart"/>
      <w:r w:rsidRPr="00C934CD">
        <w:rPr>
          <w:sz w:val="26"/>
          <w:szCs w:val="26"/>
        </w:rPr>
        <w:t>frame.pack</w:t>
      </w:r>
      <w:proofErr w:type="gramEnd"/>
      <w:r w:rsidRPr="00C934CD">
        <w:rPr>
          <w:sz w:val="26"/>
          <w:szCs w:val="26"/>
        </w:rPr>
        <w:t>(fill="both", expand=True, padx=20, pady=10)</w:t>
      </w:r>
    </w:p>
    <w:p w14:paraId="0FF753C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1E55BF9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 KHUNG TÌM KIẾM ---</w:t>
      </w:r>
    </w:p>
    <w:p w14:paraId="5AA352C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search_frame = </w:t>
      </w:r>
      <w:proofErr w:type="gramStart"/>
      <w:r w:rsidRPr="00C934CD">
        <w:rPr>
          <w:sz w:val="26"/>
          <w:szCs w:val="26"/>
        </w:rPr>
        <w:t>tk.Frame</w:t>
      </w:r>
      <w:proofErr w:type="gramEnd"/>
      <w:r w:rsidRPr="00C934CD">
        <w:rPr>
          <w:sz w:val="26"/>
          <w:szCs w:val="26"/>
        </w:rPr>
        <w:t>(bot_frame, bg="white")</w:t>
      </w:r>
    </w:p>
    <w:p w14:paraId="46AB771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search_</w:t>
      </w:r>
      <w:proofErr w:type="gramStart"/>
      <w:r w:rsidRPr="00C934CD">
        <w:rPr>
          <w:sz w:val="26"/>
          <w:szCs w:val="26"/>
        </w:rPr>
        <w:t>frame.pack</w:t>
      </w:r>
      <w:proofErr w:type="gramEnd"/>
      <w:r w:rsidRPr="00C934CD">
        <w:rPr>
          <w:sz w:val="26"/>
          <w:szCs w:val="26"/>
        </w:rPr>
        <w:t>(fill="x", padx=10, pady=5)</w:t>
      </w:r>
    </w:p>
    <w:p w14:paraId="3B05265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4F9CC82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(search_frame, text="Tìm tên Giáo viên:", bg="white"</w:t>
      </w:r>
      <w:proofErr w:type="gramStart"/>
      <w:r w:rsidRPr="00C934CD">
        <w:rPr>
          <w:sz w:val="26"/>
          <w:szCs w:val="26"/>
        </w:rPr>
        <w:t>).pack</w:t>
      </w:r>
      <w:proofErr w:type="gramEnd"/>
      <w:r w:rsidRPr="00C934CD">
        <w:rPr>
          <w:sz w:val="26"/>
          <w:szCs w:val="26"/>
        </w:rPr>
        <w:t>(side="left")</w:t>
      </w:r>
    </w:p>
    <w:p w14:paraId="4CB72CE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self.txt_tim = </w:t>
      </w:r>
      <w:proofErr w:type="gramStart"/>
      <w:r w:rsidRPr="00C934CD">
        <w:rPr>
          <w:sz w:val="26"/>
          <w:szCs w:val="26"/>
        </w:rPr>
        <w:t>tk.Entry</w:t>
      </w:r>
      <w:proofErr w:type="gramEnd"/>
      <w:r w:rsidRPr="00C934CD">
        <w:rPr>
          <w:sz w:val="26"/>
          <w:szCs w:val="26"/>
        </w:rPr>
        <w:t>(search_frame, width=30, bd=2, relief="groove")</w:t>
      </w:r>
    </w:p>
    <w:p w14:paraId="2A425E4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self.txt_</w:t>
      </w:r>
      <w:proofErr w:type="gramStart"/>
      <w:r w:rsidRPr="00C934CD">
        <w:rPr>
          <w:sz w:val="26"/>
          <w:szCs w:val="26"/>
        </w:rPr>
        <w:t>tim.pack</w:t>
      </w:r>
      <w:proofErr w:type="gramEnd"/>
      <w:r w:rsidRPr="00C934CD">
        <w:rPr>
          <w:sz w:val="26"/>
          <w:szCs w:val="26"/>
        </w:rPr>
        <w:t>(side="left", padx=10)</w:t>
      </w:r>
    </w:p>
    <w:p w14:paraId="4F26B04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self.txt_</w:t>
      </w:r>
      <w:proofErr w:type="gramStart"/>
      <w:r w:rsidRPr="00C934CD">
        <w:rPr>
          <w:sz w:val="26"/>
          <w:szCs w:val="26"/>
        </w:rPr>
        <w:t>tim.bind</w:t>
      </w:r>
      <w:proofErr w:type="gramEnd"/>
      <w:r w:rsidRPr="00C934CD">
        <w:rPr>
          <w:sz w:val="26"/>
          <w:szCs w:val="26"/>
        </w:rPr>
        <w:t xml:space="preserve">('&lt;Return&gt;', lambda e: </w:t>
      </w:r>
      <w:proofErr w:type="gramStart"/>
      <w:r w:rsidRPr="00C934CD">
        <w:rPr>
          <w:sz w:val="26"/>
          <w:szCs w:val="26"/>
        </w:rPr>
        <w:t>self.xu</w:t>
      </w:r>
      <w:proofErr w:type="gramEnd"/>
      <w:r w:rsidRPr="00C934CD">
        <w:rPr>
          <w:sz w:val="26"/>
          <w:szCs w:val="26"/>
        </w:rPr>
        <w:t>_ly_</w:t>
      </w:r>
      <w:proofErr w:type="gramStart"/>
      <w:r w:rsidRPr="00C934CD">
        <w:rPr>
          <w:sz w:val="26"/>
          <w:szCs w:val="26"/>
        </w:rPr>
        <w:t>tim()) #</w:t>
      </w:r>
      <w:proofErr w:type="gramEnd"/>
      <w:r w:rsidRPr="00C934CD">
        <w:rPr>
          <w:sz w:val="26"/>
          <w:szCs w:val="26"/>
        </w:rPr>
        <w:t xml:space="preserve"> Enter là tìm</w:t>
      </w:r>
    </w:p>
    <w:p w14:paraId="1A44F39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6241243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tk.Button</w:t>
      </w:r>
      <w:proofErr w:type="gramEnd"/>
      <w:r w:rsidRPr="00C934CD">
        <w:rPr>
          <w:sz w:val="26"/>
          <w:szCs w:val="26"/>
        </w:rPr>
        <w:t>(search_frame, text="Tìm kiếm", bg="#2196F3", fg="white", width=10, command=</w:t>
      </w:r>
      <w:proofErr w:type="gramStart"/>
      <w:r w:rsidRPr="00C934CD">
        <w:rPr>
          <w:sz w:val="26"/>
          <w:szCs w:val="26"/>
        </w:rPr>
        <w:t>self.xu</w:t>
      </w:r>
      <w:proofErr w:type="gramEnd"/>
      <w:r w:rsidRPr="00C934CD">
        <w:rPr>
          <w:sz w:val="26"/>
          <w:szCs w:val="26"/>
        </w:rPr>
        <w:t>_ly_tim</w:t>
      </w:r>
      <w:proofErr w:type="gramStart"/>
      <w:r w:rsidRPr="00C934CD">
        <w:rPr>
          <w:sz w:val="26"/>
          <w:szCs w:val="26"/>
        </w:rPr>
        <w:t>).pack</w:t>
      </w:r>
      <w:proofErr w:type="gramEnd"/>
      <w:r w:rsidRPr="00C934CD">
        <w:rPr>
          <w:sz w:val="26"/>
          <w:szCs w:val="26"/>
        </w:rPr>
        <w:t>(side="left")</w:t>
      </w:r>
    </w:p>
    <w:p w14:paraId="78166B2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tk.Button</w:t>
      </w:r>
      <w:proofErr w:type="gramEnd"/>
      <w:r w:rsidRPr="00C934CD">
        <w:rPr>
          <w:sz w:val="26"/>
          <w:szCs w:val="26"/>
        </w:rPr>
        <w:t>(search_frame, text="Hiện tất cả", bg="gray", fg="white", width=10, command=</w:t>
      </w:r>
      <w:proofErr w:type="gramStart"/>
      <w:r w:rsidRPr="00C934CD">
        <w:rPr>
          <w:sz w:val="26"/>
          <w:szCs w:val="26"/>
        </w:rPr>
        <w:t>self.load</w:t>
      </w:r>
      <w:proofErr w:type="gramEnd"/>
      <w:r w:rsidRPr="00C934CD">
        <w:rPr>
          <w:sz w:val="26"/>
          <w:szCs w:val="26"/>
        </w:rPr>
        <w:t>_lich_su</w:t>
      </w:r>
      <w:proofErr w:type="gramStart"/>
      <w:r w:rsidRPr="00C934CD">
        <w:rPr>
          <w:sz w:val="26"/>
          <w:szCs w:val="26"/>
        </w:rPr>
        <w:t>).pack</w:t>
      </w:r>
      <w:proofErr w:type="gramEnd"/>
      <w:r w:rsidRPr="00C934CD">
        <w:rPr>
          <w:sz w:val="26"/>
          <w:szCs w:val="26"/>
        </w:rPr>
        <w:t>(side="left", padx=5)</w:t>
      </w:r>
    </w:p>
    <w:p w14:paraId="0F1A957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09E489F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 BẢNG LỊCH SỬ ---</w:t>
      </w:r>
    </w:p>
    <w:p w14:paraId="1F8C8D4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cols_his = ("MaGV", "Ten", "Thang", "Nam", "Luong", "TienBH")</w:t>
      </w:r>
    </w:p>
    <w:p w14:paraId="6E140B5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lastRenderedPageBreak/>
        <w:t xml:space="preserve">        </w:t>
      </w:r>
      <w:proofErr w:type="gramStart"/>
      <w:r w:rsidRPr="00C934CD">
        <w:rPr>
          <w:sz w:val="26"/>
          <w:szCs w:val="26"/>
        </w:rPr>
        <w:t>self.tree</w:t>
      </w:r>
      <w:proofErr w:type="gramEnd"/>
      <w:r w:rsidRPr="00C934CD">
        <w:rPr>
          <w:sz w:val="26"/>
          <w:szCs w:val="26"/>
        </w:rPr>
        <w:t xml:space="preserve">_his = </w:t>
      </w:r>
      <w:proofErr w:type="gramStart"/>
      <w:r w:rsidRPr="00C934CD">
        <w:rPr>
          <w:sz w:val="26"/>
          <w:szCs w:val="26"/>
        </w:rPr>
        <w:t>ttk.Treeview</w:t>
      </w:r>
      <w:proofErr w:type="gramEnd"/>
      <w:r w:rsidRPr="00C934CD">
        <w:rPr>
          <w:sz w:val="26"/>
          <w:szCs w:val="26"/>
        </w:rPr>
        <w:t>(bot_frame, columns=cols_his, show="headings")</w:t>
      </w:r>
    </w:p>
    <w:p w14:paraId="12041E2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4305FA0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his.heading</w:t>
      </w:r>
      <w:proofErr w:type="gramEnd"/>
      <w:r w:rsidRPr="00C934CD">
        <w:rPr>
          <w:sz w:val="26"/>
          <w:szCs w:val="26"/>
        </w:rPr>
        <w:t>("MaGV", text="Mã GV")</w:t>
      </w:r>
    </w:p>
    <w:p w14:paraId="57552D3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his.heading</w:t>
      </w:r>
      <w:proofErr w:type="gramEnd"/>
      <w:r w:rsidRPr="00C934CD">
        <w:rPr>
          <w:sz w:val="26"/>
          <w:szCs w:val="26"/>
        </w:rPr>
        <w:t>("Ten", text="Họ Tên")</w:t>
      </w:r>
    </w:p>
    <w:p w14:paraId="79B5696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his.heading</w:t>
      </w:r>
      <w:proofErr w:type="gramEnd"/>
      <w:r w:rsidRPr="00C934CD">
        <w:rPr>
          <w:sz w:val="26"/>
          <w:szCs w:val="26"/>
        </w:rPr>
        <w:t>("Thang", text="Tháng")</w:t>
      </w:r>
    </w:p>
    <w:p w14:paraId="3F9A8CD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his.heading</w:t>
      </w:r>
      <w:proofErr w:type="gramEnd"/>
      <w:r w:rsidRPr="00C934CD">
        <w:rPr>
          <w:sz w:val="26"/>
          <w:szCs w:val="26"/>
        </w:rPr>
        <w:t>("Nam", text="Năm")</w:t>
      </w:r>
    </w:p>
    <w:p w14:paraId="271A9CF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his.heading</w:t>
      </w:r>
      <w:proofErr w:type="gramEnd"/>
      <w:r w:rsidRPr="00C934CD">
        <w:rPr>
          <w:sz w:val="26"/>
          <w:szCs w:val="26"/>
        </w:rPr>
        <w:t>("Luong", text="Lương Đóng BH")</w:t>
      </w:r>
    </w:p>
    <w:p w14:paraId="4305007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his.heading</w:t>
      </w:r>
      <w:proofErr w:type="gramEnd"/>
      <w:r w:rsidRPr="00C934CD">
        <w:rPr>
          <w:sz w:val="26"/>
          <w:szCs w:val="26"/>
        </w:rPr>
        <w:t>("TienBH", text="Tiền Đã Trừ (VNĐ)")</w:t>
      </w:r>
    </w:p>
    <w:p w14:paraId="31F04A7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6A65CAF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his.column</w:t>
      </w:r>
      <w:proofErr w:type="gramEnd"/>
      <w:r w:rsidRPr="00C934CD">
        <w:rPr>
          <w:sz w:val="26"/>
          <w:szCs w:val="26"/>
        </w:rPr>
        <w:t>("MaGV", width=80, anchor="center")</w:t>
      </w:r>
    </w:p>
    <w:p w14:paraId="5E292D3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his.column</w:t>
      </w:r>
      <w:proofErr w:type="gramEnd"/>
      <w:r w:rsidRPr="00C934CD">
        <w:rPr>
          <w:sz w:val="26"/>
          <w:szCs w:val="26"/>
        </w:rPr>
        <w:t>("Ten", width=200)</w:t>
      </w:r>
    </w:p>
    <w:p w14:paraId="6CB97B7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his.column</w:t>
      </w:r>
      <w:proofErr w:type="gramEnd"/>
      <w:r w:rsidRPr="00C934CD">
        <w:rPr>
          <w:sz w:val="26"/>
          <w:szCs w:val="26"/>
        </w:rPr>
        <w:t>("Thang", width=50, anchor="center")</w:t>
      </w:r>
    </w:p>
    <w:p w14:paraId="22C34DB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his.column</w:t>
      </w:r>
      <w:proofErr w:type="gramEnd"/>
      <w:r w:rsidRPr="00C934CD">
        <w:rPr>
          <w:sz w:val="26"/>
          <w:szCs w:val="26"/>
        </w:rPr>
        <w:t>("Nam", width=60, anchor="center")</w:t>
      </w:r>
    </w:p>
    <w:p w14:paraId="39884CB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his.column</w:t>
      </w:r>
      <w:proofErr w:type="gramEnd"/>
      <w:r w:rsidRPr="00C934CD">
        <w:rPr>
          <w:sz w:val="26"/>
          <w:szCs w:val="26"/>
        </w:rPr>
        <w:t>("Luong", width=120, anchor="e")</w:t>
      </w:r>
    </w:p>
    <w:p w14:paraId="3CF3613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his.column</w:t>
      </w:r>
      <w:proofErr w:type="gramEnd"/>
      <w:r w:rsidRPr="00C934CD">
        <w:rPr>
          <w:sz w:val="26"/>
          <w:szCs w:val="26"/>
        </w:rPr>
        <w:t xml:space="preserve">("TienBH", width=150, anchor="e") </w:t>
      </w:r>
    </w:p>
    <w:p w14:paraId="5FE5744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00AB17A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Thanh cuộn</w:t>
      </w:r>
    </w:p>
    <w:p w14:paraId="3EB6E9D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sc = </w:t>
      </w:r>
      <w:proofErr w:type="gramStart"/>
      <w:r w:rsidRPr="00C934CD">
        <w:rPr>
          <w:sz w:val="26"/>
          <w:szCs w:val="26"/>
        </w:rPr>
        <w:t>ttk.Scrollbar</w:t>
      </w:r>
      <w:proofErr w:type="gramEnd"/>
      <w:r w:rsidRPr="00C934CD">
        <w:rPr>
          <w:sz w:val="26"/>
          <w:szCs w:val="26"/>
        </w:rPr>
        <w:t>(bot_frame, orient="vertical", command=</w:t>
      </w:r>
      <w:proofErr w:type="gramStart"/>
      <w:r w:rsidRPr="00C934CD">
        <w:rPr>
          <w:sz w:val="26"/>
          <w:szCs w:val="26"/>
        </w:rPr>
        <w:t>self.tree</w:t>
      </w:r>
      <w:proofErr w:type="gramEnd"/>
      <w:r w:rsidRPr="00C934CD">
        <w:rPr>
          <w:sz w:val="26"/>
          <w:szCs w:val="26"/>
        </w:rPr>
        <w:t>_</w:t>
      </w:r>
      <w:proofErr w:type="gramStart"/>
      <w:r w:rsidRPr="00C934CD">
        <w:rPr>
          <w:sz w:val="26"/>
          <w:szCs w:val="26"/>
        </w:rPr>
        <w:t>his.yview</w:t>
      </w:r>
      <w:proofErr w:type="gramEnd"/>
      <w:r w:rsidRPr="00C934CD">
        <w:rPr>
          <w:sz w:val="26"/>
          <w:szCs w:val="26"/>
        </w:rPr>
        <w:t>)</w:t>
      </w:r>
    </w:p>
    <w:p w14:paraId="0A3588D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his.configure</w:t>
      </w:r>
      <w:proofErr w:type="gramEnd"/>
      <w:r w:rsidRPr="00C934CD">
        <w:rPr>
          <w:sz w:val="26"/>
          <w:szCs w:val="26"/>
        </w:rPr>
        <w:t>(yscroll=sc.set)</w:t>
      </w:r>
    </w:p>
    <w:p w14:paraId="42D06E9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sc.pack</w:t>
      </w:r>
      <w:proofErr w:type="gramEnd"/>
      <w:r w:rsidRPr="00C934CD">
        <w:rPr>
          <w:sz w:val="26"/>
          <w:szCs w:val="26"/>
        </w:rPr>
        <w:t>(side="right", fill="y")</w:t>
      </w:r>
    </w:p>
    <w:p w14:paraId="512F445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his.pack</w:t>
      </w:r>
      <w:proofErr w:type="gramEnd"/>
      <w:r w:rsidRPr="00C934CD">
        <w:rPr>
          <w:sz w:val="26"/>
          <w:szCs w:val="26"/>
        </w:rPr>
        <w:t>(fill="both", expand=True, padx=5, pady=5)</w:t>
      </w:r>
    </w:p>
    <w:p w14:paraId="1D5D7AE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2640935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self.load</w:t>
      </w:r>
      <w:proofErr w:type="gramEnd"/>
      <w:r w:rsidRPr="00C934CD">
        <w:rPr>
          <w:sz w:val="26"/>
          <w:szCs w:val="26"/>
        </w:rPr>
        <w:t>_lich_</w:t>
      </w:r>
      <w:proofErr w:type="gramStart"/>
      <w:r w:rsidRPr="00C934CD">
        <w:rPr>
          <w:sz w:val="26"/>
          <w:szCs w:val="26"/>
        </w:rPr>
        <w:t>su(</w:t>
      </w:r>
      <w:proofErr w:type="gramEnd"/>
      <w:r w:rsidRPr="00C934CD">
        <w:rPr>
          <w:sz w:val="26"/>
          <w:szCs w:val="26"/>
        </w:rPr>
        <w:t>)</w:t>
      </w:r>
    </w:p>
    <w:p w14:paraId="1662070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49B4E39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 HÀM XỬ LÝ ---</w:t>
      </w:r>
    </w:p>
    <w:p w14:paraId="3B8B492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load_ty_le(self):</w:t>
      </w:r>
    </w:p>
    <w:p w14:paraId="69834E3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Lấy dữ liệu tỷ lệ từ SQL</w:t>
      </w:r>
    </w:p>
    <w:p w14:paraId="6D5B778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data = dbconnection.lay_ty_le_bao_</w:t>
      </w:r>
      <w:proofErr w:type="gramStart"/>
      <w:r w:rsidRPr="00C934CD">
        <w:rPr>
          <w:sz w:val="26"/>
          <w:szCs w:val="26"/>
        </w:rPr>
        <w:t>hiem(</w:t>
      </w:r>
      <w:proofErr w:type="gramEnd"/>
      <w:r w:rsidRPr="00C934CD">
        <w:rPr>
          <w:sz w:val="26"/>
          <w:szCs w:val="26"/>
        </w:rPr>
        <w:t>)</w:t>
      </w:r>
    </w:p>
    <w:p w14:paraId="69056C0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for row in data:</w:t>
      </w:r>
    </w:p>
    <w:p w14:paraId="100F323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row = (BHXH, 0.08, 0.175) -&gt; Đổi ra % cho dễ nhìn</w:t>
      </w:r>
    </w:p>
    <w:p w14:paraId="3206861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r = list(row)</w:t>
      </w:r>
    </w:p>
    <w:p w14:paraId="3F52912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r[</w:t>
      </w:r>
      <w:proofErr w:type="gramEnd"/>
      <w:r w:rsidRPr="00C934CD">
        <w:rPr>
          <w:sz w:val="26"/>
          <w:szCs w:val="26"/>
        </w:rPr>
        <w:t xml:space="preserve">1] = </w:t>
      </w:r>
      <w:proofErr w:type="gramStart"/>
      <w:r w:rsidRPr="00C934CD">
        <w:rPr>
          <w:sz w:val="26"/>
          <w:szCs w:val="26"/>
        </w:rPr>
        <w:t>f"{r[1]*100}%</w:t>
      </w:r>
      <w:proofErr w:type="gramEnd"/>
      <w:r w:rsidRPr="00C934CD">
        <w:rPr>
          <w:sz w:val="26"/>
          <w:szCs w:val="26"/>
        </w:rPr>
        <w:t xml:space="preserve">" </w:t>
      </w:r>
    </w:p>
    <w:p w14:paraId="5D97172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r[</w:t>
      </w:r>
      <w:proofErr w:type="gramEnd"/>
      <w:r w:rsidRPr="00C934CD">
        <w:rPr>
          <w:sz w:val="26"/>
          <w:szCs w:val="26"/>
        </w:rPr>
        <w:t xml:space="preserve">2] = </w:t>
      </w:r>
      <w:proofErr w:type="gramStart"/>
      <w:r w:rsidRPr="00C934CD">
        <w:rPr>
          <w:sz w:val="26"/>
          <w:szCs w:val="26"/>
        </w:rPr>
        <w:t>f"{r[2]*100}%</w:t>
      </w:r>
      <w:proofErr w:type="gramEnd"/>
      <w:r w:rsidRPr="00C934CD">
        <w:rPr>
          <w:sz w:val="26"/>
          <w:szCs w:val="26"/>
        </w:rPr>
        <w:t>"</w:t>
      </w:r>
    </w:p>
    <w:p w14:paraId="085FFD6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tyle.insert</w:t>
      </w:r>
      <w:proofErr w:type="gramEnd"/>
      <w:r w:rsidRPr="00C934CD">
        <w:rPr>
          <w:sz w:val="26"/>
          <w:szCs w:val="26"/>
        </w:rPr>
        <w:t>("", "end", values=r)</w:t>
      </w:r>
    </w:p>
    <w:p w14:paraId="6589F24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7821342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load_lich_su(self):</w:t>
      </w:r>
    </w:p>
    <w:p w14:paraId="2CDBE27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for item in self.tree_his.get_</w:t>
      </w:r>
      <w:proofErr w:type="gramStart"/>
      <w:r w:rsidRPr="00C934CD">
        <w:rPr>
          <w:sz w:val="26"/>
          <w:szCs w:val="26"/>
        </w:rPr>
        <w:t>children(</w:t>
      </w:r>
      <w:proofErr w:type="gramEnd"/>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his.delete</w:t>
      </w:r>
      <w:proofErr w:type="gramEnd"/>
      <w:r w:rsidRPr="00C934CD">
        <w:rPr>
          <w:sz w:val="26"/>
          <w:szCs w:val="26"/>
        </w:rPr>
        <w:t>(item)</w:t>
      </w:r>
    </w:p>
    <w:p w14:paraId="0A8BBE9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data = dbconnection.lay_lich_su_bao_</w:t>
      </w:r>
      <w:proofErr w:type="gramStart"/>
      <w:r w:rsidRPr="00C934CD">
        <w:rPr>
          <w:sz w:val="26"/>
          <w:szCs w:val="26"/>
        </w:rPr>
        <w:t>hiem(</w:t>
      </w:r>
      <w:proofErr w:type="gramEnd"/>
      <w:r w:rsidRPr="00C934CD">
        <w:rPr>
          <w:sz w:val="26"/>
          <w:szCs w:val="26"/>
        </w:rPr>
        <w:t>)</w:t>
      </w:r>
    </w:p>
    <w:p w14:paraId="2E1B1B5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self.hien</w:t>
      </w:r>
      <w:proofErr w:type="gramEnd"/>
      <w:r w:rsidRPr="00C934CD">
        <w:rPr>
          <w:sz w:val="26"/>
          <w:szCs w:val="26"/>
        </w:rPr>
        <w:t>_thi(data)</w:t>
      </w:r>
    </w:p>
    <w:p w14:paraId="60F3CD5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04185C9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xu_ly_tim(self):</w:t>
      </w:r>
    </w:p>
    <w:p w14:paraId="35A3ECB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ten = self.txt_tim.get(</w:t>
      </w:r>
      <w:proofErr w:type="gramStart"/>
      <w:r w:rsidRPr="00C934CD">
        <w:rPr>
          <w:sz w:val="26"/>
          <w:szCs w:val="26"/>
        </w:rPr>
        <w:t>).strip</w:t>
      </w:r>
      <w:proofErr w:type="gramEnd"/>
      <w:r w:rsidRPr="00C934CD">
        <w:rPr>
          <w:sz w:val="26"/>
          <w:szCs w:val="26"/>
        </w:rPr>
        <w:t>()</w:t>
      </w:r>
    </w:p>
    <w:p w14:paraId="6CBDBBC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if ten =</w:t>
      </w:r>
      <w:proofErr w:type="gramStart"/>
      <w:r w:rsidRPr="00C934CD">
        <w:rPr>
          <w:sz w:val="26"/>
          <w:szCs w:val="26"/>
        </w:rPr>
        <w:t>= ""</w:t>
      </w:r>
      <w:proofErr w:type="gramEnd"/>
      <w:r w:rsidRPr="00C934CD">
        <w:rPr>
          <w:sz w:val="26"/>
          <w:szCs w:val="26"/>
        </w:rPr>
        <w:t xml:space="preserve">: return </w:t>
      </w:r>
      <w:proofErr w:type="gramStart"/>
      <w:r w:rsidRPr="00C934CD">
        <w:rPr>
          <w:sz w:val="26"/>
          <w:szCs w:val="26"/>
        </w:rPr>
        <w:t>self.load</w:t>
      </w:r>
      <w:proofErr w:type="gramEnd"/>
      <w:r w:rsidRPr="00C934CD">
        <w:rPr>
          <w:sz w:val="26"/>
          <w:szCs w:val="26"/>
        </w:rPr>
        <w:t>_lich_</w:t>
      </w:r>
      <w:proofErr w:type="gramStart"/>
      <w:r w:rsidRPr="00C934CD">
        <w:rPr>
          <w:sz w:val="26"/>
          <w:szCs w:val="26"/>
        </w:rPr>
        <w:t>su(</w:t>
      </w:r>
      <w:proofErr w:type="gramEnd"/>
      <w:r w:rsidRPr="00C934CD">
        <w:rPr>
          <w:sz w:val="26"/>
          <w:szCs w:val="26"/>
        </w:rPr>
        <w:t>)</w:t>
      </w:r>
    </w:p>
    <w:p w14:paraId="45D9356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38E1A8B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Xóa cũ, tìm mới</w:t>
      </w:r>
    </w:p>
    <w:p w14:paraId="44129CE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for item in self.tree_his.get_</w:t>
      </w:r>
      <w:proofErr w:type="gramStart"/>
      <w:r w:rsidRPr="00C934CD">
        <w:rPr>
          <w:sz w:val="26"/>
          <w:szCs w:val="26"/>
        </w:rPr>
        <w:t>children(</w:t>
      </w:r>
      <w:proofErr w:type="gramEnd"/>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his.delete</w:t>
      </w:r>
      <w:proofErr w:type="gramEnd"/>
      <w:r w:rsidRPr="00C934CD">
        <w:rPr>
          <w:sz w:val="26"/>
          <w:szCs w:val="26"/>
        </w:rPr>
        <w:t>(item)</w:t>
      </w:r>
    </w:p>
    <w:p w14:paraId="191AC9C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lastRenderedPageBreak/>
        <w:t>        data = dbconnection.tim_kiem_bao_hiem(ten)</w:t>
      </w:r>
    </w:p>
    <w:p w14:paraId="33BC7C9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self.hien</w:t>
      </w:r>
      <w:proofErr w:type="gramEnd"/>
      <w:r w:rsidRPr="00C934CD">
        <w:rPr>
          <w:sz w:val="26"/>
          <w:szCs w:val="26"/>
        </w:rPr>
        <w:t>_thi(data)</w:t>
      </w:r>
    </w:p>
    <w:p w14:paraId="610377E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5D1BBFB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hien_</w:t>
      </w:r>
      <w:proofErr w:type="gramStart"/>
      <w:r w:rsidRPr="00C934CD">
        <w:rPr>
          <w:sz w:val="26"/>
          <w:szCs w:val="26"/>
        </w:rPr>
        <w:t>thi(</w:t>
      </w:r>
      <w:proofErr w:type="gramEnd"/>
      <w:r w:rsidRPr="00C934CD">
        <w:rPr>
          <w:sz w:val="26"/>
          <w:szCs w:val="26"/>
        </w:rPr>
        <w:t>self, data):</w:t>
      </w:r>
    </w:p>
    <w:p w14:paraId="0C96D7C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for row in data:</w:t>
      </w:r>
    </w:p>
    <w:p w14:paraId="11E0B04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r = list(row)</w:t>
      </w:r>
    </w:p>
    <w:p w14:paraId="73D77C7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r[</w:t>
      </w:r>
      <w:proofErr w:type="gramEnd"/>
      <w:r w:rsidRPr="00C934CD">
        <w:rPr>
          <w:sz w:val="26"/>
          <w:szCs w:val="26"/>
        </w:rPr>
        <w:t>4] = "{:,.0f}</w:t>
      </w:r>
      <w:proofErr w:type="gramStart"/>
      <w:r w:rsidRPr="00C934CD">
        <w:rPr>
          <w:sz w:val="26"/>
          <w:szCs w:val="26"/>
        </w:rPr>
        <w:t>".format</w:t>
      </w:r>
      <w:proofErr w:type="gramEnd"/>
      <w:r w:rsidRPr="00C934CD">
        <w:rPr>
          <w:sz w:val="26"/>
          <w:szCs w:val="26"/>
        </w:rPr>
        <w:t>(</w:t>
      </w:r>
      <w:proofErr w:type="gramStart"/>
      <w:r w:rsidRPr="00C934CD">
        <w:rPr>
          <w:sz w:val="26"/>
          <w:szCs w:val="26"/>
        </w:rPr>
        <w:t>r[</w:t>
      </w:r>
      <w:proofErr w:type="gramEnd"/>
      <w:r w:rsidRPr="00C934CD">
        <w:rPr>
          <w:sz w:val="26"/>
          <w:szCs w:val="26"/>
        </w:rPr>
        <w:t>4])</w:t>
      </w:r>
    </w:p>
    <w:p w14:paraId="2CCED7E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r[</w:t>
      </w:r>
      <w:proofErr w:type="gramEnd"/>
      <w:r w:rsidRPr="00C934CD">
        <w:rPr>
          <w:sz w:val="26"/>
          <w:szCs w:val="26"/>
        </w:rPr>
        <w:t xml:space="preserve">5] </w:t>
      </w:r>
      <w:proofErr w:type="gramStart"/>
      <w:r w:rsidRPr="00C934CD">
        <w:rPr>
          <w:sz w:val="26"/>
          <w:szCs w:val="26"/>
        </w:rPr>
        <w:t>= "{</w:t>
      </w:r>
      <w:proofErr w:type="gramEnd"/>
      <w:r w:rsidRPr="00C934CD">
        <w:rPr>
          <w:sz w:val="26"/>
          <w:szCs w:val="26"/>
        </w:rPr>
        <w:t>:,.0f}</w:t>
      </w:r>
      <w:proofErr w:type="gramStart"/>
      <w:r w:rsidRPr="00C934CD">
        <w:rPr>
          <w:sz w:val="26"/>
          <w:szCs w:val="26"/>
        </w:rPr>
        <w:t>".format</w:t>
      </w:r>
      <w:proofErr w:type="gramEnd"/>
      <w:r w:rsidRPr="00C934CD">
        <w:rPr>
          <w:sz w:val="26"/>
          <w:szCs w:val="26"/>
        </w:rPr>
        <w:t>(</w:t>
      </w:r>
      <w:proofErr w:type="gramStart"/>
      <w:r w:rsidRPr="00C934CD">
        <w:rPr>
          <w:sz w:val="26"/>
          <w:szCs w:val="26"/>
        </w:rPr>
        <w:t>r[</w:t>
      </w:r>
      <w:proofErr w:type="gramEnd"/>
      <w:r w:rsidRPr="00C934CD">
        <w:rPr>
          <w:sz w:val="26"/>
          <w:szCs w:val="26"/>
        </w:rPr>
        <w:t>5])</w:t>
      </w:r>
    </w:p>
    <w:p w14:paraId="163E216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_</w:t>
      </w:r>
      <w:proofErr w:type="gramStart"/>
      <w:r w:rsidRPr="00C934CD">
        <w:rPr>
          <w:sz w:val="26"/>
          <w:szCs w:val="26"/>
        </w:rPr>
        <w:t>his.insert</w:t>
      </w:r>
      <w:proofErr w:type="gramEnd"/>
      <w:r w:rsidRPr="00C934CD">
        <w:rPr>
          <w:sz w:val="26"/>
          <w:szCs w:val="26"/>
        </w:rPr>
        <w:t>("", "end", values=r)</w:t>
      </w:r>
    </w:p>
    <w:p w14:paraId="1E95EA2C" w14:textId="77777777" w:rsidR="00C934CD" w:rsidRPr="00FF325A" w:rsidRDefault="00C934CD" w:rsidP="00FF325A">
      <w:pPr>
        <w:rPr>
          <w:sz w:val="26"/>
          <w:szCs w:val="26"/>
        </w:rPr>
      </w:pPr>
    </w:p>
    <w:p w14:paraId="124E6964" w14:textId="584A6F15" w:rsidR="00FF325A" w:rsidRPr="00FF325A" w:rsidRDefault="00C934CD" w:rsidP="00FF325A">
      <w:pPr>
        <w:rPr>
          <w:sz w:val="26"/>
          <w:szCs w:val="26"/>
        </w:rPr>
      </w:pPr>
      <w:r>
        <w:rPr>
          <w:sz w:val="26"/>
          <w:szCs w:val="26"/>
        </w:rPr>
        <w:t>* Code file phan_cong.py:</w:t>
      </w:r>
    </w:p>
    <w:p w14:paraId="652DE895" w14:textId="77777777" w:rsidR="00FF325A" w:rsidRPr="00FF325A" w:rsidRDefault="00FF325A" w:rsidP="00FF325A">
      <w:pPr>
        <w:rPr>
          <w:sz w:val="26"/>
          <w:szCs w:val="26"/>
        </w:rPr>
      </w:pPr>
    </w:p>
    <w:p w14:paraId="5240F66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roofErr w:type="gramStart"/>
      <w:r w:rsidRPr="00C934CD">
        <w:rPr>
          <w:sz w:val="26"/>
          <w:szCs w:val="26"/>
        </w:rPr>
        <w:t>import</w:t>
      </w:r>
      <w:proofErr w:type="gramEnd"/>
      <w:r w:rsidRPr="00C934CD">
        <w:rPr>
          <w:sz w:val="26"/>
          <w:szCs w:val="26"/>
        </w:rPr>
        <w:t xml:space="preserve"> tkinter as tk</w:t>
      </w:r>
    </w:p>
    <w:p w14:paraId="2138EAD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from tkinter import ttk, messagebox</w:t>
      </w:r>
    </w:p>
    <w:p w14:paraId="1F9505E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import dbconnection</w:t>
      </w:r>
    </w:p>
    <w:p w14:paraId="33104EA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13A721E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class GiaoDienPhanCong:</w:t>
      </w:r>
    </w:p>
    <w:p w14:paraId="0DCD948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__init_</w:t>
      </w:r>
      <w:proofErr w:type="gramStart"/>
      <w:r w:rsidRPr="00C934CD">
        <w:rPr>
          <w:sz w:val="26"/>
          <w:szCs w:val="26"/>
        </w:rPr>
        <w:t>_(</w:t>
      </w:r>
      <w:proofErr w:type="gramEnd"/>
      <w:r w:rsidRPr="00C934CD">
        <w:rPr>
          <w:sz w:val="26"/>
          <w:szCs w:val="26"/>
        </w:rPr>
        <w:t>self, frame_noi_dung):</w:t>
      </w:r>
    </w:p>
    <w:p w14:paraId="22C8F76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self.frame</w:t>
      </w:r>
      <w:proofErr w:type="gramEnd"/>
      <w:r w:rsidRPr="00C934CD">
        <w:rPr>
          <w:sz w:val="26"/>
          <w:szCs w:val="26"/>
        </w:rPr>
        <w:t xml:space="preserve"> = frame_noi_dung</w:t>
      </w:r>
    </w:p>
    <w:p w14:paraId="12C8393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for widget in </w:t>
      </w:r>
      <w:proofErr w:type="gramStart"/>
      <w:r w:rsidRPr="00C934CD">
        <w:rPr>
          <w:sz w:val="26"/>
          <w:szCs w:val="26"/>
        </w:rPr>
        <w:t>self.frame</w:t>
      </w:r>
      <w:proofErr w:type="gramEnd"/>
      <w:r w:rsidRPr="00C934CD">
        <w:rPr>
          <w:sz w:val="26"/>
          <w:szCs w:val="26"/>
        </w:rPr>
        <w:t>.winfo_</w:t>
      </w:r>
      <w:proofErr w:type="gramStart"/>
      <w:r w:rsidRPr="00C934CD">
        <w:rPr>
          <w:sz w:val="26"/>
          <w:szCs w:val="26"/>
        </w:rPr>
        <w:t>children(</w:t>
      </w:r>
      <w:proofErr w:type="gramEnd"/>
      <w:r w:rsidRPr="00C934CD">
        <w:rPr>
          <w:sz w:val="26"/>
          <w:szCs w:val="26"/>
        </w:rPr>
        <w:t xml:space="preserve">): </w:t>
      </w:r>
      <w:proofErr w:type="gramStart"/>
      <w:r w:rsidRPr="00C934CD">
        <w:rPr>
          <w:sz w:val="26"/>
          <w:szCs w:val="26"/>
        </w:rPr>
        <w:t>widget.destroy</w:t>
      </w:r>
      <w:proofErr w:type="gramEnd"/>
      <w:r w:rsidRPr="00C934CD">
        <w:rPr>
          <w:sz w:val="26"/>
          <w:szCs w:val="26"/>
        </w:rPr>
        <w:t>()</w:t>
      </w:r>
    </w:p>
    <w:p w14:paraId="26486E3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43B90F6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Tiêu đề</w:t>
      </w:r>
    </w:p>
    <w:p w14:paraId="2D90603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w:t>
      </w:r>
      <w:proofErr w:type="gramStart"/>
      <w:r w:rsidRPr="00C934CD">
        <w:rPr>
          <w:sz w:val="26"/>
          <w:szCs w:val="26"/>
        </w:rPr>
        <w:t>self.frame</w:t>
      </w:r>
      <w:proofErr w:type="gramEnd"/>
      <w:r w:rsidRPr="00C934CD">
        <w:rPr>
          <w:sz w:val="26"/>
          <w:szCs w:val="26"/>
        </w:rPr>
        <w:t xml:space="preserve">, text="PHÂN CÔNG GIẢNG DẠY", </w:t>
      </w:r>
    </w:p>
    <w:p w14:paraId="16C9207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font</w:t>
      </w:r>
      <w:proofErr w:type="gramStart"/>
      <w:r w:rsidRPr="00C934CD">
        <w:rPr>
          <w:sz w:val="26"/>
          <w:szCs w:val="26"/>
        </w:rPr>
        <w:t>=(</w:t>
      </w:r>
      <w:proofErr w:type="gramEnd"/>
      <w:r w:rsidRPr="00C934CD">
        <w:rPr>
          <w:sz w:val="26"/>
          <w:szCs w:val="26"/>
        </w:rPr>
        <w:t>"Arial", 22, "bold"), fg</w:t>
      </w:r>
      <w:proofErr w:type="gramStart"/>
      <w:r w:rsidRPr="00C934CD">
        <w:rPr>
          <w:sz w:val="26"/>
          <w:szCs w:val="26"/>
        </w:rPr>
        <w:t>="#</w:t>
      </w:r>
      <w:proofErr w:type="gramEnd"/>
      <w:r w:rsidRPr="00C934CD">
        <w:rPr>
          <w:sz w:val="26"/>
          <w:szCs w:val="26"/>
        </w:rPr>
        <w:t>003366", bg="white"</w:t>
      </w:r>
      <w:proofErr w:type="gramStart"/>
      <w:r w:rsidRPr="00C934CD">
        <w:rPr>
          <w:sz w:val="26"/>
          <w:szCs w:val="26"/>
        </w:rPr>
        <w:t>).pack</w:t>
      </w:r>
      <w:proofErr w:type="gramEnd"/>
      <w:r w:rsidRPr="00C934CD">
        <w:rPr>
          <w:sz w:val="26"/>
          <w:szCs w:val="26"/>
        </w:rPr>
        <w:t>(pady=15)</w:t>
      </w:r>
    </w:p>
    <w:p w14:paraId="3D69BFE4" w14:textId="264E819A"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w:t>
      </w:r>
      <w:r>
        <w:rPr>
          <w:sz w:val="26"/>
          <w:szCs w:val="26"/>
        </w:rPr>
        <w:t>=============</w:t>
      </w:r>
    </w:p>
    <w:p w14:paraId="274C8708" w14:textId="18421777" w:rsid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w:t>
      </w:r>
      <w:r>
        <w:rPr>
          <w:sz w:val="26"/>
          <w:szCs w:val="26"/>
        </w:rPr>
        <w:t xml:space="preserve">                       </w:t>
      </w:r>
      <w:r w:rsidRPr="00C934CD">
        <w:rPr>
          <w:sz w:val="26"/>
          <w:szCs w:val="26"/>
        </w:rPr>
        <w:t xml:space="preserve"> KHUNG NHẬP LIỆU &amp; TÌM KIẾM     </w:t>
      </w:r>
    </w:p>
    <w:p w14:paraId="42EDC4FF" w14:textId="1F980D8C"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w:t>
      </w:r>
    </w:p>
    <w:p w14:paraId="36AB4D0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top_frame = </w:t>
      </w:r>
      <w:proofErr w:type="gramStart"/>
      <w:r w:rsidRPr="00C934CD">
        <w:rPr>
          <w:sz w:val="26"/>
          <w:szCs w:val="26"/>
        </w:rPr>
        <w:t>tk.Frame</w:t>
      </w:r>
      <w:proofErr w:type="gramEnd"/>
      <w:r w:rsidRPr="00C934CD">
        <w:rPr>
          <w:sz w:val="26"/>
          <w:szCs w:val="26"/>
        </w:rPr>
        <w:t>(</w:t>
      </w:r>
      <w:proofErr w:type="gramStart"/>
      <w:r w:rsidRPr="00C934CD">
        <w:rPr>
          <w:sz w:val="26"/>
          <w:szCs w:val="26"/>
        </w:rPr>
        <w:t>self.frame</w:t>
      </w:r>
      <w:proofErr w:type="gramEnd"/>
      <w:r w:rsidRPr="00C934CD">
        <w:rPr>
          <w:sz w:val="26"/>
          <w:szCs w:val="26"/>
        </w:rPr>
        <w:t>, bg="white")</w:t>
      </w:r>
    </w:p>
    <w:p w14:paraId="64B67F3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top_</w:t>
      </w:r>
      <w:proofErr w:type="gramStart"/>
      <w:r w:rsidRPr="00C934CD">
        <w:rPr>
          <w:sz w:val="26"/>
          <w:szCs w:val="26"/>
        </w:rPr>
        <w:t>frame.pack</w:t>
      </w:r>
      <w:proofErr w:type="gramEnd"/>
      <w:r w:rsidRPr="00C934CD">
        <w:rPr>
          <w:sz w:val="26"/>
          <w:szCs w:val="26"/>
        </w:rPr>
        <w:t>(fill="x", padx=10, pady=5)</w:t>
      </w:r>
    </w:p>
    <w:p w14:paraId="483C8A3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558E991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 KHUNG NHẬP ---</w:t>
      </w:r>
    </w:p>
    <w:p w14:paraId="5A94345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nhap_frame = </w:t>
      </w:r>
      <w:proofErr w:type="gramStart"/>
      <w:r w:rsidRPr="00C934CD">
        <w:rPr>
          <w:sz w:val="26"/>
          <w:szCs w:val="26"/>
        </w:rPr>
        <w:t>tk.LabelFrame</w:t>
      </w:r>
      <w:proofErr w:type="gramEnd"/>
      <w:r w:rsidRPr="00C934CD">
        <w:rPr>
          <w:sz w:val="26"/>
          <w:szCs w:val="26"/>
        </w:rPr>
        <w:t>(top_frame, text=" Xếp Lịch Dạy ", bg="white", font</w:t>
      </w:r>
      <w:proofErr w:type="gramStart"/>
      <w:r w:rsidRPr="00C934CD">
        <w:rPr>
          <w:sz w:val="26"/>
          <w:szCs w:val="26"/>
        </w:rPr>
        <w:t>=(</w:t>
      </w:r>
      <w:proofErr w:type="gramEnd"/>
      <w:r w:rsidRPr="00C934CD">
        <w:rPr>
          <w:sz w:val="26"/>
          <w:szCs w:val="26"/>
        </w:rPr>
        <w:t>"Arial", 10, "bold"), fg="#8B4513")</w:t>
      </w:r>
    </w:p>
    <w:p w14:paraId="02A9BD4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nhap_</w:t>
      </w:r>
      <w:proofErr w:type="gramStart"/>
      <w:r w:rsidRPr="00C934CD">
        <w:rPr>
          <w:sz w:val="26"/>
          <w:szCs w:val="26"/>
        </w:rPr>
        <w:t>frame.pack</w:t>
      </w:r>
      <w:proofErr w:type="gramEnd"/>
      <w:r w:rsidRPr="00C934CD">
        <w:rPr>
          <w:sz w:val="26"/>
          <w:szCs w:val="26"/>
        </w:rPr>
        <w:t>(side="left", fill="both", expand=True, padx=5)</w:t>
      </w:r>
    </w:p>
    <w:p w14:paraId="44CF69C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641972A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Dòng 1</w:t>
      </w:r>
    </w:p>
    <w:p w14:paraId="3F50311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row1 = </w:t>
      </w:r>
      <w:proofErr w:type="gramStart"/>
      <w:r w:rsidRPr="00C934CD">
        <w:rPr>
          <w:sz w:val="26"/>
          <w:szCs w:val="26"/>
        </w:rPr>
        <w:t>tk.Frame</w:t>
      </w:r>
      <w:proofErr w:type="gramEnd"/>
      <w:r w:rsidRPr="00C934CD">
        <w:rPr>
          <w:sz w:val="26"/>
          <w:szCs w:val="26"/>
        </w:rPr>
        <w:t>(nhap_frame, bg="white"); row1.pack(fill="x", pady=5)</w:t>
      </w:r>
    </w:p>
    <w:p w14:paraId="0278BAB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(row1, text="Giáo Viên:", bg="white"</w:t>
      </w:r>
      <w:proofErr w:type="gramStart"/>
      <w:r w:rsidRPr="00C934CD">
        <w:rPr>
          <w:sz w:val="26"/>
          <w:szCs w:val="26"/>
        </w:rPr>
        <w:t>).pack</w:t>
      </w:r>
      <w:proofErr w:type="gramEnd"/>
      <w:r w:rsidRPr="00C934CD">
        <w:rPr>
          <w:sz w:val="26"/>
          <w:szCs w:val="26"/>
        </w:rPr>
        <w:t>(side="left", padx=5)</w:t>
      </w:r>
    </w:p>
    <w:p w14:paraId="6CA0CE0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self.cb</w:t>
      </w:r>
      <w:proofErr w:type="gramEnd"/>
      <w:r w:rsidRPr="00C934CD">
        <w:rPr>
          <w:sz w:val="26"/>
          <w:szCs w:val="26"/>
        </w:rPr>
        <w:t xml:space="preserve">_gv = </w:t>
      </w:r>
      <w:proofErr w:type="gramStart"/>
      <w:r w:rsidRPr="00C934CD">
        <w:rPr>
          <w:sz w:val="26"/>
          <w:szCs w:val="26"/>
        </w:rPr>
        <w:t>ttk.Combobox</w:t>
      </w:r>
      <w:proofErr w:type="gramEnd"/>
      <w:r w:rsidRPr="00C934CD">
        <w:rPr>
          <w:sz w:val="26"/>
          <w:szCs w:val="26"/>
        </w:rPr>
        <w:t>(row1, width=22, values=dbconnection.lay_ds_ma_</w:t>
      </w:r>
      <w:proofErr w:type="gramStart"/>
      <w:r w:rsidRPr="00C934CD">
        <w:rPr>
          <w:sz w:val="26"/>
          <w:szCs w:val="26"/>
        </w:rPr>
        <w:t>gv(</w:t>
      </w:r>
      <w:proofErr w:type="gramEnd"/>
      <w:r w:rsidRPr="00C934CD">
        <w:rPr>
          <w:sz w:val="26"/>
          <w:szCs w:val="26"/>
        </w:rPr>
        <w:t>))</w:t>
      </w:r>
    </w:p>
    <w:p w14:paraId="700C0B6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self.cb</w:t>
      </w:r>
      <w:proofErr w:type="gramEnd"/>
      <w:r w:rsidRPr="00C934CD">
        <w:rPr>
          <w:sz w:val="26"/>
          <w:szCs w:val="26"/>
        </w:rPr>
        <w:t>_</w:t>
      </w:r>
      <w:proofErr w:type="gramStart"/>
      <w:r w:rsidRPr="00C934CD">
        <w:rPr>
          <w:sz w:val="26"/>
          <w:szCs w:val="26"/>
        </w:rPr>
        <w:t>gv.pack</w:t>
      </w:r>
      <w:proofErr w:type="gramEnd"/>
      <w:r w:rsidRPr="00C934CD">
        <w:rPr>
          <w:sz w:val="26"/>
          <w:szCs w:val="26"/>
        </w:rPr>
        <w:t>(side="left", padx=5)</w:t>
      </w:r>
    </w:p>
    <w:p w14:paraId="191E55B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3BCC467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(row1, text="Lớp Dạy:", bg="white"</w:t>
      </w:r>
      <w:proofErr w:type="gramStart"/>
      <w:r w:rsidRPr="00C934CD">
        <w:rPr>
          <w:sz w:val="26"/>
          <w:szCs w:val="26"/>
        </w:rPr>
        <w:t>).pack</w:t>
      </w:r>
      <w:proofErr w:type="gramEnd"/>
      <w:r w:rsidRPr="00C934CD">
        <w:rPr>
          <w:sz w:val="26"/>
          <w:szCs w:val="26"/>
        </w:rPr>
        <w:t>(side="left", padx=5)</w:t>
      </w:r>
    </w:p>
    <w:p w14:paraId="26B756E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self.cb</w:t>
      </w:r>
      <w:proofErr w:type="gramEnd"/>
      <w:r w:rsidRPr="00C934CD">
        <w:rPr>
          <w:sz w:val="26"/>
          <w:szCs w:val="26"/>
        </w:rPr>
        <w:t xml:space="preserve">_lop = </w:t>
      </w:r>
      <w:proofErr w:type="gramStart"/>
      <w:r w:rsidRPr="00C934CD">
        <w:rPr>
          <w:sz w:val="26"/>
          <w:szCs w:val="26"/>
        </w:rPr>
        <w:t>ttk.Combobox</w:t>
      </w:r>
      <w:proofErr w:type="gramEnd"/>
      <w:r w:rsidRPr="00C934CD">
        <w:rPr>
          <w:sz w:val="26"/>
          <w:szCs w:val="26"/>
        </w:rPr>
        <w:t>(row1, width=15, values=dbconnection.lay_ds_</w:t>
      </w:r>
      <w:proofErr w:type="gramStart"/>
      <w:r w:rsidRPr="00C934CD">
        <w:rPr>
          <w:sz w:val="26"/>
          <w:szCs w:val="26"/>
        </w:rPr>
        <w:t>lop(</w:t>
      </w:r>
      <w:proofErr w:type="gramEnd"/>
      <w:r w:rsidRPr="00C934CD">
        <w:rPr>
          <w:sz w:val="26"/>
          <w:szCs w:val="26"/>
        </w:rPr>
        <w:t>))</w:t>
      </w:r>
    </w:p>
    <w:p w14:paraId="628D034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self.cb</w:t>
      </w:r>
      <w:proofErr w:type="gramEnd"/>
      <w:r w:rsidRPr="00C934CD">
        <w:rPr>
          <w:sz w:val="26"/>
          <w:szCs w:val="26"/>
        </w:rPr>
        <w:t>_</w:t>
      </w:r>
      <w:proofErr w:type="gramStart"/>
      <w:r w:rsidRPr="00C934CD">
        <w:rPr>
          <w:sz w:val="26"/>
          <w:szCs w:val="26"/>
        </w:rPr>
        <w:t>lop.pack</w:t>
      </w:r>
      <w:proofErr w:type="gramEnd"/>
      <w:r w:rsidRPr="00C934CD">
        <w:rPr>
          <w:sz w:val="26"/>
          <w:szCs w:val="26"/>
        </w:rPr>
        <w:t>(side="left", padx=5)</w:t>
      </w:r>
    </w:p>
    <w:p w14:paraId="56C3993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28D934A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lastRenderedPageBreak/>
        <w:t>        # Dòng 2</w:t>
      </w:r>
    </w:p>
    <w:p w14:paraId="2FC5156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row2 = </w:t>
      </w:r>
      <w:proofErr w:type="gramStart"/>
      <w:r w:rsidRPr="00C934CD">
        <w:rPr>
          <w:sz w:val="26"/>
          <w:szCs w:val="26"/>
        </w:rPr>
        <w:t>tk.Frame</w:t>
      </w:r>
      <w:proofErr w:type="gramEnd"/>
      <w:r w:rsidRPr="00C934CD">
        <w:rPr>
          <w:sz w:val="26"/>
          <w:szCs w:val="26"/>
        </w:rPr>
        <w:t>(nhap_frame, bg="white"); row2.pack(fill="x", pady=5)</w:t>
      </w:r>
    </w:p>
    <w:p w14:paraId="36D2CF2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(row2, text="Môn Học:", bg="white"</w:t>
      </w:r>
      <w:proofErr w:type="gramStart"/>
      <w:r w:rsidRPr="00C934CD">
        <w:rPr>
          <w:sz w:val="26"/>
          <w:szCs w:val="26"/>
        </w:rPr>
        <w:t>).pack</w:t>
      </w:r>
      <w:proofErr w:type="gramEnd"/>
      <w:r w:rsidRPr="00C934CD">
        <w:rPr>
          <w:sz w:val="26"/>
          <w:szCs w:val="26"/>
        </w:rPr>
        <w:t>(side="left", padx=5)</w:t>
      </w:r>
    </w:p>
    <w:p w14:paraId="5061267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self.txt_mon = </w:t>
      </w:r>
      <w:proofErr w:type="gramStart"/>
      <w:r w:rsidRPr="00C934CD">
        <w:rPr>
          <w:sz w:val="26"/>
          <w:szCs w:val="26"/>
        </w:rPr>
        <w:t>tk.Entry</w:t>
      </w:r>
      <w:proofErr w:type="gramEnd"/>
      <w:r w:rsidRPr="00C934CD">
        <w:rPr>
          <w:sz w:val="26"/>
          <w:szCs w:val="26"/>
        </w:rPr>
        <w:t>(row2, width=25); self.txt_</w:t>
      </w:r>
      <w:proofErr w:type="gramStart"/>
      <w:r w:rsidRPr="00C934CD">
        <w:rPr>
          <w:sz w:val="26"/>
          <w:szCs w:val="26"/>
        </w:rPr>
        <w:t>mon.pack</w:t>
      </w:r>
      <w:proofErr w:type="gramEnd"/>
      <w:r w:rsidRPr="00C934CD">
        <w:rPr>
          <w:sz w:val="26"/>
          <w:szCs w:val="26"/>
        </w:rPr>
        <w:t>(side="left", padx=5)</w:t>
      </w:r>
    </w:p>
    <w:p w14:paraId="3A0D784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31CBF57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(row2, text="Số Tiết:", bg="white"</w:t>
      </w:r>
      <w:proofErr w:type="gramStart"/>
      <w:r w:rsidRPr="00C934CD">
        <w:rPr>
          <w:sz w:val="26"/>
          <w:szCs w:val="26"/>
        </w:rPr>
        <w:t>).pack</w:t>
      </w:r>
      <w:proofErr w:type="gramEnd"/>
      <w:r w:rsidRPr="00C934CD">
        <w:rPr>
          <w:sz w:val="26"/>
          <w:szCs w:val="26"/>
        </w:rPr>
        <w:t>(side="left", padx=5)</w:t>
      </w:r>
    </w:p>
    <w:p w14:paraId="7895910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self.sb_tiet = </w:t>
      </w:r>
      <w:proofErr w:type="gramStart"/>
      <w:r w:rsidRPr="00C934CD">
        <w:rPr>
          <w:sz w:val="26"/>
          <w:szCs w:val="26"/>
        </w:rPr>
        <w:t>ttk.Spinbox</w:t>
      </w:r>
      <w:proofErr w:type="gramEnd"/>
      <w:r w:rsidRPr="00C934CD">
        <w:rPr>
          <w:sz w:val="26"/>
          <w:szCs w:val="26"/>
        </w:rPr>
        <w:t xml:space="preserve">(row2, from_=1, to=30, width=5); </w:t>
      </w:r>
      <w:proofErr w:type="gramStart"/>
      <w:r w:rsidRPr="00C934CD">
        <w:rPr>
          <w:sz w:val="26"/>
          <w:szCs w:val="26"/>
        </w:rPr>
        <w:t>self.sb_tiet.set(</w:t>
      </w:r>
      <w:proofErr w:type="gramEnd"/>
      <w:r w:rsidRPr="00C934CD">
        <w:rPr>
          <w:sz w:val="26"/>
          <w:szCs w:val="26"/>
        </w:rPr>
        <w:t>4)</w:t>
      </w:r>
    </w:p>
    <w:p w14:paraId="1CE8AFF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self.sb_</w:t>
      </w:r>
      <w:proofErr w:type="gramStart"/>
      <w:r w:rsidRPr="00C934CD">
        <w:rPr>
          <w:sz w:val="26"/>
          <w:szCs w:val="26"/>
        </w:rPr>
        <w:t>tiet.pack</w:t>
      </w:r>
      <w:proofErr w:type="gramEnd"/>
      <w:r w:rsidRPr="00C934CD">
        <w:rPr>
          <w:sz w:val="26"/>
          <w:szCs w:val="26"/>
        </w:rPr>
        <w:t>(side="left", padx=5)</w:t>
      </w:r>
    </w:p>
    <w:p w14:paraId="25B3D0C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7E5D3CA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 KHUNG TÌM KIẾM &amp; NÚT ---</w:t>
      </w:r>
    </w:p>
    <w:p w14:paraId="59ECD51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btn_frame = </w:t>
      </w:r>
      <w:proofErr w:type="gramStart"/>
      <w:r w:rsidRPr="00C934CD">
        <w:rPr>
          <w:sz w:val="26"/>
          <w:szCs w:val="26"/>
        </w:rPr>
        <w:t>tk.LabelFrame</w:t>
      </w:r>
      <w:proofErr w:type="gramEnd"/>
      <w:r w:rsidRPr="00C934CD">
        <w:rPr>
          <w:sz w:val="26"/>
          <w:szCs w:val="26"/>
        </w:rPr>
        <w:t>(top_frame, text=" Tác Vụ ", bg="white", font</w:t>
      </w:r>
      <w:proofErr w:type="gramStart"/>
      <w:r w:rsidRPr="00C934CD">
        <w:rPr>
          <w:sz w:val="26"/>
          <w:szCs w:val="26"/>
        </w:rPr>
        <w:t>=(</w:t>
      </w:r>
      <w:proofErr w:type="gramEnd"/>
      <w:r w:rsidRPr="00C934CD">
        <w:rPr>
          <w:sz w:val="26"/>
          <w:szCs w:val="26"/>
        </w:rPr>
        <w:t>"Arial", 10, "bold"), fg="blue")</w:t>
      </w:r>
    </w:p>
    <w:p w14:paraId="6DB8C2E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btn_</w:t>
      </w:r>
      <w:proofErr w:type="gramStart"/>
      <w:r w:rsidRPr="00C934CD">
        <w:rPr>
          <w:sz w:val="26"/>
          <w:szCs w:val="26"/>
        </w:rPr>
        <w:t>frame.pack</w:t>
      </w:r>
      <w:proofErr w:type="gramEnd"/>
      <w:r w:rsidRPr="00C934CD">
        <w:rPr>
          <w:sz w:val="26"/>
          <w:szCs w:val="26"/>
        </w:rPr>
        <w:t>(side="right", fill="both", padx=5)</w:t>
      </w:r>
    </w:p>
    <w:p w14:paraId="6419098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2F9061E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Ô Tìm kiếm</w:t>
      </w:r>
    </w:p>
    <w:p w14:paraId="5109BD0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search_row = </w:t>
      </w:r>
      <w:proofErr w:type="gramStart"/>
      <w:r w:rsidRPr="00C934CD">
        <w:rPr>
          <w:sz w:val="26"/>
          <w:szCs w:val="26"/>
        </w:rPr>
        <w:t>tk.Frame</w:t>
      </w:r>
      <w:proofErr w:type="gramEnd"/>
      <w:r w:rsidRPr="00C934CD">
        <w:rPr>
          <w:sz w:val="26"/>
          <w:szCs w:val="26"/>
        </w:rPr>
        <w:t>(btn_frame, bg="white"); search_</w:t>
      </w:r>
      <w:proofErr w:type="gramStart"/>
      <w:r w:rsidRPr="00C934CD">
        <w:rPr>
          <w:sz w:val="26"/>
          <w:szCs w:val="26"/>
        </w:rPr>
        <w:t>row.pack</w:t>
      </w:r>
      <w:proofErr w:type="gramEnd"/>
      <w:r w:rsidRPr="00C934CD">
        <w:rPr>
          <w:sz w:val="26"/>
          <w:szCs w:val="26"/>
        </w:rPr>
        <w:t>(pady=5)</w:t>
      </w:r>
    </w:p>
    <w:p w14:paraId="7DA5A00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tk.Label</w:t>
      </w:r>
      <w:proofErr w:type="gramEnd"/>
      <w:r w:rsidRPr="00C934CD">
        <w:rPr>
          <w:sz w:val="26"/>
          <w:szCs w:val="26"/>
        </w:rPr>
        <w:t>(search_row, text="Tìm (Tên/Lớp):", bg="white"</w:t>
      </w:r>
      <w:proofErr w:type="gramStart"/>
      <w:r w:rsidRPr="00C934CD">
        <w:rPr>
          <w:sz w:val="26"/>
          <w:szCs w:val="26"/>
        </w:rPr>
        <w:t>).pack</w:t>
      </w:r>
      <w:proofErr w:type="gramEnd"/>
      <w:r w:rsidRPr="00C934CD">
        <w:rPr>
          <w:sz w:val="26"/>
          <w:szCs w:val="26"/>
        </w:rPr>
        <w:t>(side="left")</w:t>
      </w:r>
    </w:p>
    <w:p w14:paraId="55F8979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self.txt_tim = </w:t>
      </w:r>
      <w:proofErr w:type="gramStart"/>
      <w:r w:rsidRPr="00C934CD">
        <w:rPr>
          <w:sz w:val="26"/>
          <w:szCs w:val="26"/>
        </w:rPr>
        <w:t>tk.Entry</w:t>
      </w:r>
      <w:proofErr w:type="gramEnd"/>
      <w:r w:rsidRPr="00C934CD">
        <w:rPr>
          <w:sz w:val="26"/>
          <w:szCs w:val="26"/>
        </w:rPr>
        <w:t>(search_row, width=20)</w:t>
      </w:r>
    </w:p>
    <w:p w14:paraId="3CDB4E8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self.txt_</w:t>
      </w:r>
      <w:proofErr w:type="gramStart"/>
      <w:r w:rsidRPr="00C934CD">
        <w:rPr>
          <w:sz w:val="26"/>
          <w:szCs w:val="26"/>
        </w:rPr>
        <w:t>tim.pack</w:t>
      </w:r>
      <w:proofErr w:type="gramEnd"/>
      <w:r w:rsidRPr="00C934CD">
        <w:rPr>
          <w:sz w:val="26"/>
          <w:szCs w:val="26"/>
        </w:rPr>
        <w:t>(side="left", padx=5)</w:t>
      </w:r>
    </w:p>
    <w:p w14:paraId="4461258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tk.Button</w:t>
      </w:r>
      <w:proofErr w:type="gramEnd"/>
      <w:r w:rsidRPr="00C934CD">
        <w:rPr>
          <w:sz w:val="26"/>
          <w:szCs w:val="26"/>
        </w:rPr>
        <w:t>(search_row, text="Tìm", bg="#007bff", fg="white", width=8, command=self.cn_tim</w:t>
      </w:r>
      <w:proofErr w:type="gramStart"/>
      <w:r w:rsidRPr="00C934CD">
        <w:rPr>
          <w:sz w:val="26"/>
          <w:szCs w:val="26"/>
        </w:rPr>
        <w:t>).pack</w:t>
      </w:r>
      <w:proofErr w:type="gramEnd"/>
      <w:r w:rsidRPr="00C934CD">
        <w:rPr>
          <w:sz w:val="26"/>
          <w:szCs w:val="26"/>
        </w:rPr>
        <w:t>(side="left")</w:t>
      </w:r>
    </w:p>
    <w:p w14:paraId="5DE98F9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6437AFF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Các nút chức năng</w:t>
      </w:r>
    </w:p>
    <w:p w14:paraId="47664B1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action_row = </w:t>
      </w:r>
      <w:proofErr w:type="gramStart"/>
      <w:r w:rsidRPr="00C934CD">
        <w:rPr>
          <w:sz w:val="26"/>
          <w:szCs w:val="26"/>
        </w:rPr>
        <w:t>tk.Frame</w:t>
      </w:r>
      <w:proofErr w:type="gramEnd"/>
      <w:r w:rsidRPr="00C934CD">
        <w:rPr>
          <w:sz w:val="26"/>
          <w:szCs w:val="26"/>
        </w:rPr>
        <w:t>(btn_frame, bg="white"); action_</w:t>
      </w:r>
      <w:proofErr w:type="gramStart"/>
      <w:r w:rsidRPr="00C934CD">
        <w:rPr>
          <w:sz w:val="26"/>
          <w:szCs w:val="26"/>
        </w:rPr>
        <w:t>row.pack</w:t>
      </w:r>
      <w:proofErr w:type="gramEnd"/>
      <w:r w:rsidRPr="00C934CD">
        <w:rPr>
          <w:sz w:val="26"/>
          <w:szCs w:val="26"/>
        </w:rPr>
        <w:t>(pady=5)</w:t>
      </w:r>
    </w:p>
    <w:p w14:paraId="3A5C236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self.tao_</w:t>
      </w:r>
      <w:proofErr w:type="gramStart"/>
      <w:r w:rsidRPr="00C934CD">
        <w:rPr>
          <w:sz w:val="26"/>
          <w:szCs w:val="26"/>
        </w:rPr>
        <w:t>nut(</w:t>
      </w:r>
      <w:proofErr w:type="gramEnd"/>
      <w:r w:rsidRPr="00C934CD">
        <w:rPr>
          <w:sz w:val="26"/>
          <w:szCs w:val="26"/>
        </w:rPr>
        <w:t>action_row, "Thêm", "#28a745", self.cn_them)</w:t>
      </w:r>
    </w:p>
    <w:p w14:paraId="7BC5E82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self.tao_</w:t>
      </w:r>
      <w:proofErr w:type="gramStart"/>
      <w:r w:rsidRPr="00C934CD">
        <w:rPr>
          <w:sz w:val="26"/>
          <w:szCs w:val="26"/>
        </w:rPr>
        <w:t>nut(</w:t>
      </w:r>
      <w:proofErr w:type="gramEnd"/>
      <w:r w:rsidRPr="00C934CD">
        <w:rPr>
          <w:sz w:val="26"/>
          <w:szCs w:val="26"/>
        </w:rPr>
        <w:t>action_row, "Xóa", "#dc3545", self.cn_xoa)</w:t>
      </w:r>
    </w:p>
    <w:p w14:paraId="7268D91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self.tao_</w:t>
      </w:r>
      <w:proofErr w:type="gramStart"/>
      <w:r w:rsidRPr="00C934CD">
        <w:rPr>
          <w:sz w:val="26"/>
          <w:szCs w:val="26"/>
        </w:rPr>
        <w:t>nut(</w:t>
      </w:r>
      <w:proofErr w:type="gramEnd"/>
      <w:r w:rsidRPr="00C934CD">
        <w:rPr>
          <w:sz w:val="26"/>
          <w:szCs w:val="26"/>
        </w:rPr>
        <w:t xml:space="preserve">action_row, "Làm Mới", "gray", </w:t>
      </w:r>
      <w:proofErr w:type="gramStart"/>
      <w:r w:rsidRPr="00C934CD">
        <w:rPr>
          <w:sz w:val="26"/>
          <w:szCs w:val="26"/>
        </w:rPr>
        <w:t>self.load</w:t>
      </w:r>
      <w:proofErr w:type="gramEnd"/>
      <w:r w:rsidRPr="00C934CD">
        <w:rPr>
          <w:sz w:val="26"/>
          <w:szCs w:val="26"/>
        </w:rPr>
        <w:t>_data)</w:t>
      </w:r>
    </w:p>
    <w:p w14:paraId="6757790C" w14:textId="77777777" w:rsid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5F5EB706" w14:textId="4ABF70D2"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w:t>
      </w:r>
      <w:r>
        <w:rPr>
          <w:sz w:val="26"/>
          <w:szCs w:val="26"/>
        </w:rPr>
        <w:t>=======</w:t>
      </w:r>
    </w:p>
    <w:p w14:paraId="4FA03925" w14:textId="3AABD9C1"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r>
        <w:rPr>
          <w:sz w:val="26"/>
          <w:szCs w:val="26"/>
        </w:rPr>
        <w:t xml:space="preserve">                      </w:t>
      </w:r>
      <w:r w:rsidRPr="00C934CD">
        <w:rPr>
          <w:sz w:val="26"/>
          <w:szCs w:val="26"/>
        </w:rPr>
        <w:t xml:space="preserve"> BẢNG DANH SÁCH </w:t>
      </w:r>
    </w:p>
    <w:p w14:paraId="50BD23B8" w14:textId="5AD34266"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w:t>
      </w:r>
      <w:r>
        <w:rPr>
          <w:sz w:val="26"/>
          <w:szCs w:val="26"/>
        </w:rPr>
        <w:t>===</w:t>
      </w:r>
    </w:p>
    <w:p w14:paraId="03103D8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columns = ("ID", "TenGV", "Lop", "Mon", "SoTiet")</w:t>
      </w:r>
    </w:p>
    <w:p w14:paraId="211575A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 xml:space="preserve"> = </w:t>
      </w:r>
      <w:proofErr w:type="gramStart"/>
      <w:r w:rsidRPr="00C934CD">
        <w:rPr>
          <w:sz w:val="26"/>
          <w:szCs w:val="26"/>
        </w:rPr>
        <w:t>ttk.Treeview</w:t>
      </w:r>
      <w:proofErr w:type="gramEnd"/>
      <w:r w:rsidRPr="00C934CD">
        <w:rPr>
          <w:sz w:val="26"/>
          <w:szCs w:val="26"/>
        </w:rPr>
        <w:t>(</w:t>
      </w:r>
      <w:proofErr w:type="gramStart"/>
      <w:r w:rsidRPr="00C934CD">
        <w:rPr>
          <w:sz w:val="26"/>
          <w:szCs w:val="26"/>
        </w:rPr>
        <w:t>self.frame</w:t>
      </w:r>
      <w:proofErr w:type="gramEnd"/>
      <w:r w:rsidRPr="00C934CD">
        <w:rPr>
          <w:sz w:val="26"/>
          <w:szCs w:val="26"/>
        </w:rPr>
        <w:t>, columns=columns, show="headings", height=15)</w:t>
      </w:r>
    </w:p>
    <w:p w14:paraId="4F4E788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
    <w:p w14:paraId="1073D2F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 xml:space="preserve">"ID", text="ID");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"ID", width=30, anchor="center")</w:t>
      </w:r>
    </w:p>
    <w:p w14:paraId="4671902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 xml:space="preserve">"TenGV", text="Họ Tên Giáo Viên");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"TenGV", width=200)</w:t>
      </w:r>
    </w:p>
    <w:p w14:paraId="0DB4A92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 xml:space="preserve">"Lop", text="Lớp");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"Lop", width=80, anchor="center")</w:t>
      </w:r>
    </w:p>
    <w:p w14:paraId="66CAD7D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 xml:space="preserve">"Mon", text="Môn Giảng Dạy");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"Mon", width=150)</w:t>
      </w:r>
    </w:p>
    <w:p w14:paraId="0EC86C8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heading(</w:t>
      </w:r>
      <w:proofErr w:type="gramEnd"/>
      <w:r w:rsidRPr="00C934CD">
        <w:rPr>
          <w:sz w:val="26"/>
          <w:szCs w:val="26"/>
        </w:rPr>
        <w:t xml:space="preserve">"SoTiet", text="Số Tiết/Tuần"); </w:t>
      </w:r>
      <w:proofErr w:type="gramStart"/>
      <w:r w:rsidRPr="00C934CD">
        <w:rPr>
          <w:sz w:val="26"/>
          <w:szCs w:val="26"/>
        </w:rPr>
        <w:t>self.tree</w:t>
      </w:r>
      <w:proofErr w:type="gramEnd"/>
      <w:r w:rsidRPr="00C934CD">
        <w:rPr>
          <w:sz w:val="26"/>
          <w:szCs w:val="26"/>
        </w:rPr>
        <w:t>.</w:t>
      </w:r>
      <w:proofErr w:type="gramStart"/>
      <w:r w:rsidRPr="00C934CD">
        <w:rPr>
          <w:sz w:val="26"/>
          <w:szCs w:val="26"/>
        </w:rPr>
        <w:t>column(</w:t>
      </w:r>
      <w:proofErr w:type="gramEnd"/>
      <w:r w:rsidRPr="00C934CD">
        <w:rPr>
          <w:sz w:val="26"/>
          <w:szCs w:val="26"/>
        </w:rPr>
        <w:t>"SoTiet", width=80, anchor="center")</w:t>
      </w:r>
    </w:p>
    <w:p w14:paraId="39F7CA0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720DA88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lastRenderedPageBreak/>
        <w:t xml:space="preserve">        sc = </w:t>
      </w:r>
      <w:proofErr w:type="gramStart"/>
      <w:r w:rsidRPr="00C934CD">
        <w:rPr>
          <w:sz w:val="26"/>
          <w:szCs w:val="26"/>
        </w:rPr>
        <w:t>ttk.Scrollbar</w:t>
      </w:r>
      <w:proofErr w:type="gramEnd"/>
      <w:r w:rsidRPr="00C934CD">
        <w:rPr>
          <w:sz w:val="26"/>
          <w:szCs w:val="26"/>
        </w:rPr>
        <w:t>(</w:t>
      </w:r>
      <w:proofErr w:type="gramStart"/>
      <w:r w:rsidRPr="00C934CD">
        <w:rPr>
          <w:sz w:val="26"/>
          <w:szCs w:val="26"/>
        </w:rPr>
        <w:t>self.frame</w:t>
      </w:r>
      <w:proofErr w:type="gramEnd"/>
      <w:r w:rsidRPr="00C934CD">
        <w:rPr>
          <w:sz w:val="26"/>
          <w:szCs w:val="26"/>
        </w:rPr>
        <w:t>, orient="vertical", command=</w:t>
      </w:r>
      <w:proofErr w:type="gramStart"/>
      <w:r w:rsidRPr="00C934CD">
        <w:rPr>
          <w:sz w:val="26"/>
          <w:szCs w:val="26"/>
        </w:rPr>
        <w:t>self.tree</w:t>
      </w:r>
      <w:proofErr w:type="gramEnd"/>
      <w:r w:rsidRPr="00C934CD">
        <w:rPr>
          <w:sz w:val="26"/>
          <w:szCs w:val="26"/>
        </w:rPr>
        <w:t>.yview)</w:t>
      </w:r>
    </w:p>
    <w:p w14:paraId="11085D2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.configure(yscroll=sc.set)</w:t>
      </w:r>
    </w:p>
    <w:p w14:paraId="08E9731D"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sc.pack</w:t>
      </w:r>
      <w:proofErr w:type="gramEnd"/>
      <w:r w:rsidRPr="00C934CD">
        <w:rPr>
          <w:sz w:val="26"/>
          <w:szCs w:val="26"/>
        </w:rPr>
        <w:t>(side="right", fill="y", padx=10)</w:t>
      </w:r>
    </w:p>
    <w:p w14:paraId="7EF1D4E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self.tree</w:t>
      </w:r>
      <w:proofErr w:type="gramEnd"/>
      <w:r w:rsidRPr="00C934CD">
        <w:rPr>
          <w:sz w:val="26"/>
          <w:szCs w:val="26"/>
        </w:rPr>
        <w:t>.</w:t>
      </w:r>
      <w:proofErr w:type="gramStart"/>
      <w:r w:rsidRPr="00C934CD">
        <w:rPr>
          <w:sz w:val="26"/>
          <w:szCs w:val="26"/>
        </w:rPr>
        <w:t>pack(</w:t>
      </w:r>
      <w:proofErr w:type="gramEnd"/>
      <w:r w:rsidRPr="00C934CD">
        <w:rPr>
          <w:sz w:val="26"/>
          <w:szCs w:val="26"/>
        </w:rPr>
        <w:t>fill="both", expand=True, padx=10, pady=5)</w:t>
      </w:r>
    </w:p>
    <w:p w14:paraId="1E80C88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4D99C89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self.load</w:t>
      </w:r>
      <w:proofErr w:type="gramEnd"/>
      <w:r w:rsidRPr="00C934CD">
        <w:rPr>
          <w:sz w:val="26"/>
          <w:szCs w:val="26"/>
        </w:rPr>
        <w:t>_</w:t>
      </w:r>
      <w:proofErr w:type="gramStart"/>
      <w:r w:rsidRPr="00C934CD">
        <w:rPr>
          <w:sz w:val="26"/>
          <w:szCs w:val="26"/>
        </w:rPr>
        <w:t>data(</w:t>
      </w:r>
      <w:proofErr w:type="gramEnd"/>
      <w:r w:rsidRPr="00C934CD">
        <w:rPr>
          <w:sz w:val="26"/>
          <w:szCs w:val="26"/>
        </w:rPr>
        <w:t>)</w:t>
      </w:r>
    </w:p>
    <w:p w14:paraId="1FB0679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4D833B4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 --- HÀM XỬ LÝ ---</w:t>
      </w:r>
    </w:p>
    <w:p w14:paraId="3E855BA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tao_</w:t>
      </w:r>
      <w:proofErr w:type="gramStart"/>
      <w:r w:rsidRPr="00C934CD">
        <w:rPr>
          <w:sz w:val="26"/>
          <w:szCs w:val="26"/>
        </w:rPr>
        <w:t>nut(</w:t>
      </w:r>
      <w:proofErr w:type="gramEnd"/>
      <w:r w:rsidRPr="00C934CD">
        <w:rPr>
          <w:sz w:val="26"/>
          <w:szCs w:val="26"/>
        </w:rPr>
        <w:t>self, frame, text, color, cmd):</w:t>
      </w:r>
    </w:p>
    <w:p w14:paraId="1D19AEC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tk.Button</w:t>
      </w:r>
      <w:proofErr w:type="gramEnd"/>
      <w:r w:rsidRPr="00C934CD">
        <w:rPr>
          <w:sz w:val="26"/>
          <w:szCs w:val="26"/>
        </w:rPr>
        <w:t>(frame, text=text, bg=color, fg="white", font</w:t>
      </w:r>
      <w:proofErr w:type="gramStart"/>
      <w:r w:rsidRPr="00C934CD">
        <w:rPr>
          <w:sz w:val="26"/>
          <w:szCs w:val="26"/>
        </w:rPr>
        <w:t>=(</w:t>
      </w:r>
      <w:proofErr w:type="gramEnd"/>
      <w:r w:rsidRPr="00C934CD">
        <w:rPr>
          <w:sz w:val="26"/>
          <w:szCs w:val="26"/>
        </w:rPr>
        <w:t>"Arial", 9, "bold"), width=10, command=cmd</w:t>
      </w:r>
      <w:proofErr w:type="gramStart"/>
      <w:r w:rsidRPr="00C934CD">
        <w:rPr>
          <w:sz w:val="26"/>
          <w:szCs w:val="26"/>
        </w:rPr>
        <w:t>).pack</w:t>
      </w:r>
      <w:proofErr w:type="gramEnd"/>
      <w:r w:rsidRPr="00C934CD">
        <w:rPr>
          <w:sz w:val="26"/>
          <w:szCs w:val="26"/>
        </w:rPr>
        <w:t>(side="left", padx=2)</w:t>
      </w:r>
    </w:p>
    <w:p w14:paraId="7D528FA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635D326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load_data(self):</w:t>
      </w:r>
    </w:p>
    <w:p w14:paraId="0963CA0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for item in self.tree.get_</w:t>
      </w:r>
      <w:proofErr w:type="gramStart"/>
      <w:r w:rsidRPr="00C934CD">
        <w:rPr>
          <w:sz w:val="26"/>
          <w:szCs w:val="26"/>
        </w:rPr>
        <w:t>children(</w:t>
      </w:r>
      <w:proofErr w:type="gramEnd"/>
      <w:r w:rsidRPr="00C934CD">
        <w:rPr>
          <w:sz w:val="26"/>
          <w:szCs w:val="26"/>
        </w:rPr>
        <w:t xml:space="preserve">): </w:t>
      </w:r>
      <w:proofErr w:type="gramStart"/>
      <w:r w:rsidRPr="00C934CD">
        <w:rPr>
          <w:sz w:val="26"/>
          <w:szCs w:val="26"/>
        </w:rPr>
        <w:t>self.tree</w:t>
      </w:r>
      <w:proofErr w:type="gramEnd"/>
      <w:r w:rsidRPr="00C934CD">
        <w:rPr>
          <w:sz w:val="26"/>
          <w:szCs w:val="26"/>
        </w:rPr>
        <w:t>.delete(item)</w:t>
      </w:r>
    </w:p>
    <w:p w14:paraId="544A26E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data = dbconnection.lay_ds_phan_</w:t>
      </w:r>
      <w:proofErr w:type="gramStart"/>
      <w:r w:rsidRPr="00C934CD">
        <w:rPr>
          <w:sz w:val="26"/>
          <w:szCs w:val="26"/>
        </w:rPr>
        <w:t>cong(</w:t>
      </w:r>
      <w:proofErr w:type="gramEnd"/>
      <w:r w:rsidRPr="00C934CD">
        <w:rPr>
          <w:sz w:val="26"/>
          <w:szCs w:val="26"/>
        </w:rPr>
        <w:t>)</w:t>
      </w:r>
    </w:p>
    <w:p w14:paraId="3BC2C315"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for row in data: </w:t>
      </w:r>
      <w:proofErr w:type="gramStart"/>
      <w:r w:rsidRPr="00C934CD">
        <w:rPr>
          <w:sz w:val="26"/>
          <w:szCs w:val="26"/>
        </w:rPr>
        <w:t>self.tree</w:t>
      </w:r>
      <w:proofErr w:type="gramEnd"/>
      <w:r w:rsidRPr="00C934CD">
        <w:rPr>
          <w:sz w:val="26"/>
          <w:szCs w:val="26"/>
        </w:rPr>
        <w:t>.</w:t>
      </w:r>
      <w:proofErr w:type="gramStart"/>
      <w:r w:rsidRPr="00C934CD">
        <w:rPr>
          <w:sz w:val="26"/>
          <w:szCs w:val="26"/>
        </w:rPr>
        <w:t>insert(</w:t>
      </w:r>
      <w:proofErr w:type="gramEnd"/>
      <w:r w:rsidRPr="00C934CD">
        <w:rPr>
          <w:sz w:val="26"/>
          <w:szCs w:val="26"/>
        </w:rPr>
        <w:t>"", "end", values=list(row))</w:t>
      </w:r>
    </w:p>
    <w:p w14:paraId="39C2D6B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02B32AE2"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cn_tim(self):</w:t>
      </w:r>
    </w:p>
    <w:p w14:paraId="2E80C6C4"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k = self.txt_tim.get(</w:t>
      </w:r>
      <w:proofErr w:type="gramStart"/>
      <w:r w:rsidRPr="00C934CD">
        <w:rPr>
          <w:sz w:val="26"/>
          <w:szCs w:val="26"/>
        </w:rPr>
        <w:t>).strip</w:t>
      </w:r>
      <w:proofErr w:type="gramEnd"/>
      <w:r w:rsidRPr="00C934CD">
        <w:rPr>
          <w:sz w:val="26"/>
          <w:szCs w:val="26"/>
        </w:rPr>
        <w:t>()</w:t>
      </w:r>
    </w:p>
    <w:p w14:paraId="1D561C8F"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if k == "": return </w:t>
      </w:r>
      <w:proofErr w:type="gramStart"/>
      <w:r w:rsidRPr="00C934CD">
        <w:rPr>
          <w:sz w:val="26"/>
          <w:szCs w:val="26"/>
        </w:rPr>
        <w:t>self.load</w:t>
      </w:r>
      <w:proofErr w:type="gramEnd"/>
      <w:r w:rsidRPr="00C934CD">
        <w:rPr>
          <w:sz w:val="26"/>
          <w:szCs w:val="26"/>
        </w:rPr>
        <w:t>_</w:t>
      </w:r>
      <w:proofErr w:type="gramStart"/>
      <w:r w:rsidRPr="00C934CD">
        <w:rPr>
          <w:sz w:val="26"/>
          <w:szCs w:val="26"/>
        </w:rPr>
        <w:t>data(</w:t>
      </w:r>
      <w:proofErr w:type="gramEnd"/>
      <w:r w:rsidRPr="00C934CD">
        <w:rPr>
          <w:sz w:val="26"/>
          <w:szCs w:val="26"/>
        </w:rPr>
        <w:t>)</w:t>
      </w:r>
    </w:p>
    <w:p w14:paraId="0B924BC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for item in self.tree.get_</w:t>
      </w:r>
      <w:proofErr w:type="gramStart"/>
      <w:r w:rsidRPr="00C934CD">
        <w:rPr>
          <w:sz w:val="26"/>
          <w:szCs w:val="26"/>
        </w:rPr>
        <w:t>children(</w:t>
      </w:r>
      <w:proofErr w:type="gramEnd"/>
      <w:r w:rsidRPr="00C934CD">
        <w:rPr>
          <w:sz w:val="26"/>
          <w:szCs w:val="26"/>
        </w:rPr>
        <w:t xml:space="preserve">): </w:t>
      </w:r>
      <w:proofErr w:type="gramStart"/>
      <w:r w:rsidRPr="00C934CD">
        <w:rPr>
          <w:sz w:val="26"/>
          <w:szCs w:val="26"/>
        </w:rPr>
        <w:t>self.tree</w:t>
      </w:r>
      <w:proofErr w:type="gramEnd"/>
      <w:r w:rsidRPr="00C934CD">
        <w:rPr>
          <w:sz w:val="26"/>
          <w:szCs w:val="26"/>
        </w:rPr>
        <w:t>.delete(item)</w:t>
      </w:r>
    </w:p>
    <w:p w14:paraId="0671E31E"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data = dbconnection.tim_kiem_phan_cong(k)</w:t>
      </w:r>
    </w:p>
    <w:p w14:paraId="5A22B6D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for row in data: </w:t>
      </w:r>
      <w:proofErr w:type="gramStart"/>
      <w:r w:rsidRPr="00C934CD">
        <w:rPr>
          <w:sz w:val="26"/>
          <w:szCs w:val="26"/>
        </w:rPr>
        <w:t>self.tree</w:t>
      </w:r>
      <w:proofErr w:type="gramEnd"/>
      <w:r w:rsidRPr="00C934CD">
        <w:rPr>
          <w:sz w:val="26"/>
          <w:szCs w:val="26"/>
        </w:rPr>
        <w:t>.</w:t>
      </w:r>
      <w:proofErr w:type="gramStart"/>
      <w:r w:rsidRPr="00C934CD">
        <w:rPr>
          <w:sz w:val="26"/>
          <w:szCs w:val="26"/>
        </w:rPr>
        <w:t>insert(</w:t>
      </w:r>
      <w:proofErr w:type="gramEnd"/>
      <w:r w:rsidRPr="00C934CD">
        <w:rPr>
          <w:sz w:val="26"/>
          <w:szCs w:val="26"/>
        </w:rPr>
        <w:t>"", "end", values=list(row))</w:t>
      </w:r>
    </w:p>
    <w:p w14:paraId="00CE0246"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7A39DD91"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cn_them(self):</w:t>
      </w:r>
    </w:p>
    <w:p w14:paraId="18F5EEF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mgv = </w:t>
      </w:r>
      <w:proofErr w:type="gramStart"/>
      <w:r w:rsidRPr="00C934CD">
        <w:rPr>
          <w:sz w:val="26"/>
          <w:szCs w:val="26"/>
        </w:rPr>
        <w:t>self.cb_gv.get(</w:t>
      </w:r>
      <w:proofErr w:type="gramEnd"/>
      <w:r w:rsidRPr="00C934CD">
        <w:rPr>
          <w:sz w:val="26"/>
          <w:szCs w:val="26"/>
        </w:rPr>
        <w:t xml:space="preserve">); mlop = </w:t>
      </w:r>
      <w:proofErr w:type="gramStart"/>
      <w:r w:rsidRPr="00C934CD">
        <w:rPr>
          <w:sz w:val="26"/>
          <w:szCs w:val="26"/>
        </w:rPr>
        <w:t>self.cb_lop.get(</w:t>
      </w:r>
      <w:proofErr w:type="gramEnd"/>
      <w:r w:rsidRPr="00C934CD">
        <w:rPr>
          <w:sz w:val="26"/>
          <w:szCs w:val="26"/>
        </w:rPr>
        <w:t>)</w:t>
      </w:r>
    </w:p>
    <w:p w14:paraId="2DDDB00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mon = </w:t>
      </w:r>
      <w:proofErr w:type="gramStart"/>
      <w:r w:rsidRPr="00C934CD">
        <w:rPr>
          <w:sz w:val="26"/>
          <w:szCs w:val="26"/>
        </w:rPr>
        <w:t>self.txt_mon.get(</w:t>
      </w:r>
      <w:proofErr w:type="gramEnd"/>
      <w:r w:rsidRPr="00C934CD">
        <w:rPr>
          <w:sz w:val="26"/>
          <w:szCs w:val="26"/>
        </w:rPr>
        <w:t xml:space="preserve">); tiet = </w:t>
      </w:r>
      <w:proofErr w:type="gramStart"/>
      <w:r w:rsidRPr="00C934CD">
        <w:rPr>
          <w:sz w:val="26"/>
          <w:szCs w:val="26"/>
        </w:rPr>
        <w:t>self.sb_tiet.get(</w:t>
      </w:r>
      <w:proofErr w:type="gramEnd"/>
      <w:r w:rsidRPr="00C934CD">
        <w:rPr>
          <w:sz w:val="26"/>
          <w:szCs w:val="26"/>
        </w:rPr>
        <w:t>)</w:t>
      </w:r>
    </w:p>
    <w:p w14:paraId="2CB6FA20"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if mgv=="" or mlop=="" or mon=="": return </w:t>
      </w:r>
      <w:proofErr w:type="gramStart"/>
      <w:r w:rsidRPr="00C934CD">
        <w:rPr>
          <w:sz w:val="26"/>
          <w:szCs w:val="26"/>
        </w:rPr>
        <w:t>messagebox.showwarning</w:t>
      </w:r>
      <w:proofErr w:type="gramEnd"/>
      <w:r w:rsidRPr="00C934CD">
        <w:rPr>
          <w:sz w:val="26"/>
          <w:szCs w:val="26"/>
        </w:rPr>
        <w:t>("Thiếu", "Nhập đủ thông tin!")</w:t>
      </w:r>
    </w:p>
    <w:p w14:paraId="02A66197"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if </w:t>
      </w:r>
      <w:proofErr w:type="gramStart"/>
      <w:r w:rsidRPr="00C934CD">
        <w:rPr>
          <w:sz w:val="26"/>
          <w:szCs w:val="26"/>
        </w:rPr>
        <w:t>dbconnection.them</w:t>
      </w:r>
      <w:proofErr w:type="gramEnd"/>
      <w:r w:rsidRPr="00C934CD">
        <w:rPr>
          <w:sz w:val="26"/>
          <w:szCs w:val="26"/>
        </w:rPr>
        <w:t>_phan_</w:t>
      </w:r>
      <w:proofErr w:type="gramStart"/>
      <w:r w:rsidRPr="00C934CD">
        <w:rPr>
          <w:sz w:val="26"/>
          <w:szCs w:val="26"/>
        </w:rPr>
        <w:t>cong(</w:t>
      </w:r>
      <w:proofErr w:type="gramEnd"/>
      <w:r w:rsidRPr="00C934CD">
        <w:rPr>
          <w:sz w:val="26"/>
          <w:szCs w:val="26"/>
        </w:rPr>
        <w:t>mgv, mlop, mon, tiet):</w:t>
      </w:r>
    </w:p>
    <w:p w14:paraId="43FA87AA"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messagebox.showinfo</w:t>
      </w:r>
      <w:proofErr w:type="gramEnd"/>
      <w:r w:rsidRPr="00C934CD">
        <w:rPr>
          <w:sz w:val="26"/>
          <w:szCs w:val="26"/>
        </w:rPr>
        <w:t xml:space="preserve">("OK", "Đã phân công!"); </w:t>
      </w:r>
      <w:proofErr w:type="gramStart"/>
      <w:r w:rsidRPr="00C934CD">
        <w:rPr>
          <w:sz w:val="26"/>
          <w:szCs w:val="26"/>
        </w:rPr>
        <w:t>self.load</w:t>
      </w:r>
      <w:proofErr w:type="gramEnd"/>
      <w:r w:rsidRPr="00C934CD">
        <w:rPr>
          <w:sz w:val="26"/>
          <w:szCs w:val="26"/>
        </w:rPr>
        <w:t>_</w:t>
      </w:r>
      <w:proofErr w:type="gramStart"/>
      <w:r w:rsidRPr="00C934CD">
        <w:rPr>
          <w:sz w:val="26"/>
          <w:szCs w:val="26"/>
        </w:rPr>
        <w:t>data(</w:t>
      </w:r>
      <w:proofErr w:type="gramEnd"/>
      <w:r w:rsidRPr="00C934CD">
        <w:rPr>
          <w:sz w:val="26"/>
          <w:szCs w:val="26"/>
        </w:rPr>
        <w:t>)</w:t>
      </w:r>
    </w:p>
    <w:p w14:paraId="7D336C3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else: </w:t>
      </w:r>
      <w:proofErr w:type="gramStart"/>
      <w:r w:rsidRPr="00C934CD">
        <w:rPr>
          <w:sz w:val="26"/>
          <w:szCs w:val="26"/>
        </w:rPr>
        <w:t>messagebox.showerror</w:t>
      </w:r>
      <w:proofErr w:type="gramEnd"/>
      <w:r w:rsidRPr="00C934CD">
        <w:rPr>
          <w:sz w:val="26"/>
          <w:szCs w:val="26"/>
        </w:rPr>
        <w:t>("Lỗi", "Thất bại!")</w:t>
      </w:r>
    </w:p>
    <w:p w14:paraId="38CC24B8"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0AA9887B"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def cn_xoa(self):</w:t>
      </w:r>
    </w:p>
    <w:p w14:paraId="24E57DC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sel = </w:t>
      </w:r>
      <w:proofErr w:type="gramStart"/>
      <w:r w:rsidRPr="00C934CD">
        <w:rPr>
          <w:sz w:val="26"/>
          <w:szCs w:val="26"/>
        </w:rPr>
        <w:t>self.tree</w:t>
      </w:r>
      <w:proofErr w:type="gramEnd"/>
      <w:r w:rsidRPr="00C934CD">
        <w:rPr>
          <w:sz w:val="26"/>
          <w:szCs w:val="26"/>
        </w:rPr>
        <w:t>.</w:t>
      </w:r>
      <w:proofErr w:type="gramStart"/>
      <w:r w:rsidRPr="00C934CD">
        <w:rPr>
          <w:sz w:val="26"/>
          <w:szCs w:val="26"/>
        </w:rPr>
        <w:t>focus(</w:t>
      </w:r>
      <w:proofErr w:type="gramEnd"/>
      <w:r w:rsidRPr="00C934CD">
        <w:rPr>
          <w:sz w:val="26"/>
          <w:szCs w:val="26"/>
        </w:rPr>
        <w:t>)</w:t>
      </w:r>
    </w:p>
    <w:p w14:paraId="1317CDE9"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w:t>
      </w:r>
      <w:proofErr w:type="gramStart"/>
      <w:r w:rsidRPr="00C934CD">
        <w:rPr>
          <w:sz w:val="26"/>
          <w:szCs w:val="26"/>
        </w:rPr>
        <w:t>if</w:t>
      </w:r>
      <w:proofErr w:type="gramEnd"/>
      <w:r w:rsidRPr="00C934CD">
        <w:rPr>
          <w:sz w:val="26"/>
          <w:szCs w:val="26"/>
        </w:rPr>
        <w:t xml:space="preserve"> </w:t>
      </w:r>
      <w:proofErr w:type="gramStart"/>
      <w:r w:rsidRPr="00C934CD">
        <w:rPr>
          <w:sz w:val="26"/>
          <w:szCs w:val="26"/>
        </w:rPr>
        <w:t>not</w:t>
      </w:r>
      <w:proofErr w:type="gramEnd"/>
      <w:r w:rsidRPr="00C934CD">
        <w:rPr>
          <w:sz w:val="26"/>
          <w:szCs w:val="26"/>
        </w:rPr>
        <w:t xml:space="preserve"> sel: return</w:t>
      </w:r>
    </w:p>
    <w:p w14:paraId="13430C1C"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val = </w:t>
      </w:r>
      <w:proofErr w:type="gramStart"/>
      <w:r w:rsidRPr="00C934CD">
        <w:rPr>
          <w:sz w:val="26"/>
          <w:szCs w:val="26"/>
        </w:rPr>
        <w:t>self.tree</w:t>
      </w:r>
      <w:proofErr w:type="gramEnd"/>
      <w:r w:rsidRPr="00C934CD">
        <w:rPr>
          <w:sz w:val="26"/>
          <w:szCs w:val="26"/>
        </w:rPr>
        <w:t>.</w:t>
      </w:r>
      <w:proofErr w:type="gramStart"/>
      <w:r w:rsidRPr="00C934CD">
        <w:rPr>
          <w:sz w:val="26"/>
          <w:szCs w:val="26"/>
        </w:rPr>
        <w:t>item(</w:t>
      </w:r>
      <w:proofErr w:type="gramEnd"/>
      <w:r w:rsidRPr="00C934CD">
        <w:rPr>
          <w:sz w:val="26"/>
          <w:szCs w:val="26"/>
        </w:rPr>
        <w:t>sel, 'values')</w:t>
      </w:r>
    </w:p>
    <w:p w14:paraId="0E3444F3" w14:textId="77777777" w:rsidR="00C934CD" w:rsidRP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xml:space="preserve">        if </w:t>
      </w:r>
      <w:proofErr w:type="gramStart"/>
      <w:r w:rsidRPr="00C934CD">
        <w:rPr>
          <w:sz w:val="26"/>
          <w:szCs w:val="26"/>
        </w:rPr>
        <w:t>messagebox.askyesno</w:t>
      </w:r>
      <w:proofErr w:type="gramEnd"/>
      <w:r w:rsidRPr="00C934CD">
        <w:rPr>
          <w:sz w:val="26"/>
          <w:szCs w:val="26"/>
        </w:rPr>
        <w:t>("Xóa", f"Xóa phân công {</w:t>
      </w:r>
      <w:proofErr w:type="gramStart"/>
      <w:r w:rsidRPr="00C934CD">
        <w:rPr>
          <w:sz w:val="26"/>
          <w:szCs w:val="26"/>
        </w:rPr>
        <w:t>val[</w:t>
      </w:r>
      <w:proofErr w:type="gramEnd"/>
      <w:r w:rsidRPr="00C934CD">
        <w:rPr>
          <w:sz w:val="26"/>
          <w:szCs w:val="26"/>
        </w:rPr>
        <w:t>3]} của {</w:t>
      </w:r>
      <w:proofErr w:type="gramStart"/>
      <w:r w:rsidRPr="00C934CD">
        <w:rPr>
          <w:sz w:val="26"/>
          <w:szCs w:val="26"/>
        </w:rPr>
        <w:t>val[</w:t>
      </w:r>
      <w:proofErr w:type="gramEnd"/>
      <w:r w:rsidRPr="00C934CD">
        <w:rPr>
          <w:sz w:val="26"/>
          <w:szCs w:val="26"/>
        </w:rPr>
        <w:t>1]}?"):</w:t>
      </w:r>
    </w:p>
    <w:p w14:paraId="280383BE" w14:textId="29E1E046" w:rsidR="00C934CD" w:rsidRDefault="00C934CD" w:rsidP="00C934CD">
      <w:pPr>
        <w:pBdr>
          <w:top w:val="single" w:sz="4" w:space="1" w:color="auto"/>
          <w:left w:val="single" w:sz="4" w:space="1" w:color="auto"/>
          <w:bottom w:val="single" w:sz="4" w:space="1" w:color="auto"/>
          <w:right w:val="single" w:sz="4" w:space="1" w:color="auto"/>
        </w:pBdr>
        <w:jc w:val="both"/>
        <w:rPr>
          <w:sz w:val="26"/>
          <w:szCs w:val="26"/>
        </w:rPr>
      </w:pPr>
      <w:r w:rsidRPr="00C934CD">
        <w:rPr>
          <w:sz w:val="26"/>
          <w:szCs w:val="26"/>
        </w:rPr>
        <w:t>            if dbconnection.xoa_phan_cong(</w:t>
      </w:r>
      <w:proofErr w:type="gramStart"/>
      <w:r w:rsidRPr="00C934CD">
        <w:rPr>
          <w:sz w:val="26"/>
          <w:szCs w:val="26"/>
        </w:rPr>
        <w:t>val[</w:t>
      </w:r>
      <w:proofErr w:type="gramEnd"/>
      <w:r w:rsidRPr="00C934CD">
        <w:rPr>
          <w:sz w:val="26"/>
          <w:szCs w:val="26"/>
        </w:rPr>
        <w:t xml:space="preserve">0]): </w:t>
      </w:r>
      <w:proofErr w:type="gramStart"/>
      <w:r w:rsidRPr="00C934CD">
        <w:rPr>
          <w:sz w:val="26"/>
          <w:szCs w:val="26"/>
        </w:rPr>
        <w:t>self.load</w:t>
      </w:r>
      <w:proofErr w:type="gramEnd"/>
      <w:r w:rsidRPr="00C934CD">
        <w:rPr>
          <w:sz w:val="26"/>
          <w:szCs w:val="26"/>
        </w:rPr>
        <w:t>_</w:t>
      </w:r>
      <w:proofErr w:type="gramStart"/>
      <w:r w:rsidRPr="00C934CD">
        <w:rPr>
          <w:sz w:val="26"/>
          <w:szCs w:val="26"/>
        </w:rPr>
        <w:t>data(</w:t>
      </w:r>
      <w:proofErr w:type="gramEnd"/>
      <w:r w:rsidRPr="00C934CD">
        <w:rPr>
          <w:sz w:val="26"/>
          <w:szCs w:val="26"/>
        </w:rPr>
        <w:t xml:space="preserve">); </w:t>
      </w:r>
      <w:proofErr w:type="gramStart"/>
      <w:r w:rsidRPr="00C934CD">
        <w:rPr>
          <w:sz w:val="26"/>
          <w:szCs w:val="26"/>
        </w:rPr>
        <w:t>messagebox.showinfo</w:t>
      </w:r>
      <w:proofErr w:type="gramEnd"/>
      <w:r w:rsidRPr="00C934CD">
        <w:rPr>
          <w:sz w:val="26"/>
          <w:szCs w:val="26"/>
        </w:rPr>
        <w:t>("OK", "Đã xóa!")</w:t>
      </w:r>
    </w:p>
    <w:p w14:paraId="2B8B6264" w14:textId="77777777" w:rsidR="00C934CD" w:rsidRPr="00FF325A" w:rsidRDefault="00C934CD" w:rsidP="00C934CD">
      <w:pPr>
        <w:pBdr>
          <w:top w:val="single" w:sz="4" w:space="1" w:color="auto"/>
          <w:left w:val="single" w:sz="4" w:space="1" w:color="auto"/>
          <w:bottom w:val="single" w:sz="4" w:space="1" w:color="auto"/>
          <w:right w:val="single" w:sz="4" w:space="1" w:color="auto"/>
        </w:pBdr>
        <w:jc w:val="both"/>
        <w:rPr>
          <w:sz w:val="26"/>
          <w:szCs w:val="26"/>
        </w:rPr>
      </w:pPr>
    </w:p>
    <w:p w14:paraId="213BEBC1" w14:textId="77777777" w:rsidR="00FF325A" w:rsidRPr="00FF325A" w:rsidRDefault="00FF325A" w:rsidP="00FF325A">
      <w:pPr>
        <w:rPr>
          <w:sz w:val="26"/>
          <w:szCs w:val="26"/>
        </w:rPr>
      </w:pPr>
    </w:p>
    <w:p w14:paraId="12D00928" w14:textId="77777777" w:rsidR="00FF325A" w:rsidRPr="00FF325A" w:rsidRDefault="00FF325A" w:rsidP="00FF325A">
      <w:pPr>
        <w:rPr>
          <w:sz w:val="26"/>
          <w:szCs w:val="26"/>
        </w:rPr>
      </w:pPr>
    </w:p>
    <w:p w14:paraId="51FC064B" w14:textId="77777777" w:rsidR="00FF325A" w:rsidRPr="00FF325A" w:rsidRDefault="00FF325A" w:rsidP="00FF325A">
      <w:pPr>
        <w:rPr>
          <w:sz w:val="26"/>
          <w:szCs w:val="26"/>
        </w:rPr>
      </w:pPr>
    </w:p>
    <w:p w14:paraId="4C8A3F04" w14:textId="77777777" w:rsidR="00FF325A" w:rsidRPr="00FF325A" w:rsidRDefault="00FF325A" w:rsidP="00FF325A">
      <w:pPr>
        <w:rPr>
          <w:sz w:val="26"/>
          <w:szCs w:val="26"/>
        </w:rPr>
      </w:pPr>
    </w:p>
    <w:p w14:paraId="6EA05923" w14:textId="77777777" w:rsidR="00FF325A" w:rsidRPr="00FF325A" w:rsidRDefault="00FF325A" w:rsidP="00FF325A">
      <w:pPr>
        <w:rPr>
          <w:sz w:val="26"/>
          <w:szCs w:val="26"/>
        </w:rPr>
      </w:pPr>
    </w:p>
    <w:p w14:paraId="18888802" w14:textId="3C8E2E13" w:rsidR="00FF325A" w:rsidRDefault="00C934CD" w:rsidP="00D62CA3">
      <w:pPr>
        <w:pStyle w:val="Heading1"/>
      </w:pPr>
      <w:bookmarkStart w:id="62" w:name="_Toc215410516"/>
      <w:r w:rsidRPr="00C934CD">
        <w:lastRenderedPageBreak/>
        <w:t>TÀI LIỆU THAM KHẢO</w:t>
      </w:r>
      <w:bookmarkEnd w:id="62"/>
    </w:p>
    <w:p w14:paraId="74064B4D" w14:textId="7F6A73F6" w:rsidR="00C934CD" w:rsidRPr="00C934CD" w:rsidRDefault="00C934CD" w:rsidP="00C934CD">
      <w:pPr>
        <w:jc w:val="both"/>
        <w:rPr>
          <w:sz w:val="26"/>
          <w:szCs w:val="26"/>
        </w:rPr>
      </w:pPr>
      <w:r w:rsidRPr="00C934CD">
        <w:rPr>
          <w:sz w:val="26"/>
          <w:szCs w:val="26"/>
        </w:rPr>
        <w:t xml:space="preserve">- </w:t>
      </w:r>
      <w:r w:rsidRPr="00C934CD">
        <w:rPr>
          <w:sz w:val="26"/>
          <w:szCs w:val="26"/>
        </w:rPr>
        <w:t xml:space="preserve">Giáo trình lập trình Python </w:t>
      </w:r>
      <w:proofErr w:type="gramStart"/>
      <w:r w:rsidRPr="00C934CD">
        <w:rPr>
          <w:sz w:val="26"/>
          <w:szCs w:val="26"/>
        </w:rPr>
        <w:t>( TS</w:t>
      </w:r>
      <w:proofErr w:type="gramEnd"/>
      <w:r w:rsidRPr="00C934CD">
        <w:rPr>
          <w:sz w:val="26"/>
          <w:szCs w:val="26"/>
        </w:rPr>
        <w:t xml:space="preserve">.Huỳnh Phước Hải, </w:t>
      </w:r>
      <w:proofErr w:type="gramStart"/>
      <w:r w:rsidRPr="00C934CD">
        <w:rPr>
          <w:sz w:val="26"/>
          <w:szCs w:val="26"/>
        </w:rPr>
        <w:t>TS.NguyễnVănHòa</w:t>
      </w:r>
      <w:proofErr w:type="gramEnd"/>
      <w:r w:rsidRPr="00C934CD">
        <w:rPr>
          <w:sz w:val="26"/>
          <w:szCs w:val="26"/>
        </w:rPr>
        <w:t>, 12-</w:t>
      </w:r>
      <w:proofErr w:type="gramStart"/>
      <w:r w:rsidRPr="00C934CD">
        <w:rPr>
          <w:sz w:val="26"/>
          <w:szCs w:val="26"/>
        </w:rPr>
        <w:t>2022 )</w:t>
      </w:r>
      <w:proofErr w:type="gramEnd"/>
      <w:r>
        <w:rPr>
          <w:sz w:val="26"/>
          <w:szCs w:val="26"/>
        </w:rPr>
        <w:t>.</w:t>
      </w:r>
    </w:p>
    <w:p w14:paraId="48D6649B" w14:textId="4DF65D69" w:rsidR="00FF325A" w:rsidRPr="00FF325A" w:rsidRDefault="00C934CD" w:rsidP="00FF325A">
      <w:pPr>
        <w:rPr>
          <w:sz w:val="26"/>
          <w:szCs w:val="26"/>
        </w:rPr>
      </w:pPr>
      <w:r>
        <w:rPr>
          <w:sz w:val="26"/>
          <w:szCs w:val="26"/>
        </w:rPr>
        <w:t>- Trợ lý ảo Gemini.</w:t>
      </w:r>
    </w:p>
    <w:p w14:paraId="63DE6AC5" w14:textId="77777777" w:rsidR="00FF325A" w:rsidRPr="00FF325A" w:rsidRDefault="00FF325A" w:rsidP="00FF325A">
      <w:pPr>
        <w:rPr>
          <w:sz w:val="26"/>
          <w:szCs w:val="26"/>
        </w:rPr>
      </w:pPr>
    </w:p>
    <w:p w14:paraId="66B2E6F3" w14:textId="77777777" w:rsidR="00FF325A" w:rsidRPr="00FF325A" w:rsidRDefault="00FF325A" w:rsidP="00FF325A">
      <w:pPr>
        <w:rPr>
          <w:sz w:val="26"/>
          <w:szCs w:val="26"/>
        </w:rPr>
      </w:pPr>
    </w:p>
    <w:p w14:paraId="7852DAE1" w14:textId="77777777" w:rsidR="00FF325A" w:rsidRPr="00FF325A" w:rsidRDefault="00FF325A" w:rsidP="00FF325A">
      <w:pPr>
        <w:rPr>
          <w:sz w:val="26"/>
          <w:szCs w:val="26"/>
        </w:rPr>
      </w:pPr>
    </w:p>
    <w:p w14:paraId="1DA3EB71" w14:textId="77777777" w:rsidR="00FF325A" w:rsidRPr="00FF325A" w:rsidRDefault="00FF325A" w:rsidP="00FF325A">
      <w:pPr>
        <w:rPr>
          <w:sz w:val="26"/>
          <w:szCs w:val="26"/>
        </w:rPr>
      </w:pPr>
    </w:p>
    <w:p w14:paraId="348C11B6" w14:textId="77777777" w:rsidR="00FF325A" w:rsidRPr="00FF325A" w:rsidRDefault="00FF325A" w:rsidP="00FF325A">
      <w:pPr>
        <w:rPr>
          <w:sz w:val="26"/>
          <w:szCs w:val="26"/>
        </w:rPr>
      </w:pPr>
    </w:p>
    <w:p w14:paraId="7C904DC7" w14:textId="77777777" w:rsidR="00FF325A" w:rsidRPr="00FF325A" w:rsidRDefault="00FF325A" w:rsidP="00FF325A">
      <w:pPr>
        <w:rPr>
          <w:sz w:val="26"/>
          <w:szCs w:val="26"/>
        </w:rPr>
      </w:pPr>
    </w:p>
    <w:p w14:paraId="4704C341" w14:textId="77777777" w:rsidR="00FF325A" w:rsidRPr="00FF325A" w:rsidRDefault="00FF325A" w:rsidP="00FF325A">
      <w:pPr>
        <w:rPr>
          <w:sz w:val="26"/>
          <w:szCs w:val="26"/>
        </w:rPr>
      </w:pPr>
    </w:p>
    <w:p w14:paraId="1CC3671D" w14:textId="77777777" w:rsidR="00FF325A" w:rsidRPr="00FF325A" w:rsidRDefault="00FF325A" w:rsidP="00FF325A">
      <w:pPr>
        <w:rPr>
          <w:sz w:val="26"/>
          <w:szCs w:val="26"/>
        </w:rPr>
      </w:pPr>
    </w:p>
    <w:p w14:paraId="0F57767D" w14:textId="77777777" w:rsidR="00FF325A" w:rsidRPr="00FF325A" w:rsidRDefault="00FF325A" w:rsidP="00FF325A">
      <w:pPr>
        <w:rPr>
          <w:sz w:val="26"/>
          <w:szCs w:val="26"/>
        </w:rPr>
      </w:pPr>
    </w:p>
    <w:p w14:paraId="296960AB" w14:textId="77777777" w:rsidR="00FF325A" w:rsidRPr="00FF325A" w:rsidRDefault="00FF325A" w:rsidP="00FF325A">
      <w:pPr>
        <w:rPr>
          <w:sz w:val="26"/>
          <w:szCs w:val="26"/>
        </w:rPr>
      </w:pPr>
    </w:p>
    <w:p w14:paraId="4AAE4FFF" w14:textId="77777777" w:rsidR="00FF325A" w:rsidRPr="00FF325A" w:rsidRDefault="00FF325A" w:rsidP="00FF325A">
      <w:pPr>
        <w:rPr>
          <w:sz w:val="26"/>
          <w:szCs w:val="26"/>
        </w:rPr>
      </w:pPr>
    </w:p>
    <w:p w14:paraId="1C3FB53E" w14:textId="77777777" w:rsidR="00FF325A" w:rsidRPr="00FF325A" w:rsidRDefault="00FF325A" w:rsidP="00FF325A">
      <w:pPr>
        <w:jc w:val="center"/>
        <w:rPr>
          <w:sz w:val="26"/>
          <w:szCs w:val="26"/>
        </w:rPr>
      </w:pPr>
    </w:p>
    <w:p w14:paraId="5318C990" w14:textId="77777777" w:rsidR="00B315FA" w:rsidRPr="00B315FA" w:rsidRDefault="00B315FA" w:rsidP="00B315FA">
      <w:pPr>
        <w:rPr>
          <w:noProof/>
          <w:sz w:val="26"/>
          <w:szCs w:val="26"/>
        </w:rPr>
      </w:pPr>
      <w:r>
        <w:rPr>
          <w:noProof/>
          <w:sz w:val="26"/>
          <w:szCs w:val="26"/>
        </w:rPr>
        <w:t xml:space="preserve"> </w:t>
      </w:r>
    </w:p>
    <w:sectPr w:rsidR="00B315FA" w:rsidRPr="00B315FA" w:rsidSect="00926AD0">
      <w:footerReference w:type="default" r:id="rId21"/>
      <w:pgSz w:w="11907" w:h="16840" w:code="9"/>
      <w:pgMar w:top="1418" w:right="1134" w:bottom="1418" w:left="1701" w:header="720" w:footer="720" w:gutter="0"/>
      <w:pgBorders w:display="firstPage" w:offsetFrom="page">
        <w:top w:val="flowersTiny" w:sz="14" w:space="24" w:color="auto"/>
        <w:left w:val="flowersTiny" w:sz="14" w:space="24" w:color="auto"/>
        <w:bottom w:val="flowersTiny" w:sz="14" w:space="24" w:color="auto"/>
        <w:right w:val="flowersTiny" w:sz="14" w:space="24" w:color="auto"/>
      </w:pgBorders>
      <w:pgNumType w:start="0"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F84D6" w14:textId="77777777" w:rsidR="00384567" w:rsidRDefault="00384567">
      <w:r>
        <w:separator/>
      </w:r>
    </w:p>
  </w:endnote>
  <w:endnote w:type="continuationSeparator" w:id="0">
    <w:p w14:paraId="58C6FB38" w14:textId="77777777" w:rsidR="00384567" w:rsidRDefault="00384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826636"/>
      <w:docPartObj>
        <w:docPartGallery w:val="Page Numbers (Bottom of Page)"/>
        <w:docPartUnique/>
      </w:docPartObj>
    </w:sdtPr>
    <w:sdtEndPr>
      <w:rPr>
        <w:noProof/>
      </w:rPr>
    </w:sdtEndPr>
    <w:sdtContent>
      <w:p w14:paraId="594EAA14" w14:textId="2CE3F050" w:rsidR="00185DE9" w:rsidRDefault="00185D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675CBB" w14:textId="77777777" w:rsidR="00022D2D" w:rsidRDefault="00022D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250AF" w14:textId="77777777" w:rsidR="00384567" w:rsidRDefault="00384567">
      <w:r>
        <w:separator/>
      </w:r>
    </w:p>
  </w:footnote>
  <w:footnote w:type="continuationSeparator" w:id="0">
    <w:p w14:paraId="642DA75B" w14:textId="77777777" w:rsidR="00384567" w:rsidRDefault="003845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decimal"/>
      <w:lvlText w:val="%1."/>
      <w:lvlJc w:val="left"/>
      <w:pPr>
        <w:tabs>
          <w:tab w:val="num" w:pos="360"/>
        </w:tabs>
        <w:ind w:left="360" w:hanging="360"/>
      </w:pPr>
    </w:lvl>
    <w:lvl w:ilvl="1">
      <w:start w:val="1"/>
      <w:numFmt w:val="bullet"/>
      <w:lvlText w:val=""/>
      <w:lvlJc w:val="left"/>
      <w:pPr>
        <w:tabs>
          <w:tab w:val="num" w:pos="397"/>
        </w:tabs>
        <w:ind w:left="397" w:hanging="397"/>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3"/>
    <w:multiLevelType w:val="multilevel"/>
    <w:tmpl w:val="00000003"/>
    <w:lvl w:ilvl="0">
      <w:start w:val="1"/>
      <w:numFmt w:val="bullet"/>
      <w:lvlText w:val=""/>
      <w:lvlJc w:val="left"/>
      <w:pPr>
        <w:tabs>
          <w:tab w:val="num" w:pos="510"/>
        </w:tabs>
        <w:ind w:left="510" w:hanging="453"/>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000004"/>
    <w:multiLevelType w:val="multilevel"/>
    <w:tmpl w:val="00000004"/>
    <w:lvl w:ilvl="0">
      <w:start w:val="1"/>
      <w:numFmt w:val="bullet"/>
      <w:lvlText w:val="-"/>
      <w:lvlJc w:val="left"/>
      <w:pPr>
        <w:tabs>
          <w:tab w:val="num" w:pos="1080"/>
        </w:tabs>
        <w:ind w:left="1080" w:hanging="360"/>
      </w:pPr>
      <w:rPr>
        <w:rFonts w:ascii="Courier New" w:hAnsi="Courier New"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0000007"/>
    <w:multiLevelType w:val="multilevel"/>
    <w:tmpl w:val="00000007"/>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000008"/>
    <w:multiLevelType w:val="multilevel"/>
    <w:tmpl w:val="00000008"/>
    <w:lvl w:ilvl="0">
      <w:start w:val="1"/>
      <w:numFmt w:val="decimal"/>
      <w:lvlText w:val="%1."/>
      <w:lvlJc w:val="left"/>
      <w:pPr>
        <w:tabs>
          <w:tab w:val="num" w:pos="720"/>
        </w:tabs>
        <w:ind w:left="720" w:hanging="360"/>
      </w:pPr>
      <w:rPr>
        <w:rFonts w:hint="default"/>
        <w:b/>
        <w:i w:val="0"/>
      </w:rPr>
    </w:lvl>
    <w:lvl w:ilvl="1">
      <w:start w:val="17"/>
      <w:numFmt w:val="bullet"/>
      <w:lvlText w:val="-"/>
      <w:lvlJc w:val="left"/>
      <w:pPr>
        <w:tabs>
          <w:tab w:val="num" w:pos="1440"/>
        </w:tabs>
        <w:ind w:left="1440" w:hanging="360"/>
      </w:pPr>
      <w:rPr>
        <w:rFonts w:ascii="Arial" w:eastAsia="Times New Roman" w:hAnsi="Arial" w:hint="default"/>
        <w:b/>
        <w:i w:val="0"/>
      </w:rPr>
    </w:lvl>
    <w:lvl w:ilvl="2">
      <w:start w:val="1"/>
      <w:numFmt w:val="bullet"/>
      <w:lvlText w:val=""/>
      <w:lvlJc w:val="left"/>
      <w:pPr>
        <w:tabs>
          <w:tab w:val="num" w:pos="2160"/>
        </w:tabs>
        <w:ind w:left="2140" w:hanging="34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00000B"/>
    <w:multiLevelType w:val="multilevel"/>
    <w:tmpl w:val="0000000B"/>
    <w:lvl w:ilvl="0">
      <w:start w:val="1"/>
      <w:numFmt w:val="decimal"/>
      <w:lvlText w:val="%1."/>
      <w:lvlJc w:val="left"/>
      <w:pPr>
        <w:tabs>
          <w:tab w:val="num" w:pos="360"/>
        </w:tabs>
        <w:ind w:left="360" w:hanging="360"/>
      </w:pPr>
    </w:lvl>
    <w:lvl w:ilvl="1">
      <w:start w:val="1"/>
      <w:numFmt w:val="bullet"/>
      <w:lvlText w:val=""/>
      <w:lvlJc w:val="left"/>
      <w:pPr>
        <w:tabs>
          <w:tab w:val="num" w:pos="510"/>
        </w:tabs>
        <w:ind w:left="510" w:hanging="453"/>
      </w:pPr>
      <w:rPr>
        <w:rFonts w:ascii="Symbol" w:hAnsi="Symbol"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0000000D"/>
    <w:multiLevelType w:val="multilevel"/>
    <w:tmpl w:val="0000000D"/>
    <w:lvl w:ilvl="0">
      <w:start w:val="17"/>
      <w:numFmt w:val="bullet"/>
      <w:lvlText w:val="-"/>
      <w:lvlJc w:val="left"/>
      <w:pPr>
        <w:tabs>
          <w:tab w:val="num" w:pos="1080"/>
        </w:tabs>
        <w:ind w:left="1080" w:hanging="360"/>
      </w:pPr>
      <w:rPr>
        <w:rFonts w:ascii="Arial" w:eastAsia="Times New Roman" w:hAnsi="Aria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000000E"/>
    <w:multiLevelType w:val="multilevel"/>
    <w:tmpl w:val="0000000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320"/>
        </w:tabs>
        <w:ind w:left="1320" w:hanging="360"/>
      </w:pPr>
      <w:rPr>
        <w:rFonts w:ascii="Times New Roman" w:eastAsia="Times New Roman" w:hAnsi="Times New Roman"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F"/>
    <w:multiLevelType w:val="multilevel"/>
    <w:tmpl w:val="0000000F"/>
    <w:lvl w:ilvl="0">
      <w:start w:val="1"/>
      <w:numFmt w:val="decimal"/>
      <w:lvlText w:val="%1."/>
      <w:lvlJc w:val="left"/>
      <w:pPr>
        <w:tabs>
          <w:tab w:val="num" w:pos="360"/>
        </w:tabs>
        <w:ind w:left="360" w:hanging="360"/>
      </w:pPr>
    </w:lvl>
    <w:lvl w:ilvl="1">
      <w:start w:val="1"/>
      <w:numFmt w:val="bullet"/>
      <w:lvlText w:val=""/>
      <w:lvlJc w:val="left"/>
      <w:pPr>
        <w:tabs>
          <w:tab w:val="num" w:pos="1440"/>
        </w:tabs>
        <w:ind w:left="1420" w:hanging="340"/>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10"/>
    <w:multiLevelType w:val="multilevel"/>
    <w:tmpl w:val="000000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340"/>
        </w:tabs>
        <w:ind w:left="2340" w:hanging="360"/>
      </w:pPr>
      <w:rPr>
        <w:rFonts w:ascii="Symbol" w:hAnsi="Symbo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11"/>
    <w:multiLevelType w:val="multilevel"/>
    <w:tmpl w:val="00000011"/>
    <w:lvl w:ilvl="0">
      <w:start w:val="17"/>
      <w:numFmt w:val="bullet"/>
      <w:lvlText w:val="-"/>
      <w:lvlJc w:val="left"/>
      <w:pPr>
        <w:tabs>
          <w:tab w:val="num" w:pos="1080"/>
        </w:tabs>
        <w:ind w:left="1080" w:hanging="360"/>
      </w:pPr>
      <w:rPr>
        <w:rFonts w:ascii="Arial" w:eastAsia="Times New Roman" w:hAnsi="Aria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00000012"/>
    <w:multiLevelType w:val="multilevel"/>
    <w:tmpl w:val="00000012"/>
    <w:lvl w:ilvl="0">
      <w:start w:val="1"/>
      <w:numFmt w:val="decimal"/>
      <w:lvlText w:val="%1."/>
      <w:lvlJc w:val="left"/>
      <w:pPr>
        <w:tabs>
          <w:tab w:val="num" w:pos="360"/>
        </w:tabs>
        <w:ind w:left="360" w:hanging="360"/>
      </w:pPr>
    </w:lvl>
    <w:lvl w:ilvl="1">
      <w:start w:val="1"/>
      <w:numFmt w:val="bullet"/>
      <w:lvlText w:val=""/>
      <w:lvlJc w:val="left"/>
      <w:pPr>
        <w:tabs>
          <w:tab w:val="num" w:pos="1080"/>
        </w:tabs>
        <w:ind w:left="1060" w:hanging="340"/>
      </w:pPr>
      <w:rPr>
        <w:rFonts w:ascii="Symbol" w:hAnsi="Symbol"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00000015"/>
    <w:multiLevelType w:val="multilevel"/>
    <w:tmpl w:val="00000015"/>
    <w:lvl w:ilvl="0">
      <w:start w:val="17"/>
      <w:numFmt w:val="bullet"/>
      <w:lvlText w:val="-"/>
      <w:lvlJc w:val="left"/>
      <w:pPr>
        <w:tabs>
          <w:tab w:val="num" w:pos="1080"/>
        </w:tabs>
        <w:ind w:left="1080" w:hanging="360"/>
      </w:pPr>
      <w:rPr>
        <w:rFonts w:ascii="Arial" w:eastAsia="Times New Roman" w:hAnsi="Aria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00000016"/>
    <w:multiLevelType w:val="multilevel"/>
    <w:tmpl w:val="00000016"/>
    <w:lvl w:ilvl="0">
      <w:start w:val="1"/>
      <w:numFmt w:val="decimal"/>
      <w:lvlText w:val="%1."/>
      <w:lvlJc w:val="left"/>
      <w:pPr>
        <w:tabs>
          <w:tab w:val="num" w:pos="720"/>
        </w:tabs>
        <w:ind w:left="720" w:hanging="360"/>
      </w:pPr>
      <w:rPr>
        <w:rFonts w:hint="default"/>
        <w:b/>
        <w:i w:val="0"/>
      </w:rPr>
    </w:lvl>
    <w:lvl w:ilvl="1">
      <w:start w:val="17"/>
      <w:numFmt w:val="bullet"/>
      <w:lvlText w:val="-"/>
      <w:lvlJc w:val="left"/>
      <w:pPr>
        <w:tabs>
          <w:tab w:val="num" w:pos="1440"/>
        </w:tabs>
        <w:ind w:left="1440" w:hanging="360"/>
      </w:pPr>
      <w:rPr>
        <w:rFonts w:ascii="Arial" w:eastAsia="Times New Roman" w:hAnsi="Arial" w:hint="default"/>
        <w:b/>
        <w:i w:val="0"/>
      </w:rPr>
    </w:lvl>
    <w:lvl w:ilvl="2">
      <w:start w:val="1"/>
      <w:numFmt w:val="decimal"/>
      <w:lvlText w:val="%3."/>
      <w:lvlJc w:val="left"/>
      <w:pPr>
        <w:tabs>
          <w:tab w:val="num" w:pos="2160"/>
        </w:tabs>
        <w:ind w:left="2160" w:hanging="360"/>
      </w:pPr>
      <w:rPr>
        <w:rFonts w:hint="default"/>
        <w:b w:val="0"/>
        <w:i w:val="0"/>
        <w:sz w:val="22"/>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0000018"/>
    <w:multiLevelType w:val="multilevel"/>
    <w:tmpl w:val="00000018"/>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5" w15:restartNumberingAfterBreak="0">
    <w:nsid w:val="00000019"/>
    <w:multiLevelType w:val="multilevel"/>
    <w:tmpl w:val="00000019"/>
    <w:lvl w:ilvl="0">
      <w:numFmt w:val="bullet"/>
      <w:lvlText w:val="-"/>
      <w:lvlJc w:val="left"/>
      <w:pPr>
        <w:tabs>
          <w:tab w:val="num" w:pos="720"/>
        </w:tabs>
        <w:ind w:left="720" w:hanging="360"/>
      </w:pPr>
      <w:rPr>
        <w:rFonts w:ascii="Arial" w:eastAsia="Times New Roman" w:hAnsi="Aria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1E42636"/>
    <w:multiLevelType w:val="multilevel"/>
    <w:tmpl w:val="5B42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E35882"/>
    <w:multiLevelType w:val="multilevel"/>
    <w:tmpl w:val="844A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D777B"/>
    <w:multiLevelType w:val="hybridMultilevel"/>
    <w:tmpl w:val="973A01A2"/>
    <w:lvl w:ilvl="0" w:tplc="04090013">
      <w:start w:val="1"/>
      <w:numFmt w:val="upperRoman"/>
      <w:lvlText w:val="%1."/>
      <w:lvlJc w:val="right"/>
      <w:pPr>
        <w:tabs>
          <w:tab w:val="num" w:pos="540"/>
        </w:tabs>
        <w:ind w:left="540" w:hanging="180"/>
      </w:pPr>
      <w:rPr>
        <w:rFonts w:hint="default"/>
      </w:rPr>
    </w:lvl>
    <w:lvl w:ilvl="1" w:tplc="C1E02D88">
      <w:start w:val="1"/>
      <w:numFmt w:val="bullet"/>
      <w:lvlText w:val="-"/>
      <w:lvlJc w:val="left"/>
      <w:pPr>
        <w:tabs>
          <w:tab w:val="num" w:pos="1320"/>
        </w:tabs>
        <w:ind w:left="132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1552047"/>
    <w:multiLevelType w:val="hybridMultilevel"/>
    <w:tmpl w:val="3F6C86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54B202C"/>
    <w:multiLevelType w:val="multilevel"/>
    <w:tmpl w:val="C574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6734D6"/>
    <w:multiLevelType w:val="hybridMultilevel"/>
    <w:tmpl w:val="499AF4B0"/>
    <w:lvl w:ilvl="0" w:tplc="69A6652C">
      <w:start w:val="1"/>
      <w:numFmt w:val="bullet"/>
      <w:lvlText w:val="-"/>
      <w:lvlJc w:val="left"/>
      <w:pPr>
        <w:tabs>
          <w:tab w:val="num" w:pos="1680"/>
        </w:tabs>
        <w:ind w:left="1680" w:hanging="360"/>
      </w:pPr>
      <w:rPr>
        <w:rFonts w:ascii="Courier New" w:hAnsi="Courier New" w:hint="default"/>
      </w:rPr>
    </w:lvl>
    <w:lvl w:ilvl="1" w:tplc="04090003" w:tentative="1">
      <w:start w:val="1"/>
      <w:numFmt w:val="bullet"/>
      <w:lvlText w:val="o"/>
      <w:lvlJc w:val="left"/>
      <w:pPr>
        <w:tabs>
          <w:tab w:val="num" w:pos="2400"/>
        </w:tabs>
        <w:ind w:left="2400" w:hanging="360"/>
      </w:pPr>
      <w:rPr>
        <w:rFonts w:ascii="Courier New" w:hAnsi="Courier New" w:cs="Courier New" w:hint="default"/>
      </w:rPr>
    </w:lvl>
    <w:lvl w:ilvl="2" w:tplc="04090005" w:tentative="1">
      <w:start w:val="1"/>
      <w:numFmt w:val="bullet"/>
      <w:lvlText w:val=""/>
      <w:lvlJc w:val="left"/>
      <w:pPr>
        <w:tabs>
          <w:tab w:val="num" w:pos="3120"/>
        </w:tabs>
        <w:ind w:left="3120" w:hanging="360"/>
      </w:pPr>
      <w:rPr>
        <w:rFonts w:ascii="Wingdings" w:hAnsi="Wingdings" w:hint="default"/>
      </w:rPr>
    </w:lvl>
    <w:lvl w:ilvl="3" w:tplc="04090001" w:tentative="1">
      <w:start w:val="1"/>
      <w:numFmt w:val="bullet"/>
      <w:lvlText w:val=""/>
      <w:lvlJc w:val="left"/>
      <w:pPr>
        <w:tabs>
          <w:tab w:val="num" w:pos="3840"/>
        </w:tabs>
        <w:ind w:left="3840" w:hanging="360"/>
      </w:pPr>
      <w:rPr>
        <w:rFonts w:ascii="Symbol" w:hAnsi="Symbol" w:hint="default"/>
      </w:rPr>
    </w:lvl>
    <w:lvl w:ilvl="4" w:tplc="04090003" w:tentative="1">
      <w:start w:val="1"/>
      <w:numFmt w:val="bullet"/>
      <w:lvlText w:val="o"/>
      <w:lvlJc w:val="left"/>
      <w:pPr>
        <w:tabs>
          <w:tab w:val="num" w:pos="4560"/>
        </w:tabs>
        <w:ind w:left="4560" w:hanging="360"/>
      </w:pPr>
      <w:rPr>
        <w:rFonts w:ascii="Courier New" w:hAnsi="Courier New" w:cs="Courier New" w:hint="default"/>
      </w:rPr>
    </w:lvl>
    <w:lvl w:ilvl="5" w:tplc="04090005" w:tentative="1">
      <w:start w:val="1"/>
      <w:numFmt w:val="bullet"/>
      <w:lvlText w:val=""/>
      <w:lvlJc w:val="left"/>
      <w:pPr>
        <w:tabs>
          <w:tab w:val="num" w:pos="5280"/>
        </w:tabs>
        <w:ind w:left="5280" w:hanging="360"/>
      </w:pPr>
      <w:rPr>
        <w:rFonts w:ascii="Wingdings" w:hAnsi="Wingdings" w:hint="default"/>
      </w:rPr>
    </w:lvl>
    <w:lvl w:ilvl="6" w:tplc="04090001" w:tentative="1">
      <w:start w:val="1"/>
      <w:numFmt w:val="bullet"/>
      <w:lvlText w:val=""/>
      <w:lvlJc w:val="left"/>
      <w:pPr>
        <w:tabs>
          <w:tab w:val="num" w:pos="6000"/>
        </w:tabs>
        <w:ind w:left="6000" w:hanging="360"/>
      </w:pPr>
      <w:rPr>
        <w:rFonts w:ascii="Symbol" w:hAnsi="Symbol" w:hint="default"/>
      </w:rPr>
    </w:lvl>
    <w:lvl w:ilvl="7" w:tplc="04090003" w:tentative="1">
      <w:start w:val="1"/>
      <w:numFmt w:val="bullet"/>
      <w:lvlText w:val="o"/>
      <w:lvlJc w:val="left"/>
      <w:pPr>
        <w:tabs>
          <w:tab w:val="num" w:pos="6720"/>
        </w:tabs>
        <w:ind w:left="6720" w:hanging="360"/>
      </w:pPr>
      <w:rPr>
        <w:rFonts w:ascii="Courier New" w:hAnsi="Courier New" w:cs="Courier New" w:hint="default"/>
      </w:rPr>
    </w:lvl>
    <w:lvl w:ilvl="8" w:tplc="04090005" w:tentative="1">
      <w:start w:val="1"/>
      <w:numFmt w:val="bullet"/>
      <w:lvlText w:val=""/>
      <w:lvlJc w:val="left"/>
      <w:pPr>
        <w:tabs>
          <w:tab w:val="num" w:pos="7440"/>
        </w:tabs>
        <w:ind w:left="7440" w:hanging="360"/>
      </w:pPr>
      <w:rPr>
        <w:rFonts w:ascii="Wingdings" w:hAnsi="Wingdings" w:hint="default"/>
      </w:rPr>
    </w:lvl>
  </w:abstractNum>
  <w:abstractNum w:abstractNumId="22" w15:restartNumberingAfterBreak="0">
    <w:nsid w:val="1815155A"/>
    <w:multiLevelType w:val="hybridMultilevel"/>
    <w:tmpl w:val="E7A65F00"/>
    <w:lvl w:ilvl="0" w:tplc="3934F27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189002CB"/>
    <w:multiLevelType w:val="multilevel"/>
    <w:tmpl w:val="944A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E51E88"/>
    <w:multiLevelType w:val="multilevel"/>
    <w:tmpl w:val="1A5EC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2E71A1"/>
    <w:multiLevelType w:val="multilevel"/>
    <w:tmpl w:val="F938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4D1CA2"/>
    <w:multiLevelType w:val="multilevel"/>
    <w:tmpl w:val="3718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58325C"/>
    <w:multiLevelType w:val="multilevel"/>
    <w:tmpl w:val="00000000"/>
    <w:lvl w:ilvl="0">
      <w:start w:val="1"/>
      <w:numFmt w:val="bullet"/>
      <w:lvlText w:val="-"/>
      <w:lvlJc w:val="left"/>
      <w:pPr>
        <w:tabs>
          <w:tab w:val="num" w:pos="1680"/>
        </w:tabs>
        <w:ind w:left="1680" w:hanging="360"/>
      </w:pPr>
      <w:rPr>
        <w:rFonts w:ascii="Courier New" w:hAnsi="Courier New" w:hint="default"/>
      </w:rPr>
    </w:lvl>
    <w:lvl w:ilvl="1">
      <w:start w:val="1"/>
      <w:numFmt w:val="bullet"/>
      <w:lvlText w:val="o"/>
      <w:lvlJc w:val="left"/>
      <w:pPr>
        <w:tabs>
          <w:tab w:val="num" w:pos="2400"/>
        </w:tabs>
        <w:ind w:left="2400" w:hanging="360"/>
      </w:pPr>
      <w:rPr>
        <w:rFonts w:ascii="Courier New" w:hAnsi="Courier New" w:hint="default"/>
      </w:rPr>
    </w:lvl>
    <w:lvl w:ilvl="2">
      <w:start w:val="1"/>
      <w:numFmt w:val="bullet"/>
      <w:lvlText w:val=""/>
      <w:lvlJc w:val="left"/>
      <w:pPr>
        <w:tabs>
          <w:tab w:val="num" w:pos="3120"/>
        </w:tabs>
        <w:ind w:left="3120" w:hanging="360"/>
      </w:pPr>
      <w:rPr>
        <w:rFonts w:ascii="Wingdings" w:hAnsi="Wingdings" w:hint="default"/>
      </w:rPr>
    </w:lvl>
    <w:lvl w:ilvl="3">
      <w:start w:val="1"/>
      <w:numFmt w:val="bullet"/>
      <w:lvlText w:val=""/>
      <w:lvlJc w:val="left"/>
      <w:pPr>
        <w:tabs>
          <w:tab w:val="num" w:pos="3840"/>
        </w:tabs>
        <w:ind w:left="3840" w:hanging="360"/>
      </w:pPr>
      <w:rPr>
        <w:rFonts w:ascii="Symbol" w:hAnsi="Symbol" w:hint="default"/>
      </w:rPr>
    </w:lvl>
    <w:lvl w:ilvl="4">
      <w:start w:val="1"/>
      <w:numFmt w:val="bullet"/>
      <w:lvlText w:val="o"/>
      <w:lvlJc w:val="left"/>
      <w:pPr>
        <w:tabs>
          <w:tab w:val="num" w:pos="4560"/>
        </w:tabs>
        <w:ind w:left="4560" w:hanging="360"/>
      </w:pPr>
      <w:rPr>
        <w:rFonts w:ascii="Courier New" w:hAnsi="Courier New" w:hint="default"/>
      </w:rPr>
    </w:lvl>
    <w:lvl w:ilvl="5">
      <w:start w:val="1"/>
      <w:numFmt w:val="bullet"/>
      <w:lvlText w:val=""/>
      <w:lvlJc w:val="left"/>
      <w:pPr>
        <w:tabs>
          <w:tab w:val="num" w:pos="5280"/>
        </w:tabs>
        <w:ind w:left="5280" w:hanging="360"/>
      </w:pPr>
      <w:rPr>
        <w:rFonts w:ascii="Wingdings" w:hAnsi="Wingdings" w:hint="default"/>
      </w:rPr>
    </w:lvl>
    <w:lvl w:ilvl="6">
      <w:start w:val="1"/>
      <w:numFmt w:val="bullet"/>
      <w:lvlText w:val=""/>
      <w:lvlJc w:val="left"/>
      <w:pPr>
        <w:tabs>
          <w:tab w:val="num" w:pos="6000"/>
        </w:tabs>
        <w:ind w:left="6000" w:hanging="360"/>
      </w:pPr>
      <w:rPr>
        <w:rFonts w:ascii="Symbol" w:hAnsi="Symbol" w:hint="default"/>
      </w:rPr>
    </w:lvl>
    <w:lvl w:ilvl="7">
      <w:start w:val="1"/>
      <w:numFmt w:val="bullet"/>
      <w:lvlText w:val="o"/>
      <w:lvlJc w:val="left"/>
      <w:pPr>
        <w:tabs>
          <w:tab w:val="num" w:pos="6720"/>
        </w:tabs>
        <w:ind w:left="6720" w:hanging="360"/>
      </w:pPr>
      <w:rPr>
        <w:rFonts w:ascii="Courier New" w:hAnsi="Courier New" w:hint="default"/>
      </w:rPr>
    </w:lvl>
    <w:lvl w:ilvl="8">
      <w:start w:val="1"/>
      <w:numFmt w:val="bullet"/>
      <w:lvlText w:val=""/>
      <w:lvlJc w:val="left"/>
      <w:pPr>
        <w:tabs>
          <w:tab w:val="num" w:pos="7440"/>
        </w:tabs>
        <w:ind w:left="7440" w:hanging="360"/>
      </w:pPr>
      <w:rPr>
        <w:rFonts w:ascii="Wingdings" w:hAnsi="Wingdings" w:hint="default"/>
      </w:rPr>
    </w:lvl>
  </w:abstractNum>
  <w:abstractNum w:abstractNumId="28" w15:restartNumberingAfterBreak="0">
    <w:nsid w:val="1EE15E58"/>
    <w:multiLevelType w:val="hybridMultilevel"/>
    <w:tmpl w:val="D868CC26"/>
    <w:lvl w:ilvl="0" w:tplc="A094D86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EE0DDD"/>
    <w:multiLevelType w:val="hybridMultilevel"/>
    <w:tmpl w:val="F65E0690"/>
    <w:lvl w:ilvl="0" w:tplc="69A6652C">
      <w:start w:val="1"/>
      <w:numFmt w:val="bullet"/>
      <w:lvlText w:val="-"/>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2CEC1BE5"/>
    <w:multiLevelType w:val="hybridMultilevel"/>
    <w:tmpl w:val="8A3C9E1C"/>
    <w:lvl w:ilvl="0" w:tplc="042A000B">
      <w:start w:val="1"/>
      <w:numFmt w:val="bullet"/>
      <w:lvlText w:val=""/>
      <w:lvlJc w:val="left"/>
      <w:pPr>
        <w:ind w:left="1168" w:hanging="360"/>
      </w:pPr>
      <w:rPr>
        <w:rFonts w:ascii="Wingdings" w:hAnsi="Wingdings" w:hint="default"/>
      </w:rPr>
    </w:lvl>
    <w:lvl w:ilvl="1" w:tplc="042A0003" w:tentative="1">
      <w:start w:val="1"/>
      <w:numFmt w:val="bullet"/>
      <w:lvlText w:val="o"/>
      <w:lvlJc w:val="left"/>
      <w:pPr>
        <w:ind w:left="1888" w:hanging="360"/>
      </w:pPr>
      <w:rPr>
        <w:rFonts w:ascii="Courier New" w:hAnsi="Courier New" w:cs="Courier New" w:hint="default"/>
      </w:rPr>
    </w:lvl>
    <w:lvl w:ilvl="2" w:tplc="042A0005" w:tentative="1">
      <w:start w:val="1"/>
      <w:numFmt w:val="bullet"/>
      <w:lvlText w:val=""/>
      <w:lvlJc w:val="left"/>
      <w:pPr>
        <w:ind w:left="2608" w:hanging="360"/>
      </w:pPr>
      <w:rPr>
        <w:rFonts w:ascii="Wingdings" w:hAnsi="Wingdings" w:hint="default"/>
      </w:rPr>
    </w:lvl>
    <w:lvl w:ilvl="3" w:tplc="042A0001" w:tentative="1">
      <w:start w:val="1"/>
      <w:numFmt w:val="bullet"/>
      <w:lvlText w:val=""/>
      <w:lvlJc w:val="left"/>
      <w:pPr>
        <w:ind w:left="3328" w:hanging="360"/>
      </w:pPr>
      <w:rPr>
        <w:rFonts w:ascii="Symbol" w:hAnsi="Symbol" w:hint="default"/>
      </w:rPr>
    </w:lvl>
    <w:lvl w:ilvl="4" w:tplc="042A0003" w:tentative="1">
      <w:start w:val="1"/>
      <w:numFmt w:val="bullet"/>
      <w:lvlText w:val="o"/>
      <w:lvlJc w:val="left"/>
      <w:pPr>
        <w:ind w:left="4048" w:hanging="360"/>
      </w:pPr>
      <w:rPr>
        <w:rFonts w:ascii="Courier New" w:hAnsi="Courier New" w:cs="Courier New" w:hint="default"/>
      </w:rPr>
    </w:lvl>
    <w:lvl w:ilvl="5" w:tplc="042A0005" w:tentative="1">
      <w:start w:val="1"/>
      <w:numFmt w:val="bullet"/>
      <w:lvlText w:val=""/>
      <w:lvlJc w:val="left"/>
      <w:pPr>
        <w:ind w:left="4768" w:hanging="360"/>
      </w:pPr>
      <w:rPr>
        <w:rFonts w:ascii="Wingdings" w:hAnsi="Wingdings" w:hint="default"/>
      </w:rPr>
    </w:lvl>
    <w:lvl w:ilvl="6" w:tplc="042A0001" w:tentative="1">
      <w:start w:val="1"/>
      <w:numFmt w:val="bullet"/>
      <w:lvlText w:val=""/>
      <w:lvlJc w:val="left"/>
      <w:pPr>
        <w:ind w:left="5488" w:hanging="360"/>
      </w:pPr>
      <w:rPr>
        <w:rFonts w:ascii="Symbol" w:hAnsi="Symbol" w:hint="default"/>
      </w:rPr>
    </w:lvl>
    <w:lvl w:ilvl="7" w:tplc="042A0003" w:tentative="1">
      <w:start w:val="1"/>
      <w:numFmt w:val="bullet"/>
      <w:lvlText w:val="o"/>
      <w:lvlJc w:val="left"/>
      <w:pPr>
        <w:ind w:left="6208" w:hanging="360"/>
      </w:pPr>
      <w:rPr>
        <w:rFonts w:ascii="Courier New" w:hAnsi="Courier New" w:cs="Courier New" w:hint="default"/>
      </w:rPr>
    </w:lvl>
    <w:lvl w:ilvl="8" w:tplc="042A0005" w:tentative="1">
      <w:start w:val="1"/>
      <w:numFmt w:val="bullet"/>
      <w:lvlText w:val=""/>
      <w:lvlJc w:val="left"/>
      <w:pPr>
        <w:ind w:left="6928" w:hanging="360"/>
      </w:pPr>
      <w:rPr>
        <w:rFonts w:ascii="Wingdings" w:hAnsi="Wingdings" w:hint="default"/>
      </w:rPr>
    </w:lvl>
  </w:abstractNum>
  <w:abstractNum w:abstractNumId="31" w15:restartNumberingAfterBreak="0">
    <w:nsid w:val="2D734D3E"/>
    <w:multiLevelType w:val="multilevel"/>
    <w:tmpl w:val="1D6A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3244B2"/>
    <w:multiLevelType w:val="multilevel"/>
    <w:tmpl w:val="433E2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A15461"/>
    <w:multiLevelType w:val="hybridMultilevel"/>
    <w:tmpl w:val="BBA8B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9275318"/>
    <w:multiLevelType w:val="multilevel"/>
    <w:tmpl w:val="054A2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BF56D9"/>
    <w:multiLevelType w:val="multilevel"/>
    <w:tmpl w:val="05E8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4569D1"/>
    <w:multiLevelType w:val="hybridMultilevel"/>
    <w:tmpl w:val="B6FED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CBB1DD6"/>
    <w:multiLevelType w:val="multilevel"/>
    <w:tmpl w:val="C1F6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520455"/>
    <w:multiLevelType w:val="multilevel"/>
    <w:tmpl w:val="AA46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C93512"/>
    <w:multiLevelType w:val="multilevel"/>
    <w:tmpl w:val="6F52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2B6D95"/>
    <w:multiLevelType w:val="multilevel"/>
    <w:tmpl w:val="7AA6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38547C"/>
    <w:multiLevelType w:val="multilevel"/>
    <w:tmpl w:val="B480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890940"/>
    <w:multiLevelType w:val="hybridMultilevel"/>
    <w:tmpl w:val="FD8A3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C5E053C"/>
    <w:multiLevelType w:val="multilevel"/>
    <w:tmpl w:val="FD72B2C4"/>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4CEE1484"/>
    <w:multiLevelType w:val="hybridMultilevel"/>
    <w:tmpl w:val="6D4EBFDE"/>
    <w:lvl w:ilvl="0" w:tplc="99A4C1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5A2924"/>
    <w:multiLevelType w:val="hybridMultilevel"/>
    <w:tmpl w:val="FEC2EB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55F26E01"/>
    <w:multiLevelType w:val="hybridMultilevel"/>
    <w:tmpl w:val="AE1607F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58284A12"/>
    <w:multiLevelType w:val="multilevel"/>
    <w:tmpl w:val="D7347F4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9EF00A2"/>
    <w:multiLevelType w:val="hybridMultilevel"/>
    <w:tmpl w:val="C08C2C2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5A3743FD"/>
    <w:multiLevelType w:val="hybridMultilevel"/>
    <w:tmpl w:val="F8D6B932"/>
    <w:lvl w:ilvl="0" w:tplc="6A5A8192">
      <w:start w:val="1"/>
      <w:numFmt w:val="bullet"/>
      <w:lvlText w:val="-"/>
      <w:lvlJc w:val="left"/>
      <w:pPr>
        <w:ind w:left="1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532CADA">
      <w:start w:val="1"/>
      <w:numFmt w:val="bullet"/>
      <w:lvlText w:val="o"/>
      <w:lvlJc w:val="left"/>
      <w:pPr>
        <w:ind w:left="18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9062118">
      <w:start w:val="1"/>
      <w:numFmt w:val="bullet"/>
      <w:lvlText w:val="▪"/>
      <w:lvlJc w:val="left"/>
      <w:pPr>
        <w:ind w:left="25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F102D9A">
      <w:start w:val="1"/>
      <w:numFmt w:val="bullet"/>
      <w:lvlText w:val="•"/>
      <w:lvlJc w:val="left"/>
      <w:pPr>
        <w:ind w:left="32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B700A90">
      <w:start w:val="1"/>
      <w:numFmt w:val="bullet"/>
      <w:lvlText w:val="o"/>
      <w:lvlJc w:val="left"/>
      <w:pPr>
        <w:ind w:left="39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2008F9A">
      <w:start w:val="1"/>
      <w:numFmt w:val="bullet"/>
      <w:lvlText w:val="▪"/>
      <w:lvlJc w:val="left"/>
      <w:pPr>
        <w:ind w:left="46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B420B0E">
      <w:start w:val="1"/>
      <w:numFmt w:val="bullet"/>
      <w:lvlText w:val="•"/>
      <w:lvlJc w:val="left"/>
      <w:pPr>
        <w:ind w:left="54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6B0B120">
      <w:start w:val="1"/>
      <w:numFmt w:val="bullet"/>
      <w:lvlText w:val="o"/>
      <w:lvlJc w:val="left"/>
      <w:pPr>
        <w:ind w:left="61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5FC807C">
      <w:start w:val="1"/>
      <w:numFmt w:val="bullet"/>
      <w:lvlText w:val="▪"/>
      <w:lvlJc w:val="left"/>
      <w:pPr>
        <w:ind w:left="68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0" w15:restartNumberingAfterBreak="0">
    <w:nsid w:val="5D1C436E"/>
    <w:multiLevelType w:val="hybridMultilevel"/>
    <w:tmpl w:val="BE72A2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5DCB7DC3"/>
    <w:multiLevelType w:val="multilevel"/>
    <w:tmpl w:val="E884A2D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0D7751C"/>
    <w:multiLevelType w:val="multilevel"/>
    <w:tmpl w:val="0C26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751004"/>
    <w:multiLevelType w:val="multilevel"/>
    <w:tmpl w:val="1C0EBBB8"/>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2E77EAD"/>
    <w:multiLevelType w:val="multilevel"/>
    <w:tmpl w:val="EED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AC4D9C"/>
    <w:multiLevelType w:val="multilevel"/>
    <w:tmpl w:val="5E24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004F79"/>
    <w:multiLevelType w:val="multilevel"/>
    <w:tmpl w:val="2650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940BD7"/>
    <w:multiLevelType w:val="hybridMultilevel"/>
    <w:tmpl w:val="CFE4E242"/>
    <w:lvl w:ilvl="0" w:tplc="8B7EC4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84D2EB0"/>
    <w:multiLevelType w:val="multilevel"/>
    <w:tmpl w:val="B63E109E"/>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6D505953"/>
    <w:multiLevelType w:val="multilevel"/>
    <w:tmpl w:val="20A6C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8648E8"/>
    <w:multiLevelType w:val="multilevel"/>
    <w:tmpl w:val="49C0C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110F37"/>
    <w:multiLevelType w:val="multilevel"/>
    <w:tmpl w:val="A8D4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677A07"/>
    <w:multiLevelType w:val="multilevel"/>
    <w:tmpl w:val="4094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D823F5"/>
    <w:multiLevelType w:val="hybridMultilevel"/>
    <w:tmpl w:val="42AC26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7F3574EC"/>
    <w:multiLevelType w:val="multilevel"/>
    <w:tmpl w:val="B3F07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8F691C"/>
    <w:multiLevelType w:val="multilevel"/>
    <w:tmpl w:val="62B6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CC791C"/>
    <w:multiLevelType w:val="multilevel"/>
    <w:tmpl w:val="DBB07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267664">
    <w:abstractNumId w:val="15"/>
  </w:num>
  <w:num w:numId="2" w16cid:durableId="1042293950">
    <w:abstractNumId w:val="3"/>
  </w:num>
  <w:num w:numId="3" w16cid:durableId="1174301087">
    <w:abstractNumId w:val="10"/>
  </w:num>
  <w:num w:numId="4" w16cid:durableId="1250507241">
    <w:abstractNumId w:val="6"/>
  </w:num>
  <w:num w:numId="5" w16cid:durableId="1471166899">
    <w:abstractNumId w:val="14"/>
  </w:num>
  <w:num w:numId="6" w16cid:durableId="1501583285">
    <w:abstractNumId w:val="12"/>
  </w:num>
  <w:num w:numId="7" w16cid:durableId="2066679477">
    <w:abstractNumId w:val="13"/>
  </w:num>
  <w:num w:numId="8" w16cid:durableId="2133399948">
    <w:abstractNumId w:val="4"/>
  </w:num>
  <w:num w:numId="9" w16cid:durableId="903370897">
    <w:abstractNumId w:val="11"/>
  </w:num>
  <w:num w:numId="10" w16cid:durableId="1915428028">
    <w:abstractNumId w:val="5"/>
  </w:num>
  <w:num w:numId="11" w16cid:durableId="167449872">
    <w:abstractNumId w:val="1"/>
  </w:num>
  <w:num w:numId="12" w16cid:durableId="808715956">
    <w:abstractNumId w:val="8"/>
  </w:num>
  <w:num w:numId="13" w16cid:durableId="1301422265">
    <w:abstractNumId w:val="0"/>
  </w:num>
  <w:num w:numId="14" w16cid:durableId="471678798">
    <w:abstractNumId w:val="9"/>
  </w:num>
  <w:num w:numId="15" w16cid:durableId="1650553034">
    <w:abstractNumId w:val="7"/>
  </w:num>
  <w:num w:numId="16" w16cid:durableId="1300917061">
    <w:abstractNumId w:val="2"/>
  </w:num>
  <w:num w:numId="17" w16cid:durableId="2017223685">
    <w:abstractNumId w:val="27"/>
  </w:num>
  <w:num w:numId="18" w16cid:durableId="1634748668">
    <w:abstractNumId w:val="18"/>
  </w:num>
  <w:num w:numId="19" w16cid:durableId="636299527">
    <w:abstractNumId w:val="29"/>
  </w:num>
  <w:num w:numId="20" w16cid:durableId="540172097">
    <w:abstractNumId w:val="21"/>
  </w:num>
  <w:num w:numId="21" w16cid:durableId="102698586">
    <w:abstractNumId w:val="22"/>
  </w:num>
  <w:num w:numId="22" w16cid:durableId="978729182">
    <w:abstractNumId w:val="42"/>
  </w:num>
  <w:num w:numId="23" w16cid:durableId="1355614151">
    <w:abstractNumId w:val="36"/>
  </w:num>
  <w:num w:numId="24" w16cid:durableId="23331457">
    <w:abstractNumId w:val="44"/>
  </w:num>
  <w:num w:numId="25" w16cid:durableId="1232305458">
    <w:abstractNumId w:val="49"/>
  </w:num>
  <w:num w:numId="26" w16cid:durableId="807015606">
    <w:abstractNumId w:val="57"/>
  </w:num>
  <w:num w:numId="27" w16cid:durableId="843325141">
    <w:abstractNumId w:val="43"/>
  </w:num>
  <w:num w:numId="28" w16cid:durableId="236289603">
    <w:abstractNumId w:val="58"/>
  </w:num>
  <w:num w:numId="29" w16cid:durableId="624237085">
    <w:abstractNumId w:val="64"/>
  </w:num>
  <w:num w:numId="30" w16cid:durableId="29914533">
    <w:abstractNumId w:val="28"/>
  </w:num>
  <w:num w:numId="31" w16cid:durableId="441652578">
    <w:abstractNumId w:val="24"/>
  </w:num>
  <w:num w:numId="32" w16cid:durableId="400911389">
    <w:abstractNumId w:val="35"/>
  </w:num>
  <w:num w:numId="33" w16cid:durableId="1574462355">
    <w:abstractNumId w:val="59"/>
  </w:num>
  <w:num w:numId="34" w16cid:durableId="1401369071">
    <w:abstractNumId w:val="39"/>
  </w:num>
  <w:num w:numId="35" w16cid:durableId="1750927867">
    <w:abstractNumId w:val="16"/>
  </w:num>
  <w:num w:numId="36" w16cid:durableId="167136591">
    <w:abstractNumId w:val="61"/>
  </w:num>
  <w:num w:numId="37" w16cid:durableId="595984883">
    <w:abstractNumId w:val="33"/>
  </w:num>
  <w:num w:numId="38" w16cid:durableId="1905329883">
    <w:abstractNumId w:val="62"/>
  </w:num>
  <w:num w:numId="39" w16cid:durableId="610285961">
    <w:abstractNumId w:val="26"/>
  </w:num>
  <w:num w:numId="40" w16cid:durableId="1854609974">
    <w:abstractNumId w:val="31"/>
  </w:num>
  <w:num w:numId="41" w16cid:durableId="1019772359">
    <w:abstractNumId w:val="47"/>
  </w:num>
  <w:num w:numId="42" w16cid:durableId="550113483">
    <w:abstractNumId w:val="53"/>
  </w:num>
  <w:num w:numId="43" w16cid:durableId="2008552835">
    <w:abstractNumId w:val="51"/>
  </w:num>
  <w:num w:numId="44" w16cid:durableId="946162271">
    <w:abstractNumId w:val="50"/>
  </w:num>
  <w:num w:numId="45" w16cid:durableId="1272973495">
    <w:abstractNumId w:val="63"/>
  </w:num>
  <w:num w:numId="46" w16cid:durableId="421222567">
    <w:abstractNumId w:val="48"/>
  </w:num>
  <w:num w:numId="47" w16cid:durableId="1780029468">
    <w:abstractNumId w:val="30"/>
  </w:num>
  <w:num w:numId="48" w16cid:durableId="1123770960">
    <w:abstractNumId w:val="46"/>
  </w:num>
  <w:num w:numId="49" w16cid:durableId="1407074530">
    <w:abstractNumId w:val="45"/>
  </w:num>
  <w:num w:numId="50" w16cid:durableId="442384741">
    <w:abstractNumId w:val="19"/>
  </w:num>
  <w:num w:numId="51" w16cid:durableId="2029715900">
    <w:abstractNumId w:val="38"/>
  </w:num>
  <w:num w:numId="52" w16cid:durableId="1220433256">
    <w:abstractNumId w:val="17"/>
  </w:num>
  <w:num w:numId="53" w16cid:durableId="1526400709">
    <w:abstractNumId w:val="56"/>
  </w:num>
  <w:num w:numId="54" w16cid:durableId="1122571922">
    <w:abstractNumId w:val="20"/>
  </w:num>
  <w:num w:numId="55" w16cid:durableId="637758455">
    <w:abstractNumId w:val="32"/>
  </w:num>
  <w:num w:numId="56" w16cid:durableId="1385760778">
    <w:abstractNumId w:val="37"/>
  </w:num>
  <w:num w:numId="57" w16cid:durableId="939528508">
    <w:abstractNumId w:val="54"/>
  </w:num>
  <w:num w:numId="58" w16cid:durableId="1771126157">
    <w:abstractNumId w:val="55"/>
  </w:num>
  <w:num w:numId="59" w16cid:durableId="2050060928">
    <w:abstractNumId w:val="66"/>
  </w:num>
  <w:num w:numId="60" w16cid:durableId="1653871446">
    <w:abstractNumId w:val="52"/>
  </w:num>
  <w:num w:numId="61" w16cid:durableId="94373376">
    <w:abstractNumId w:val="65"/>
  </w:num>
  <w:num w:numId="62" w16cid:durableId="1730611059">
    <w:abstractNumId w:val="41"/>
  </w:num>
  <w:num w:numId="63" w16cid:durableId="536236025">
    <w:abstractNumId w:val="60"/>
  </w:num>
  <w:num w:numId="64" w16cid:durableId="2106730910">
    <w:abstractNumId w:val="40"/>
  </w:num>
  <w:num w:numId="65" w16cid:durableId="1996645013">
    <w:abstractNumId w:val="25"/>
  </w:num>
  <w:num w:numId="66" w16cid:durableId="1566525151">
    <w:abstractNumId w:val="23"/>
  </w:num>
  <w:num w:numId="67" w16cid:durableId="187029392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317"/>
    <w:rsid w:val="00001F05"/>
    <w:rsid w:val="00004210"/>
    <w:rsid w:val="00004DBD"/>
    <w:rsid w:val="00014CB7"/>
    <w:rsid w:val="00015E18"/>
    <w:rsid w:val="00020FC3"/>
    <w:rsid w:val="00022D2D"/>
    <w:rsid w:val="000266F3"/>
    <w:rsid w:val="0003271B"/>
    <w:rsid w:val="00035B3A"/>
    <w:rsid w:val="00036983"/>
    <w:rsid w:val="00044DAF"/>
    <w:rsid w:val="00044F33"/>
    <w:rsid w:val="00050068"/>
    <w:rsid w:val="00052FF8"/>
    <w:rsid w:val="00055A11"/>
    <w:rsid w:val="000575F8"/>
    <w:rsid w:val="00060220"/>
    <w:rsid w:val="00067255"/>
    <w:rsid w:val="00067675"/>
    <w:rsid w:val="00072E7A"/>
    <w:rsid w:val="00074639"/>
    <w:rsid w:val="000763DF"/>
    <w:rsid w:val="0008231C"/>
    <w:rsid w:val="00082E55"/>
    <w:rsid w:val="00083A3B"/>
    <w:rsid w:val="00092600"/>
    <w:rsid w:val="00092E83"/>
    <w:rsid w:val="00093A99"/>
    <w:rsid w:val="000A3D8F"/>
    <w:rsid w:val="000A6FE4"/>
    <w:rsid w:val="000B17E1"/>
    <w:rsid w:val="000B3415"/>
    <w:rsid w:val="000B49D8"/>
    <w:rsid w:val="000B5757"/>
    <w:rsid w:val="000B7032"/>
    <w:rsid w:val="000B760E"/>
    <w:rsid w:val="000B77DC"/>
    <w:rsid w:val="000C5A0B"/>
    <w:rsid w:val="000D29CF"/>
    <w:rsid w:val="000D4FFA"/>
    <w:rsid w:val="000D5A20"/>
    <w:rsid w:val="000D64C3"/>
    <w:rsid w:val="000E316F"/>
    <w:rsid w:val="000E69FD"/>
    <w:rsid w:val="000E6E86"/>
    <w:rsid w:val="000F1CDD"/>
    <w:rsid w:val="000F1F29"/>
    <w:rsid w:val="000F3038"/>
    <w:rsid w:val="000F396F"/>
    <w:rsid w:val="000F44B4"/>
    <w:rsid w:val="000F5470"/>
    <w:rsid w:val="00102B45"/>
    <w:rsid w:val="001050DC"/>
    <w:rsid w:val="00110EB2"/>
    <w:rsid w:val="001112C6"/>
    <w:rsid w:val="00113A6B"/>
    <w:rsid w:val="00113C1B"/>
    <w:rsid w:val="001226D7"/>
    <w:rsid w:val="00123D19"/>
    <w:rsid w:val="0013137B"/>
    <w:rsid w:val="00133E3C"/>
    <w:rsid w:val="0013436C"/>
    <w:rsid w:val="00134510"/>
    <w:rsid w:val="001349B5"/>
    <w:rsid w:val="00135ADB"/>
    <w:rsid w:val="00137836"/>
    <w:rsid w:val="00143066"/>
    <w:rsid w:val="0014732F"/>
    <w:rsid w:val="00150BF2"/>
    <w:rsid w:val="001540CA"/>
    <w:rsid w:val="001555B7"/>
    <w:rsid w:val="00165E2A"/>
    <w:rsid w:val="00170792"/>
    <w:rsid w:val="00172A27"/>
    <w:rsid w:val="0017456A"/>
    <w:rsid w:val="00174C84"/>
    <w:rsid w:val="00174F90"/>
    <w:rsid w:val="00177074"/>
    <w:rsid w:val="00184880"/>
    <w:rsid w:val="00185DE9"/>
    <w:rsid w:val="00186790"/>
    <w:rsid w:val="00187B1F"/>
    <w:rsid w:val="00195DFB"/>
    <w:rsid w:val="001977B6"/>
    <w:rsid w:val="001A15CE"/>
    <w:rsid w:val="001A58F3"/>
    <w:rsid w:val="001B2DC4"/>
    <w:rsid w:val="001B2FBB"/>
    <w:rsid w:val="001B4726"/>
    <w:rsid w:val="001B4751"/>
    <w:rsid w:val="001B699F"/>
    <w:rsid w:val="001B71FA"/>
    <w:rsid w:val="001C3023"/>
    <w:rsid w:val="001C34D9"/>
    <w:rsid w:val="001C4CA9"/>
    <w:rsid w:val="001D553A"/>
    <w:rsid w:val="001E0E23"/>
    <w:rsid w:val="001E1E36"/>
    <w:rsid w:val="001E42A8"/>
    <w:rsid w:val="001F7823"/>
    <w:rsid w:val="00202AFB"/>
    <w:rsid w:val="0020372D"/>
    <w:rsid w:val="0020611B"/>
    <w:rsid w:val="00214956"/>
    <w:rsid w:val="0021590C"/>
    <w:rsid w:val="002176A5"/>
    <w:rsid w:val="0022082E"/>
    <w:rsid w:val="0022242D"/>
    <w:rsid w:val="00222B1F"/>
    <w:rsid w:val="002230F9"/>
    <w:rsid w:val="00224733"/>
    <w:rsid w:val="002247C2"/>
    <w:rsid w:val="002306F0"/>
    <w:rsid w:val="002307D3"/>
    <w:rsid w:val="00245575"/>
    <w:rsid w:val="0024665B"/>
    <w:rsid w:val="0025151D"/>
    <w:rsid w:val="002518BF"/>
    <w:rsid w:val="00252490"/>
    <w:rsid w:val="00253954"/>
    <w:rsid w:val="0026281B"/>
    <w:rsid w:val="00266F69"/>
    <w:rsid w:val="00270561"/>
    <w:rsid w:val="0027205C"/>
    <w:rsid w:val="00275675"/>
    <w:rsid w:val="00276631"/>
    <w:rsid w:val="0027675E"/>
    <w:rsid w:val="0027727E"/>
    <w:rsid w:val="00282275"/>
    <w:rsid w:val="002838D5"/>
    <w:rsid w:val="002863B3"/>
    <w:rsid w:val="00287471"/>
    <w:rsid w:val="00292295"/>
    <w:rsid w:val="002A3828"/>
    <w:rsid w:val="002A402C"/>
    <w:rsid w:val="002A63DC"/>
    <w:rsid w:val="002B1B40"/>
    <w:rsid w:val="002B1F65"/>
    <w:rsid w:val="002B21D3"/>
    <w:rsid w:val="002B31C2"/>
    <w:rsid w:val="002B4808"/>
    <w:rsid w:val="002C436F"/>
    <w:rsid w:val="002C5C52"/>
    <w:rsid w:val="002C6BE1"/>
    <w:rsid w:val="002D5CF7"/>
    <w:rsid w:val="002E2418"/>
    <w:rsid w:val="002E42BF"/>
    <w:rsid w:val="002E5A27"/>
    <w:rsid w:val="002F135E"/>
    <w:rsid w:val="002F45C1"/>
    <w:rsid w:val="002F6ABD"/>
    <w:rsid w:val="003018B3"/>
    <w:rsid w:val="003020FB"/>
    <w:rsid w:val="003023D9"/>
    <w:rsid w:val="00311308"/>
    <w:rsid w:val="00312192"/>
    <w:rsid w:val="0031251B"/>
    <w:rsid w:val="0031508D"/>
    <w:rsid w:val="00315CF1"/>
    <w:rsid w:val="003309EF"/>
    <w:rsid w:val="003327AC"/>
    <w:rsid w:val="00334438"/>
    <w:rsid w:val="00340CD5"/>
    <w:rsid w:val="00340E8A"/>
    <w:rsid w:val="00342EE1"/>
    <w:rsid w:val="00344057"/>
    <w:rsid w:val="00347E22"/>
    <w:rsid w:val="00353F5F"/>
    <w:rsid w:val="00354F55"/>
    <w:rsid w:val="00355227"/>
    <w:rsid w:val="00356F2E"/>
    <w:rsid w:val="00357054"/>
    <w:rsid w:val="00360CED"/>
    <w:rsid w:val="0036250F"/>
    <w:rsid w:val="00363FF9"/>
    <w:rsid w:val="003647F0"/>
    <w:rsid w:val="00367D3A"/>
    <w:rsid w:val="00371A69"/>
    <w:rsid w:val="003737C3"/>
    <w:rsid w:val="00374286"/>
    <w:rsid w:val="00377420"/>
    <w:rsid w:val="00381BF4"/>
    <w:rsid w:val="00384567"/>
    <w:rsid w:val="00384EDF"/>
    <w:rsid w:val="00390880"/>
    <w:rsid w:val="003969A2"/>
    <w:rsid w:val="003A244D"/>
    <w:rsid w:val="003A3286"/>
    <w:rsid w:val="003A36A4"/>
    <w:rsid w:val="003A4164"/>
    <w:rsid w:val="003A5B2F"/>
    <w:rsid w:val="003A5D4D"/>
    <w:rsid w:val="003B02DB"/>
    <w:rsid w:val="003B0A14"/>
    <w:rsid w:val="003B3CAD"/>
    <w:rsid w:val="003B4568"/>
    <w:rsid w:val="003C076A"/>
    <w:rsid w:val="003C080F"/>
    <w:rsid w:val="003C0D78"/>
    <w:rsid w:val="003C184D"/>
    <w:rsid w:val="003C18D1"/>
    <w:rsid w:val="003C3E46"/>
    <w:rsid w:val="003C4641"/>
    <w:rsid w:val="003D41DA"/>
    <w:rsid w:val="003E0483"/>
    <w:rsid w:val="003E1872"/>
    <w:rsid w:val="003E31BE"/>
    <w:rsid w:val="003E432A"/>
    <w:rsid w:val="003E444B"/>
    <w:rsid w:val="003E45EB"/>
    <w:rsid w:val="003E5E0B"/>
    <w:rsid w:val="003E67F7"/>
    <w:rsid w:val="003E7A42"/>
    <w:rsid w:val="003F0CF6"/>
    <w:rsid w:val="003F207E"/>
    <w:rsid w:val="003F3159"/>
    <w:rsid w:val="003F3981"/>
    <w:rsid w:val="003F7A90"/>
    <w:rsid w:val="00401872"/>
    <w:rsid w:val="00403275"/>
    <w:rsid w:val="00405F58"/>
    <w:rsid w:val="00406E41"/>
    <w:rsid w:val="004102D2"/>
    <w:rsid w:val="00411FC9"/>
    <w:rsid w:val="0041301E"/>
    <w:rsid w:val="004226BB"/>
    <w:rsid w:val="00433E59"/>
    <w:rsid w:val="004343AE"/>
    <w:rsid w:val="00435DA3"/>
    <w:rsid w:val="00436225"/>
    <w:rsid w:val="00442F47"/>
    <w:rsid w:val="004454DC"/>
    <w:rsid w:val="00447068"/>
    <w:rsid w:val="0045081C"/>
    <w:rsid w:val="00452016"/>
    <w:rsid w:val="00456F84"/>
    <w:rsid w:val="00463C0B"/>
    <w:rsid w:val="004675F7"/>
    <w:rsid w:val="0047011B"/>
    <w:rsid w:val="00472D86"/>
    <w:rsid w:val="0047438B"/>
    <w:rsid w:val="00476F73"/>
    <w:rsid w:val="00476F87"/>
    <w:rsid w:val="0048071B"/>
    <w:rsid w:val="00484B02"/>
    <w:rsid w:val="00490C24"/>
    <w:rsid w:val="00491685"/>
    <w:rsid w:val="00493013"/>
    <w:rsid w:val="00496817"/>
    <w:rsid w:val="00497097"/>
    <w:rsid w:val="0049785D"/>
    <w:rsid w:val="004A397D"/>
    <w:rsid w:val="004A4E89"/>
    <w:rsid w:val="004C1BDF"/>
    <w:rsid w:val="004C227A"/>
    <w:rsid w:val="004C4EC1"/>
    <w:rsid w:val="004D486A"/>
    <w:rsid w:val="004D5F94"/>
    <w:rsid w:val="004D678C"/>
    <w:rsid w:val="004E1D86"/>
    <w:rsid w:val="005012AA"/>
    <w:rsid w:val="00501BBB"/>
    <w:rsid w:val="00503CF9"/>
    <w:rsid w:val="00506A23"/>
    <w:rsid w:val="00506DC2"/>
    <w:rsid w:val="00507C10"/>
    <w:rsid w:val="00515925"/>
    <w:rsid w:val="00516799"/>
    <w:rsid w:val="005209B7"/>
    <w:rsid w:val="00521FE4"/>
    <w:rsid w:val="005240E5"/>
    <w:rsid w:val="00531780"/>
    <w:rsid w:val="00533F13"/>
    <w:rsid w:val="0053475C"/>
    <w:rsid w:val="00534884"/>
    <w:rsid w:val="00536A9A"/>
    <w:rsid w:val="00537864"/>
    <w:rsid w:val="0054299D"/>
    <w:rsid w:val="00544947"/>
    <w:rsid w:val="00546A34"/>
    <w:rsid w:val="00552799"/>
    <w:rsid w:val="005527A2"/>
    <w:rsid w:val="00553692"/>
    <w:rsid w:val="00554849"/>
    <w:rsid w:val="005567EA"/>
    <w:rsid w:val="00560C86"/>
    <w:rsid w:val="00571CF9"/>
    <w:rsid w:val="00572294"/>
    <w:rsid w:val="00572BFA"/>
    <w:rsid w:val="00576C01"/>
    <w:rsid w:val="00580D4E"/>
    <w:rsid w:val="005814D7"/>
    <w:rsid w:val="0058383A"/>
    <w:rsid w:val="005860F5"/>
    <w:rsid w:val="00586B89"/>
    <w:rsid w:val="00591E43"/>
    <w:rsid w:val="00592ED7"/>
    <w:rsid w:val="00596C81"/>
    <w:rsid w:val="00596D54"/>
    <w:rsid w:val="00597B01"/>
    <w:rsid w:val="005A12FB"/>
    <w:rsid w:val="005A352D"/>
    <w:rsid w:val="005A4A52"/>
    <w:rsid w:val="005A4BDD"/>
    <w:rsid w:val="005A530B"/>
    <w:rsid w:val="005B0585"/>
    <w:rsid w:val="005B680B"/>
    <w:rsid w:val="005C194C"/>
    <w:rsid w:val="005E0AFC"/>
    <w:rsid w:val="005E1895"/>
    <w:rsid w:val="005E3752"/>
    <w:rsid w:val="005E6592"/>
    <w:rsid w:val="005F287C"/>
    <w:rsid w:val="005F3458"/>
    <w:rsid w:val="005F5A30"/>
    <w:rsid w:val="005F765D"/>
    <w:rsid w:val="006045FA"/>
    <w:rsid w:val="00611BD2"/>
    <w:rsid w:val="006132DF"/>
    <w:rsid w:val="006149E4"/>
    <w:rsid w:val="00615354"/>
    <w:rsid w:val="00615B01"/>
    <w:rsid w:val="006170EB"/>
    <w:rsid w:val="006274EB"/>
    <w:rsid w:val="006311C7"/>
    <w:rsid w:val="00634F74"/>
    <w:rsid w:val="00635F14"/>
    <w:rsid w:val="00636828"/>
    <w:rsid w:val="0064238F"/>
    <w:rsid w:val="006514F0"/>
    <w:rsid w:val="00654C49"/>
    <w:rsid w:val="00654C89"/>
    <w:rsid w:val="0065533F"/>
    <w:rsid w:val="00657756"/>
    <w:rsid w:val="006603F7"/>
    <w:rsid w:val="00661320"/>
    <w:rsid w:val="00663EF7"/>
    <w:rsid w:val="00663F57"/>
    <w:rsid w:val="006673DF"/>
    <w:rsid w:val="006675FA"/>
    <w:rsid w:val="00672149"/>
    <w:rsid w:val="006723B2"/>
    <w:rsid w:val="00672C95"/>
    <w:rsid w:val="0067537B"/>
    <w:rsid w:val="006760B2"/>
    <w:rsid w:val="006770FC"/>
    <w:rsid w:val="0068065A"/>
    <w:rsid w:val="00682CB8"/>
    <w:rsid w:val="006835CB"/>
    <w:rsid w:val="0069154C"/>
    <w:rsid w:val="00691677"/>
    <w:rsid w:val="00691D55"/>
    <w:rsid w:val="00692291"/>
    <w:rsid w:val="006A2ED6"/>
    <w:rsid w:val="006C11BB"/>
    <w:rsid w:val="006C667B"/>
    <w:rsid w:val="006C7DD8"/>
    <w:rsid w:val="006D0C74"/>
    <w:rsid w:val="006D15A9"/>
    <w:rsid w:val="006D50EB"/>
    <w:rsid w:val="006E1D05"/>
    <w:rsid w:val="006E20CC"/>
    <w:rsid w:val="006E2F61"/>
    <w:rsid w:val="006E4F18"/>
    <w:rsid w:val="007035DE"/>
    <w:rsid w:val="00704AB7"/>
    <w:rsid w:val="00705389"/>
    <w:rsid w:val="00710804"/>
    <w:rsid w:val="00716895"/>
    <w:rsid w:val="0071720C"/>
    <w:rsid w:val="0072265D"/>
    <w:rsid w:val="0072331D"/>
    <w:rsid w:val="00723FA3"/>
    <w:rsid w:val="00733393"/>
    <w:rsid w:val="0073422C"/>
    <w:rsid w:val="0073552C"/>
    <w:rsid w:val="00740332"/>
    <w:rsid w:val="00742B1E"/>
    <w:rsid w:val="00746219"/>
    <w:rsid w:val="00750F2A"/>
    <w:rsid w:val="007523C7"/>
    <w:rsid w:val="00752EE0"/>
    <w:rsid w:val="007569B5"/>
    <w:rsid w:val="00757A38"/>
    <w:rsid w:val="00757B32"/>
    <w:rsid w:val="007614DC"/>
    <w:rsid w:val="007636AB"/>
    <w:rsid w:val="0076455E"/>
    <w:rsid w:val="00765535"/>
    <w:rsid w:val="00767C1F"/>
    <w:rsid w:val="007702EF"/>
    <w:rsid w:val="00773231"/>
    <w:rsid w:val="00774EF7"/>
    <w:rsid w:val="0077675A"/>
    <w:rsid w:val="00783D64"/>
    <w:rsid w:val="0078486D"/>
    <w:rsid w:val="007905C7"/>
    <w:rsid w:val="00792462"/>
    <w:rsid w:val="00793DAA"/>
    <w:rsid w:val="0079401F"/>
    <w:rsid w:val="007A10F8"/>
    <w:rsid w:val="007A2617"/>
    <w:rsid w:val="007B0CB8"/>
    <w:rsid w:val="007B4008"/>
    <w:rsid w:val="007B78FB"/>
    <w:rsid w:val="007B7FE7"/>
    <w:rsid w:val="007C4141"/>
    <w:rsid w:val="007E06AB"/>
    <w:rsid w:val="007E234A"/>
    <w:rsid w:val="007E5E23"/>
    <w:rsid w:val="007E609D"/>
    <w:rsid w:val="007E7156"/>
    <w:rsid w:val="007F0450"/>
    <w:rsid w:val="007F288E"/>
    <w:rsid w:val="007F356C"/>
    <w:rsid w:val="007F7213"/>
    <w:rsid w:val="007F7C6B"/>
    <w:rsid w:val="00800E3D"/>
    <w:rsid w:val="00801E8A"/>
    <w:rsid w:val="008067FC"/>
    <w:rsid w:val="00810725"/>
    <w:rsid w:val="008112BC"/>
    <w:rsid w:val="008136F1"/>
    <w:rsid w:val="00815D07"/>
    <w:rsid w:val="00816A1F"/>
    <w:rsid w:val="008203F0"/>
    <w:rsid w:val="0082176F"/>
    <w:rsid w:val="00821AF3"/>
    <w:rsid w:val="0082235D"/>
    <w:rsid w:val="008250AA"/>
    <w:rsid w:val="008259DB"/>
    <w:rsid w:val="00832E65"/>
    <w:rsid w:val="00835231"/>
    <w:rsid w:val="008440CA"/>
    <w:rsid w:val="008462D6"/>
    <w:rsid w:val="00846783"/>
    <w:rsid w:val="00846814"/>
    <w:rsid w:val="00847BB1"/>
    <w:rsid w:val="00847DB1"/>
    <w:rsid w:val="00856999"/>
    <w:rsid w:val="008627AF"/>
    <w:rsid w:val="00862BB4"/>
    <w:rsid w:val="008664F0"/>
    <w:rsid w:val="00866561"/>
    <w:rsid w:val="008675EB"/>
    <w:rsid w:val="008710CE"/>
    <w:rsid w:val="0087629F"/>
    <w:rsid w:val="00876AC1"/>
    <w:rsid w:val="00884719"/>
    <w:rsid w:val="00884DBF"/>
    <w:rsid w:val="008859A2"/>
    <w:rsid w:val="00886934"/>
    <w:rsid w:val="00891F0B"/>
    <w:rsid w:val="00895835"/>
    <w:rsid w:val="00896133"/>
    <w:rsid w:val="008A3F4C"/>
    <w:rsid w:val="008A5D4D"/>
    <w:rsid w:val="008A6777"/>
    <w:rsid w:val="008A6B0C"/>
    <w:rsid w:val="008A6DBE"/>
    <w:rsid w:val="008A7EE7"/>
    <w:rsid w:val="008B0FC2"/>
    <w:rsid w:val="008B1C33"/>
    <w:rsid w:val="008B32BF"/>
    <w:rsid w:val="008B7033"/>
    <w:rsid w:val="008B75C6"/>
    <w:rsid w:val="008C2DAB"/>
    <w:rsid w:val="008C443F"/>
    <w:rsid w:val="008D2DC5"/>
    <w:rsid w:val="008D51B3"/>
    <w:rsid w:val="008E2FB3"/>
    <w:rsid w:val="00912CA3"/>
    <w:rsid w:val="00915425"/>
    <w:rsid w:val="00921FC7"/>
    <w:rsid w:val="00922110"/>
    <w:rsid w:val="009232F8"/>
    <w:rsid w:val="00926AD0"/>
    <w:rsid w:val="0093763B"/>
    <w:rsid w:val="00937C8C"/>
    <w:rsid w:val="00946ED1"/>
    <w:rsid w:val="00947475"/>
    <w:rsid w:val="009523A4"/>
    <w:rsid w:val="009524F4"/>
    <w:rsid w:val="00953E0C"/>
    <w:rsid w:val="009569B6"/>
    <w:rsid w:val="00957590"/>
    <w:rsid w:val="009674F6"/>
    <w:rsid w:val="0098369D"/>
    <w:rsid w:val="00985C1D"/>
    <w:rsid w:val="00990763"/>
    <w:rsid w:val="009907BB"/>
    <w:rsid w:val="00991391"/>
    <w:rsid w:val="00993A52"/>
    <w:rsid w:val="00993D9C"/>
    <w:rsid w:val="009A1AF0"/>
    <w:rsid w:val="009A405F"/>
    <w:rsid w:val="009B1D96"/>
    <w:rsid w:val="009B42FE"/>
    <w:rsid w:val="009C0088"/>
    <w:rsid w:val="009C21BA"/>
    <w:rsid w:val="009C3D17"/>
    <w:rsid w:val="009C40AB"/>
    <w:rsid w:val="009C4AFE"/>
    <w:rsid w:val="009C6758"/>
    <w:rsid w:val="009D232A"/>
    <w:rsid w:val="009D3819"/>
    <w:rsid w:val="009D5E9A"/>
    <w:rsid w:val="009D7F74"/>
    <w:rsid w:val="009E0E41"/>
    <w:rsid w:val="009E1468"/>
    <w:rsid w:val="009F58E3"/>
    <w:rsid w:val="00A025CB"/>
    <w:rsid w:val="00A03017"/>
    <w:rsid w:val="00A060BE"/>
    <w:rsid w:val="00A06BDC"/>
    <w:rsid w:val="00A1011D"/>
    <w:rsid w:val="00A1352B"/>
    <w:rsid w:val="00A141C9"/>
    <w:rsid w:val="00A244CD"/>
    <w:rsid w:val="00A25BC3"/>
    <w:rsid w:val="00A27080"/>
    <w:rsid w:val="00A33117"/>
    <w:rsid w:val="00A33F4E"/>
    <w:rsid w:val="00A362E6"/>
    <w:rsid w:val="00A3765B"/>
    <w:rsid w:val="00A43965"/>
    <w:rsid w:val="00A53DE5"/>
    <w:rsid w:val="00A56A10"/>
    <w:rsid w:val="00A5712A"/>
    <w:rsid w:val="00A6347D"/>
    <w:rsid w:val="00A63EC9"/>
    <w:rsid w:val="00A64B55"/>
    <w:rsid w:val="00A667A6"/>
    <w:rsid w:val="00A676E0"/>
    <w:rsid w:val="00A704DF"/>
    <w:rsid w:val="00A70BAC"/>
    <w:rsid w:val="00A749D8"/>
    <w:rsid w:val="00A76A12"/>
    <w:rsid w:val="00A82B8B"/>
    <w:rsid w:val="00A84336"/>
    <w:rsid w:val="00A84C0C"/>
    <w:rsid w:val="00A916BA"/>
    <w:rsid w:val="00AA07A6"/>
    <w:rsid w:val="00AA5569"/>
    <w:rsid w:val="00AA5DA5"/>
    <w:rsid w:val="00AA6CCE"/>
    <w:rsid w:val="00AB02A9"/>
    <w:rsid w:val="00AB4ED5"/>
    <w:rsid w:val="00AB5913"/>
    <w:rsid w:val="00AB5F43"/>
    <w:rsid w:val="00AC4539"/>
    <w:rsid w:val="00AD174E"/>
    <w:rsid w:val="00AD215B"/>
    <w:rsid w:val="00AD51BE"/>
    <w:rsid w:val="00AE427D"/>
    <w:rsid w:val="00AE7330"/>
    <w:rsid w:val="00AF00A6"/>
    <w:rsid w:val="00AF44BE"/>
    <w:rsid w:val="00AF6403"/>
    <w:rsid w:val="00AF7D05"/>
    <w:rsid w:val="00AF7F64"/>
    <w:rsid w:val="00B057C0"/>
    <w:rsid w:val="00B1017C"/>
    <w:rsid w:val="00B10B36"/>
    <w:rsid w:val="00B111AF"/>
    <w:rsid w:val="00B20F19"/>
    <w:rsid w:val="00B210A1"/>
    <w:rsid w:val="00B21475"/>
    <w:rsid w:val="00B26608"/>
    <w:rsid w:val="00B275C0"/>
    <w:rsid w:val="00B315FA"/>
    <w:rsid w:val="00B338A2"/>
    <w:rsid w:val="00B41C18"/>
    <w:rsid w:val="00B50151"/>
    <w:rsid w:val="00B540EC"/>
    <w:rsid w:val="00B6266C"/>
    <w:rsid w:val="00B65C8F"/>
    <w:rsid w:val="00B65D1C"/>
    <w:rsid w:val="00B66EEC"/>
    <w:rsid w:val="00B708D8"/>
    <w:rsid w:val="00B70C25"/>
    <w:rsid w:val="00B73220"/>
    <w:rsid w:val="00B73C52"/>
    <w:rsid w:val="00B7466E"/>
    <w:rsid w:val="00B82CB1"/>
    <w:rsid w:val="00B82FC7"/>
    <w:rsid w:val="00B83BC0"/>
    <w:rsid w:val="00B87D87"/>
    <w:rsid w:val="00B93570"/>
    <w:rsid w:val="00B94BBF"/>
    <w:rsid w:val="00B972C6"/>
    <w:rsid w:val="00BA0F7F"/>
    <w:rsid w:val="00BA12B0"/>
    <w:rsid w:val="00BA2448"/>
    <w:rsid w:val="00BA4785"/>
    <w:rsid w:val="00BA6D3E"/>
    <w:rsid w:val="00BB113F"/>
    <w:rsid w:val="00BB1BA6"/>
    <w:rsid w:val="00BB5D66"/>
    <w:rsid w:val="00BC002D"/>
    <w:rsid w:val="00BC68AE"/>
    <w:rsid w:val="00BC6AE2"/>
    <w:rsid w:val="00BD480A"/>
    <w:rsid w:val="00BE2682"/>
    <w:rsid w:val="00BE347C"/>
    <w:rsid w:val="00BE3C97"/>
    <w:rsid w:val="00BE481D"/>
    <w:rsid w:val="00BE5B88"/>
    <w:rsid w:val="00BF0B77"/>
    <w:rsid w:val="00BF22EB"/>
    <w:rsid w:val="00BF3B32"/>
    <w:rsid w:val="00C00566"/>
    <w:rsid w:val="00C04BC4"/>
    <w:rsid w:val="00C108A2"/>
    <w:rsid w:val="00C117D8"/>
    <w:rsid w:val="00C126E8"/>
    <w:rsid w:val="00C13350"/>
    <w:rsid w:val="00C144CC"/>
    <w:rsid w:val="00C2030A"/>
    <w:rsid w:val="00C208F4"/>
    <w:rsid w:val="00C23633"/>
    <w:rsid w:val="00C26764"/>
    <w:rsid w:val="00C27515"/>
    <w:rsid w:val="00C31B26"/>
    <w:rsid w:val="00C339C2"/>
    <w:rsid w:val="00C34F09"/>
    <w:rsid w:val="00C35399"/>
    <w:rsid w:val="00C35801"/>
    <w:rsid w:val="00C403B1"/>
    <w:rsid w:val="00C40464"/>
    <w:rsid w:val="00C40B8B"/>
    <w:rsid w:val="00C4147B"/>
    <w:rsid w:val="00C42BC4"/>
    <w:rsid w:val="00C431A5"/>
    <w:rsid w:val="00C466E4"/>
    <w:rsid w:val="00C4682D"/>
    <w:rsid w:val="00C51230"/>
    <w:rsid w:val="00C54D22"/>
    <w:rsid w:val="00C5744F"/>
    <w:rsid w:val="00C67D93"/>
    <w:rsid w:val="00C70DB3"/>
    <w:rsid w:val="00C71B7B"/>
    <w:rsid w:val="00C73D5D"/>
    <w:rsid w:val="00C75677"/>
    <w:rsid w:val="00C760E0"/>
    <w:rsid w:val="00C81E7B"/>
    <w:rsid w:val="00C8742D"/>
    <w:rsid w:val="00C934CD"/>
    <w:rsid w:val="00C93924"/>
    <w:rsid w:val="00C9419C"/>
    <w:rsid w:val="00C972C7"/>
    <w:rsid w:val="00CA41DE"/>
    <w:rsid w:val="00CA5613"/>
    <w:rsid w:val="00CA7BBF"/>
    <w:rsid w:val="00CB3B98"/>
    <w:rsid w:val="00CB5B80"/>
    <w:rsid w:val="00CB755D"/>
    <w:rsid w:val="00CC02F5"/>
    <w:rsid w:val="00CC2E5B"/>
    <w:rsid w:val="00CC53FE"/>
    <w:rsid w:val="00CC6924"/>
    <w:rsid w:val="00CC6A54"/>
    <w:rsid w:val="00CD0ACC"/>
    <w:rsid w:val="00CD211E"/>
    <w:rsid w:val="00CD70F4"/>
    <w:rsid w:val="00CE29C3"/>
    <w:rsid w:val="00CE6910"/>
    <w:rsid w:val="00CE7289"/>
    <w:rsid w:val="00CF0054"/>
    <w:rsid w:val="00CF5C14"/>
    <w:rsid w:val="00D009DC"/>
    <w:rsid w:val="00D03C6D"/>
    <w:rsid w:val="00D05074"/>
    <w:rsid w:val="00D100F7"/>
    <w:rsid w:val="00D11CD6"/>
    <w:rsid w:val="00D12313"/>
    <w:rsid w:val="00D12FC3"/>
    <w:rsid w:val="00D13C54"/>
    <w:rsid w:val="00D14020"/>
    <w:rsid w:val="00D24B98"/>
    <w:rsid w:val="00D2657B"/>
    <w:rsid w:val="00D37546"/>
    <w:rsid w:val="00D4462A"/>
    <w:rsid w:val="00D45EF8"/>
    <w:rsid w:val="00D471D3"/>
    <w:rsid w:val="00D47B97"/>
    <w:rsid w:val="00D51A3C"/>
    <w:rsid w:val="00D607DE"/>
    <w:rsid w:val="00D62CA3"/>
    <w:rsid w:val="00D64DB2"/>
    <w:rsid w:val="00D74035"/>
    <w:rsid w:val="00D74EAA"/>
    <w:rsid w:val="00D761D0"/>
    <w:rsid w:val="00D8112D"/>
    <w:rsid w:val="00D815CA"/>
    <w:rsid w:val="00D861DC"/>
    <w:rsid w:val="00D87105"/>
    <w:rsid w:val="00D87CFF"/>
    <w:rsid w:val="00D95C49"/>
    <w:rsid w:val="00DA483B"/>
    <w:rsid w:val="00DA571D"/>
    <w:rsid w:val="00DA7792"/>
    <w:rsid w:val="00DB0DF2"/>
    <w:rsid w:val="00DB45A2"/>
    <w:rsid w:val="00DB7B88"/>
    <w:rsid w:val="00DC4D62"/>
    <w:rsid w:val="00DD1F6C"/>
    <w:rsid w:val="00DD382F"/>
    <w:rsid w:val="00DE09D5"/>
    <w:rsid w:val="00DE0C7E"/>
    <w:rsid w:val="00DE1013"/>
    <w:rsid w:val="00DE2B69"/>
    <w:rsid w:val="00DE30E5"/>
    <w:rsid w:val="00DE653B"/>
    <w:rsid w:val="00DE6AB9"/>
    <w:rsid w:val="00DE7040"/>
    <w:rsid w:val="00DE704B"/>
    <w:rsid w:val="00DF0FF2"/>
    <w:rsid w:val="00DF141B"/>
    <w:rsid w:val="00DF6536"/>
    <w:rsid w:val="00E02051"/>
    <w:rsid w:val="00E02573"/>
    <w:rsid w:val="00E042D5"/>
    <w:rsid w:val="00E06E03"/>
    <w:rsid w:val="00E074D8"/>
    <w:rsid w:val="00E104F3"/>
    <w:rsid w:val="00E10D40"/>
    <w:rsid w:val="00E14021"/>
    <w:rsid w:val="00E15A82"/>
    <w:rsid w:val="00E211C9"/>
    <w:rsid w:val="00E22BC6"/>
    <w:rsid w:val="00E22C83"/>
    <w:rsid w:val="00E25F95"/>
    <w:rsid w:val="00E267E2"/>
    <w:rsid w:val="00E26C44"/>
    <w:rsid w:val="00E32E81"/>
    <w:rsid w:val="00E3385F"/>
    <w:rsid w:val="00E40D8E"/>
    <w:rsid w:val="00E414F7"/>
    <w:rsid w:val="00E463CF"/>
    <w:rsid w:val="00E46F7B"/>
    <w:rsid w:val="00E50411"/>
    <w:rsid w:val="00E53FA1"/>
    <w:rsid w:val="00E60C35"/>
    <w:rsid w:val="00E61FB1"/>
    <w:rsid w:val="00E626F7"/>
    <w:rsid w:val="00E661A0"/>
    <w:rsid w:val="00E66AB9"/>
    <w:rsid w:val="00E73E80"/>
    <w:rsid w:val="00E755A3"/>
    <w:rsid w:val="00E77EE2"/>
    <w:rsid w:val="00E77FDC"/>
    <w:rsid w:val="00E90A08"/>
    <w:rsid w:val="00E918DC"/>
    <w:rsid w:val="00E947A2"/>
    <w:rsid w:val="00EA012F"/>
    <w:rsid w:val="00EA349D"/>
    <w:rsid w:val="00EA3C9E"/>
    <w:rsid w:val="00EA7FD0"/>
    <w:rsid w:val="00EB1B3A"/>
    <w:rsid w:val="00EB25C3"/>
    <w:rsid w:val="00EB27CB"/>
    <w:rsid w:val="00EB37F7"/>
    <w:rsid w:val="00EB6026"/>
    <w:rsid w:val="00EC3828"/>
    <w:rsid w:val="00EC6266"/>
    <w:rsid w:val="00ED143E"/>
    <w:rsid w:val="00ED1A02"/>
    <w:rsid w:val="00ED1C1A"/>
    <w:rsid w:val="00ED5919"/>
    <w:rsid w:val="00ED5B8E"/>
    <w:rsid w:val="00EE12F6"/>
    <w:rsid w:val="00EE1923"/>
    <w:rsid w:val="00EE42F5"/>
    <w:rsid w:val="00EE598A"/>
    <w:rsid w:val="00EE67B1"/>
    <w:rsid w:val="00EE7AA8"/>
    <w:rsid w:val="00EF269C"/>
    <w:rsid w:val="00EF3E0D"/>
    <w:rsid w:val="00EF5094"/>
    <w:rsid w:val="00EF55FE"/>
    <w:rsid w:val="00EF6085"/>
    <w:rsid w:val="00F0595C"/>
    <w:rsid w:val="00F0645E"/>
    <w:rsid w:val="00F1132D"/>
    <w:rsid w:val="00F1221F"/>
    <w:rsid w:val="00F12977"/>
    <w:rsid w:val="00F21B74"/>
    <w:rsid w:val="00F33FAB"/>
    <w:rsid w:val="00F344A8"/>
    <w:rsid w:val="00F36786"/>
    <w:rsid w:val="00F37E2F"/>
    <w:rsid w:val="00F4266B"/>
    <w:rsid w:val="00F43D6D"/>
    <w:rsid w:val="00F4447C"/>
    <w:rsid w:val="00F46EA6"/>
    <w:rsid w:val="00F53328"/>
    <w:rsid w:val="00F53CB5"/>
    <w:rsid w:val="00F55D5B"/>
    <w:rsid w:val="00F56C13"/>
    <w:rsid w:val="00F60A14"/>
    <w:rsid w:val="00F63073"/>
    <w:rsid w:val="00F64B2F"/>
    <w:rsid w:val="00F7027A"/>
    <w:rsid w:val="00F71722"/>
    <w:rsid w:val="00F71740"/>
    <w:rsid w:val="00F728B3"/>
    <w:rsid w:val="00F777CE"/>
    <w:rsid w:val="00F81C3A"/>
    <w:rsid w:val="00F82384"/>
    <w:rsid w:val="00F843BA"/>
    <w:rsid w:val="00F86D68"/>
    <w:rsid w:val="00F87965"/>
    <w:rsid w:val="00F94738"/>
    <w:rsid w:val="00FA32EF"/>
    <w:rsid w:val="00FA5526"/>
    <w:rsid w:val="00FB768C"/>
    <w:rsid w:val="00FC2C88"/>
    <w:rsid w:val="00FC77CF"/>
    <w:rsid w:val="00FD0095"/>
    <w:rsid w:val="00FD67BC"/>
    <w:rsid w:val="00FD7793"/>
    <w:rsid w:val="00FE0301"/>
    <w:rsid w:val="00FE1B2C"/>
    <w:rsid w:val="00FE1DA3"/>
    <w:rsid w:val="00FE1DCC"/>
    <w:rsid w:val="00FE39A7"/>
    <w:rsid w:val="00FE3B9E"/>
    <w:rsid w:val="00FE4470"/>
    <w:rsid w:val="00FE48C2"/>
    <w:rsid w:val="00FF325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ADBA27"/>
  <w15:chartTrackingRefBased/>
  <w15:docId w15:val="{DC26B679-3691-814B-A785-B67DC358C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23A4"/>
    <w:rPr>
      <w:sz w:val="24"/>
      <w:lang w:val="en-US" w:eastAsia="en-US"/>
    </w:rPr>
  </w:style>
  <w:style w:type="paragraph" w:styleId="Heading1">
    <w:name w:val="heading 1"/>
    <w:basedOn w:val="Normal"/>
    <w:next w:val="Normal"/>
    <w:qFormat/>
    <w:rsid w:val="0093763B"/>
    <w:pPr>
      <w:keepNext/>
      <w:spacing w:before="240" w:after="60"/>
      <w:jc w:val="center"/>
      <w:outlineLvl w:val="0"/>
    </w:pPr>
    <w:rPr>
      <w:b/>
      <w:color w:val="000000"/>
      <w:kern w:val="32"/>
      <w:sz w:val="26"/>
    </w:rPr>
  </w:style>
  <w:style w:type="paragraph" w:styleId="Heading2">
    <w:name w:val="heading 2"/>
    <w:basedOn w:val="Normal"/>
    <w:next w:val="Normal"/>
    <w:qFormat/>
    <w:rsid w:val="00591E43"/>
    <w:pPr>
      <w:keepNext/>
      <w:outlineLvl w:val="1"/>
    </w:pPr>
    <w:rPr>
      <w:b/>
      <w:sz w:val="26"/>
    </w:rPr>
  </w:style>
  <w:style w:type="paragraph" w:styleId="Heading3">
    <w:name w:val="heading 3"/>
    <w:basedOn w:val="Normal"/>
    <w:next w:val="Normal"/>
    <w:qFormat/>
    <w:rsid w:val="00476F87"/>
    <w:pPr>
      <w:keepNext/>
      <w:outlineLvl w:val="2"/>
    </w:pPr>
    <w:rPr>
      <w:b/>
      <w:sz w:val="26"/>
    </w:rPr>
  </w:style>
  <w:style w:type="paragraph" w:styleId="Heading4">
    <w:name w:val="heading 4"/>
    <w:basedOn w:val="Normal"/>
    <w:next w:val="Normal"/>
    <w:qFormat/>
    <w:pPr>
      <w:keepNext/>
      <w:spacing w:before="10" w:after="10"/>
      <w:outlineLvl w:val="3"/>
    </w:pPr>
    <w:rPr>
      <w:rFonts w:ascii="Arial" w:hAnsi="Arial"/>
      <w:b/>
      <w:sz w:val="22"/>
    </w:rPr>
  </w:style>
  <w:style w:type="paragraph" w:styleId="Heading5">
    <w:name w:val="heading 5"/>
    <w:basedOn w:val="Normal"/>
    <w:next w:val="Normal"/>
    <w:qFormat/>
    <w:pPr>
      <w:keepNext/>
      <w:spacing w:before="10" w:after="10"/>
      <w:jc w:val="both"/>
      <w:outlineLvl w:val="4"/>
    </w:pPr>
    <w:rPr>
      <w:rFonts w:ascii="Arial" w:hAnsi="Arial"/>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CommentReference">
    <w:name w:val="annotation reference"/>
    <w:rPr>
      <w:sz w:val="16"/>
    </w:rPr>
  </w:style>
  <w:style w:type="paragraph" w:styleId="CommentText">
    <w:name w:val="annotation text"/>
    <w:basedOn w:val="Normal"/>
    <w:rPr>
      <w:sz w:val="20"/>
    </w:rPr>
  </w:style>
  <w:style w:type="paragraph" w:styleId="BodyTextIndent">
    <w:name w:val="Body Text Indent"/>
    <w:basedOn w:val="Normal"/>
    <w:pPr>
      <w:tabs>
        <w:tab w:val="center" w:pos="6660"/>
      </w:tabs>
      <w:ind w:left="2160"/>
    </w:pPr>
  </w:style>
  <w:style w:type="paragraph" w:styleId="BalloonText">
    <w:name w:val="Balloon Text"/>
    <w:basedOn w:val="Normal"/>
    <w:rPr>
      <w:rFonts w:ascii="Tahoma" w:hAnsi="Tahoma"/>
      <w:sz w:val="16"/>
    </w:rPr>
  </w:style>
  <w:style w:type="paragraph" w:styleId="BodyText">
    <w:name w:val="Body Text"/>
    <w:basedOn w:val="Normal"/>
    <w:pPr>
      <w:spacing w:before="10" w:after="10"/>
      <w:jc w:val="both"/>
    </w:pPr>
    <w:rPr>
      <w:rFonts w:ascii="Arial" w:hAnsi="Arial"/>
      <w:sz w:val="22"/>
    </w:rPr>
  </w:style>
  <w:style w:type="paragraph" w:styleId="BodyTextIndent2">
    <w:name w:val="Body Text Indent 2"/>
    <w:basedOn w:val="Normal"/>
    <w:pPr>
      <w:spacing w:before="60" w:after="60"/>
      <w:ind w:left="360"/>
      <w:jc w:val="both"/>
    </w:pPr>
    <w:rPr>
      <w:rFonts w:ascii="Arial" w:hAnsi="Arial"/>
      <w:sz w:val="22"/>
    </w:rPr>
  </w:style>
  <w:style w:type="paragraph" w:customStyle="1" w:styleId="dvan">
    <w:name w:val="dvan"/>
    <w:basedOn w:val="Normal"/>
    <w:pPr>
      <w:tabs>
        <w:tab w:val="left" w:pos="284"/>
      </w:tabs>
      <w:autoSpaceDE w:val="0"/>
      <w:autoSpaceDN w:val="0"/>
      <w:spacing w:before="60" w:after="60"/>
      <w:ind w:firstLine="567"/>
      <w:jc w:val="both"/>
    </w:pPr>
    <w:rPr>
      <w:sz w:val="28"/>
    </w:rPr>
  </w:style>
  <w:style w:type="paragraph" w:styleId="Footer">
    <w:name w:val="footer"/>
    <w:basedOn w:val="Normal"/>
    <w:link w:val="FooterChar"/>
    <w:uiPriority w:val="99"/>
    <w:pPr>
      <w:tabs>
        <w:tab w:val="center" w:pos="4320"/>
        <w:tab w:val="right" w:pos="8640"/>
      </w:tabs>
    </w:pPr>
    <w:rPr>
      <w:sz w:val="26"/>
    </w:rPr>
  </w:style>
  <w:style w:type="paragraph" w:styleId="CommentSubject">
    <w:name w:val="annotation subject"/>
    <w:basedOn w:val="CommentText"/>
    <w:next w:val="CommentText"/>
    <w:rPr>
      <w:b/>
    </w:rPr>
  </w:style>
  <w:style w:type="paragraph" w:styleId="Title">
    <w:name w:val="Title"/>
    <w:basedOn w:val="Normal"/>
    <w:qFormat/>
    <w:pPr>
      <w:jc w:val="center"/>
    </w:pPr>
    <w:rPr>
      <w:b/>
      <w:sz w:val="28"/>
    </w:rPr>
  </w:style>
  <w:style w:type="paragraph" w:styleId="Header">
    <w:name w:val="header"/>
    <w:basedOn w:val="Normal"/>
    <w:pPr>
      <w:tabs>
        <w:tab w:val="center" w:pos="4320"/>
        <w:tab w:val="right" w:pos="8640"/>
      </w:tabs>
    </w:pPr>
    <w:rPr>
      <w:sz w:val="26"/>
    </w:rPr>
  </w:style>
  <w:style w:type="paragraph" w:styleId="ListParagraph">
    <w:name w:val="List Paragraph"/>
    <w:basedOn w:val="Normal"/>
    <w:uiPriority w:val="34"/>
    <w:qFormat/>
    <w:rsid w:val="00B26608"/>
    <w:pPr>
      <w:ind w:left="720"/>
    </w:pPr>
  </w:style>
  <w:style w:type="table" w:styleId="TableGrid">
    <w:name w:val="Table Grid"/>
    <w:basedOn w:val="TableNormal"/>
    <w:uiPriority w:val="59"/>
    <w:rsid w:val="00DD1F6C"/>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4299D"/>
    <w:pPr>
      <w:spacing w:before="100" w:beforeAutospacing="1" w:after="100" w:afterAutospacing="1"/>
    </w:pPr>
    <w:rPr>
      <w:szCs w:val="24"/>
    </w:rPr>
  </w:style>
  <w:style w:type="character" w:styleId="Strong">
    <w:name w:val="Strong"/>
    <w:uiPriority w:val="22"/>
    <w:qFormat/>
    <w:rsid w:val="0054299D"/>
    <w:rPr>
      <w:b/>
      <w:bCs/>
    </w:rPr>
  </w:style>
  <w:style w:type="character" w:styleId="Hyperlink">
    <w:name w:val="Hyperlink"/>
    <w:uiPriority w:val="99"/>
    <w:rsid w:val="005E0AFC"/>
    <w:rPr>
      <w:color w:val="467886"/>
      <w:u w:val="single"/>
    </w:rPr>
  </w:style>
  <w:style w:type="character" w:styleId="UnresolvedMention">
    <w:name w:val="Unresolved Mention"/>
    <w:uiPriority w:val="99"/>
    <w:semiHidden/>
    <w:unhideWhenUsed/>
    <w:rsid w:val="005E0AFC"/>
    <w:rPr>
      <w:color w:val="605E5C"/>
      <w:shd w:val="clear" w:color="auto" w:fill="E1DFDD"/>
    </w:rPr>
  </w:style>
  <w:style w:type="paragraph" w:styleId="TOCHeading">
    <w:name w:val="TOC Heading"/>
    <w:basedOn w:val="Heading1"/>
    <w:next w:val="Normal"/>
    <w:uiPriority w:val="39"/>
    <w:unhideWhenUsed/>
    <w:qFormat/>
    <w:rsid w:val="00022D2D"/>
    <w:pPr>
      <w:keepLines/>
      <w:spacing w:after="0" w:line="259" w:lineRule="auto"/>
      <w:outlineLvl w:val="9"/>
    </w:pPr>
    <w:rPr>
      <w:rFonts w:ascii="Aptos Display" w:hAnsi="Aptos Display"/>
      <w:b w:val="0"/>
      <w:color w:val="0F4761"/>
      <w:kern w:val="0"/>
      <w:sz w:val="32"/>
      <w:szCs w:val="32"/>
    </w:rPr>
  </w:style>
  <w:style w:type="paragraph" w:styleId="TOC1">
    <w:name w:val="toc 1"/>
    <w:basedOn w:val="Normal"/>
    <w:next w:val="Normal"/>
    <w:autoRedefine/>
    <w:uiPriority w:val="39"/>
    <w:rsid w:val="00926AD0"/>
    <w:pPr>
      <w:tabs>
        <w:tab w:val="right" w:leader="dot" w:pos="9062"/>
      </w:tabs>
    </w:pPr>
    <w:rPr>
      <w:b/>
      <w:bCs/>
    </w:rPr>
  </w:style>
  <w:style w:type="paragraph" w:styleId="TOC2">
    <w:name w:val="toc 2"/>
    <w:basedOn w:val="Normal"/>
    <w:next w:val="Normal"/>
    <w:autoRedefine/>
    <w:uiPriority w:val="39"/>
    <w:rsid w:val="00022D2D"/>
    <w:pPr>
      <w:ind w:left="240"/>
    </w:pPr>
  </w:style>
  <w:style w:type="paragraph" w:styleId="TOC3">
    <w:name w:val="toc 3"/>
    <w:basedOn w:val="Normal"/>
    <w:next w:val="Normal"/>
    <w:autoRedefine/>
    <w:uiPriority w:val="39"/>
    <w:rsid w:val="00022D2D"/>
    <w:pPr>
      <w:ind w:left="480"/>
    </w:pPr>
  </w:style>
  <w:style w:type="character" w:customStyle="1" w:styleId="FooterChar">
    <w:name w:val="Footer Char"/>
    <w:link w:val="Footer"/>
    <w:uiPriority w:val="99"/>
    <w:rsid w:val="00022D2D"/>
    <w:rPr>
      <w:sz w:val="26"/>
    </w:rPr>
  </w:style>
  <w:style w:type="paragraph" w:customStyle="1" w:styleId="msonormal0">
    <w:name w:val="msonormal"/>
    <w:basedOn w:val="Normal"/>
    <w:rsid w:val="003C184D"/>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566001">
      <w:bodyDiv w:val="1"/>
      <w:marLeft w:val="0"/>
      <w:marRight w:val="0"/>
      <w:marTop w:val="0"/>
      <w:marBottom w:val="0"/>
      <w:divBdr>
        <w:top w:val="none" w:sz="0" w:space="0" w:color="auto"/>
        <w:left w:val="none" w:sz="0" w:space="0" w:color="auto"/>
        <w:bottom w:val="none" w:sz="0" w:space="0" w:color="auto"/>
        <w:right w:val="none" w:sz="0" w:space="0" w:color="auto"/>
      </w:divBdr>
    </w:div>
    <w:div w:id="1447236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280FF-EE6A-4077-B96B-FEEB7F1A2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57</Pages>
  <Words>15380</Words>
  <Characters>72594</Characters>
  <Application>Microsoft Office Word</Application>
  <DocSecurity>0</DocSecurity>
  <PresentationFormat/>
  <Lines>2592</Lines>
  <Paragraphs>1516</Paragraphs>
  <Slides>0</Slides>
  <Notes>0</Notes>
  <HiddenSlides>0</HiddenSlides>
  <MMClips>0</MMClip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MáºªU BÃO CÃO THá»°C Táº¬P Tá»T NGHIá»†P</vt:lpstr>
      <vt:lpstr>MáºªU BÃO CÃO THá»°C Táº¬P Tá»T NGHIá»†P</vt:lpstr>
    </vt:vector>
  </TitlesOfParts>
  <Company>DH AG</Company>
  <LinksUpToDate>false</LinksUpToDate>
  <CharactersWithSpaces>86458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MáºªU BÃO CÃO THá»°C Táº¬P Tá»T NGHIá»†P</dc:title>
  <dc:subject/>
  <dc:creator>Doan Thanh Nghi</dc:creator>
  <cp:keywords/>
  <dc:description/>
  <cp:lastModifiedBy>HieuHau Tran</cp:lastModifiedBy>
  <cp:revision>6</cp:revision>
  <cp:lastPrinted>2025-11-25T11:25:00Z</cp:lastPrinted>
  <dcterms:created xsi:type="dcterms:W3CDTF">2025-11-29T16:04:00Z</dcterms:created>
  <dcterms:modified xsi:type="dcterms:W3CDTF">2025-11-30T08:55:00Z</dcterms:modified>
</cp:coreProperties>
</file>